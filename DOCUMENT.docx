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6C2" w:rsidRDefault="00C566C2" w:rsidP="00C566C2">
      <w:pPr>
        <w:spacing w:line="357" w:lineRule="auto"/>
        <w:ind w:right="60"/>
        <w:rPr>
          <w:sz w:val="28"/>
          <w:szCs w:val="28"/>
        </w:rPr>
      </w:pPr>
    </w:p>
    <w:p w:rsidR="00C566C2" w:rsidRPr="00C566C2" w:rsidRDefault="00C566C2" w:rsidP="00C566C2">
      <w:pPr>
        <w:rPr>
          <w:sz w:val="28"/>
          <w:szCs w:val="28"/>
        </w:rPr>
      </w:pPr>
    </w:p>
    <w:p w:rsidR="00C566C2" w:rsidRDefault="00C566C2"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8F43DB" w:rsidRDefault="008F43DB" w:rsidP="00C566C2">
      <w:pPr>
        <w:rPr>
          <w:sz w:val="28"/>
          <w:szCs w:val="28"/>
        </w:rPr>
      </w:pPr>
    </w:p>
    <w:p w:rsidR="00DA00FA" w:rsidRPr="00C566C2" w:rsidRDefault="00DA00FA" w:rsidP="00C566C2">
      <w:pPr>
        <w:rPr>
          <w:sz w:val="28"/>
          <w:szCs w:val="28"/>
        </w:rPr>
      </w:pPr>
    </w:p>
    <w:p w:rsidR="00C566C2" w:rsidRPr="00C566C2" w:rsidRDefault="00C566C2" w:rsidP="00C566C2">
      <w:pPr>
        <w:rPr>
          <w:sz w:val="28"/>
          <w:szCs w:val="28"/>
        </w:rPr>
      </w:pPr>
    </w:p>
    <w:p w:rsidR="006A4CDE" w:rsidRDefault="006A4CDE" w:rsidP="006A4CDE">
      <w:pPr>
        <w:spacing w:after="160" w:line="259" w:lineRule="auto"/>
        <w:jc w:val="center"/>
        <w:rPr>
          <w:b/>
          <w:sz w:val="36"/>
          <w:szCs w:val="36"/>
        </w:rPr>
      </w:pPr>
    </w:p>
    <w:p w:rsidR="006A4CDE" w:rsidRDefault="005C2588" w:rsidP="006A4CDE">
      <w:pPr>
        <w:ind w:firstLine="720"/>
        <w:jc w:val="center"/>
        <w:rPr>
          <w:b/>
          <w:bCs/>
          <w:sz w:val="36"/>
          <w:szCs w:val="36"/>
        </w:rPr>
      </w:pPr>
      <w:r w:rsidRPr="005C2588">
        <w:rPr>
          <w:b/>
          <w:bCs/>
          <w:sz w:val="40"/>
          <w:szCs w:val="40"/>
        </w:rPr>
        <w:t>DIRECT FARM MARKET</w:t>
      </w: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bookmarkStart w:id="0" w:name="_GoBack"/>
      <w:bookmarkEnd w:id="0"/>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C566C2" w:rsidRDefault="00C566C2" w:rsidP="006A4CDE">
      <w:pPr>
        <w:ind w:firstLine="720"/>
        <w:jc w:val="center"/>
        <w:rPr>
          <w:b/>
          <w:bCs/>
          <w:sz w:val="36"/>
          <w:szCs w:val="36"/>
        </w:rPr>
      </w:pPr>
    </w:p>
    <w:p w:rsidR="00F10046" w:rsidRDefault="00F10046" w:rsidP="006A4CDE">
      <w:pPr>
        <w:ind w:firstLine="720"/>
        <w:jc w:val="center"/>
        <w:rPr>
          <w:b/>
          <w:bCs/>
          <w:sz w:val="36"/>
          <w:szCs w:val="36"/>
        </w:rPr>
      </w:pPr>
    </w:p>
    <w:p w:rsidR="00F10046" w:rsidRDefault="00F10046" w:rsidP="006A4CDE">
      <w:pPr>
        <w:ind w:firstLine="720"/>
        <w:jc w:val="center"/>
        <w:rPr>
          <w:b/>
          <w:bCs/>
          <w:sz w:val="36"/>
          <w:szCs w:val="36"/>
        </w:rPr>
      </w:pPr>
    </w:p>
    <w:p w:rsidR="00C566C2" w:rsidRDefault="00C566C2" w:rsidP="006A4CDE">
      <w:pPr>
        <w:ind w:firstLine="720"/>
        <w:jc w:val="center"/>
        <w:rPr>
          <w:b/>
          <w:bCs/>
          <w:sz w:val="36"/>
          <w:szCs w:val="36"/>
        </w:rPr>
      </w:pPr>
    </w:p>
    <w:p w:rsidR="00B16B8E" w:rsidRDefault="00B16B8E" w:rsidP="006A4CDE">
      <w:pPr>
        <w:ind w:firstLine="720"/>
        <w:jc w:val="center"/>
        <w:rPr>
          <w:b/>
          <w:bCs/>
          <w:sz w:val="36"/>
          <w:szCs w:val="36"/>
        </w:rPr>
      </w:pPr>
    </w:p>
    <w:p w:rsidR="00B751AC" w:rsidRDefault="00B751AC" w:rsidP="006A4CDE">
      <w:pPr>
        <w:ind w:firstLine="720"/>
        <w:jc w:val="center"/>
        <w:rPr>
          <w:b/>
          <w:bCs/>
          <w:sz w:val="36"/>
          <w:szCs w:val="36"/>
        </w:rPr>
      </w:pPr>
    </w:p>
    <w:p w:rsidR="00B16B8E" w:rsidRDefault="00B16B8E" w:rsidP="006A4CDE">
      <w:pPr>
        <w:ind w:firstLine="720"/>
        <w:jc w:val="center"/>
        <w:rPr>
          <w:b/>
          <w:bCs/>
          <w:sz w:val="36"/>
          <w:szCs w:val="36"/>
        </w:rPr>
      </w:pPr>
    </w:p>
    <w:p w:rsidR="009B46F0" w:rsidRDefault="009B46F0" w:rsidP="006A4CDE">
      <w:pPr>
        <w:ind w:firstLine="720"/>
        <w:jc w:val="center"/>
        <w:rPr>
          <w:b/>
          <w:bCs/>
          <w:sz w:val="36"/>
          <w:szCs w:val="36"/>
        </w:rPr>
      </w:pPr>
    </w:p>
    <w:p w:rsidR="003F173A" w:rsidRDefault="003F173A" w:rsidP="00F75763">
      <w:pPr>
        <w:rPr>
          <w:b/>
          <w:bCs/>
          <w:sz w:val="36"/>
          <w:szCs w:val="36"/>
        </w:rPr>
      </w:pPr>
    </w:p>
    <w:p w:rsidR="005C2588" w:rsidRDefault="005C2588" w:rsidP="00F75763">
      <w:pPr>
        <w:rPr>
          <w:b/>
          <w:bCs/>
          <w:sz w:val="36"/>
          <w:szCs w:val="36"/>
        </w:rPr>
      </w:pPr>
    </w:p>
    <w:p w:rsidR="00DA00FA" w:rsidRDefault="00DA00FA" w:rsidP="00F75763">
      <w:pPr>
        <w:rPr>
          <w:b/>
          <w:bCs/>
          <w:sz w:val="36"/>
          <w:szCs w:val="36"/>
        </w:rPr>
      </w:pPr>
    </w:p>
    <w:p w:rsidR="006A4CDE" w:rsidRDefault="006A4CDE" w:rsidP="006A4CDE">
      <w:pPr>
        <w:ind w:firstLine="720"/>
        <w:jc w:val="center"/>
        <w:rPr>
          <w:b/>
          <w:sz w:val="28"/>
          <w:szCs w:val="28"/>
        </w:rPr>
      </w:pPr>
      <w:r w:rsidRPr="00967B31">
        <w:rPr>
          <w:b/>
          <w:sz w:val="28"/>
          <w:szCs w:val="28"/>
        </w:rPr>
        <w:lastRenderedPageBreak/>
        <w:t>TABLE OF CONTENT</w:t>
      </w:r>
    </w:p>
    <w:p w:rsidR="006A4CDE" w:rsidRDefault="006A4CDE" w:rsidP="006A4CDE">
      <w:pPr>
        <w:rPr>
          <w:b/>
          <w:sz w:val="28"/>
          <w:szCs w:val="28"/>
        </w:rPr>
      </w:pPr>
    </w:p>
    <w:tbl>
      <w:tblPr>
        <w:tblStyle w:val="TableGrid"/>
        <w:tblW w:w="9730" w:type="dxa"/>
        <w:tblInd w:w="-5" w:type="dxa"/>
        <w:tblLook w:val="0000"/>
      </w:tblPr>
      <w:tblGrid>
        <w:gridCol w:w="1966"/>
        <w:gridCol w:w="6230"/>
        <w:gridCol w:w="1534"/>
      </w:tblGrid>
      <w:tr w:rsidR="006A4CDE" w:rsidRPr="00967B31" w:rsidTr="00F5011D">
        <w:trPr>
          <w:trHeight w:val="429"/>
        </w:trPr>
        <w:tc>
          <w:tcPr>
            <w:tcW w:w="1966" w:type="dxa"/>
            <w:vAlign w:val="center"/>
          </w:tcPr>
          <w:p w:rsidR="006A4CDE" w:rsidRPr="000A7523" w:rsidRDefault="006A4CDE" w:rsidP="00F5011D">
            <w:pPr>
              <w:rPr>
                <w:rFonts w:ascii="Times New Roman" w:hAnsi="Times New Roman" w:cs="Times New Roman"/>
                <w:b/>
                <w:sz w:val="24"/>
                <w:szCs w:val="24"/>
              </w:rPr>
            </w:pPr>
            <w:r w:rsidRPr="000A7523">
              <w:rPr>
                <w:rFonts w:ascii="Times New Roman" w:hAnsi="Times New Roman" w:cs="Times New Roman"/>
                <w:b/>
                <w:sz w:val="24"/>
                <w:szCs w:val="24"/>
              </w:rPr>
              <w:t>CHAPTER</w:t>
            </w:r>
          </w:p>
        </w:tc>
        <w:tc>
          <w:tcPr>
            <w:tcW w:w="6230" w:type="dxa"/>
            <w:vAlign w:val="center"/>
          </w:tcPr>
          <w:p w:rsidR="006A4CDE" w:rsidRPr="000A7523" w:rsidRDefault="006A4CDE" w:rsidP="00F5011D">
            <w:pPr>
              <w:rPr>
                <w:rFonts w:ascii="Times New Roman" w:hAnsi="Times New Roman" w:cs="Times New Roman"/>
                <w:b/>
                <w:sz w:val="24"/>
                <w:szCs w:val="24"/>
              </w:rPr>
            </w:pPr>
            <w:r w:rsidRPr="000A7523">
              <w:rPr>
                <w:rFonts w:ascii="Times New Roman" w:hAnsi="Times New Roman" w:cs="Times New Roman"/>
                <w:b/>
                <w:sz w:val="24"/>
                <w:szCs w:val="24"/>
              </w:rPr>
              <w:t>TITLE</w:t>
            </w:r>
          </w:p>
        </w:tc>
        <w:tc>
          <w:tcPr>
            <w:tcW w:w="1534" w:type="dxa"/>
            <w:vAlign w:val="center"/>
          </w:tcPr>
          <w:p w:rsidR="006A4CDE" w:rsidRPr="000A7523" w:rsidRDefault="006A4CDE" w:rsidP="00F5011D">
            <w:pPr>
              <w:rPr>
                <w:rFonts w:ascii="Times New Roman" w:hAnsi="Times New Roman" w:cs="Times New Roman"/>
                <w:b/>
                <w:sz w:val="24"/>
                <w:szCs w:val="24"/>
              </w:rPr>
            </w:pPr>
            <w:r w:rsidRPr="000A7523">
              <w:rPr>
                <w:rFonts w:ascii="Times New Roman" w:hAnsi="Times New Roman" w:cs="Times New Roman"/>
                <w:b/>
                <w:sz w:val="24"/>
                <w:szCs w:val="24"/>
              </w:rPr>
              <w:t>PAGE NO</w:t>
            </w:r>
          </w:p>
        </w:tc>
      </w:tr>
      <w:tr w:rsidR="006A4CDE" w:rsidRPr="00967B31" w:rsidTr="00F5011D">
        <w:tblPrEx>
          <w:tblLook w:val="04A0"/>
        </w:tblPrEx>
        <w:trPr>
          <w:trHeight w:val="406"/>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1744B5" w:rsidRDefault="006A4CDE" w:rsidP="00F5011D">
            <w:pPr>
              <w:rPr>
                <w:rFonts w:ascii="Times New Roman" w:hAnsi="Times New Roman" w:cs="Times New Roman"/>
                <w:b/>
                <w:sz w:val="24"/>
                <w:szCs w:val="24"/>
              </w:rPr>
            </w:pPr>
            <w:r w:rsidRPr="001744B5">
              <w:rPr>
                <w:rFonts w:ascii="Times New Roman" w:hAnsi="Times New Roman" w:cs="Times New Roman"/>
                <w:b/>
                <w:sz w:val="24"/>
                <w:szCs w:val="24"/>
              </w:rPr>
              <w:t>ABSTRACT</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7D5FA8">
            <w:pPr>
              <w:numPr>
                <w:ilvl w:val="0"/>
                <w:numId w:val="2"/>
              </w:numPr>
              <w:rPr>
                <w:rFonts w:ascii="Times New Roman" w:hAnsi="Times New Roman" w:cs="Times New Roman"/>
                <w:sz w:val="24"/>
                <w:szCs w:val="24"/>
              </w:rPr>
            </w:pPr>
          </w:p>
        </w:tc>
        <w:tc>
          <w:tcPr>
            <w:tcW w:w="6230" w:type="dxa"/>
          </w:tcPr>
          <w:p w:rsidR="006A4CDE" w:rsidRPr="001744B5" w:rsidRDefault="006A4CDE" w:rsidP="00F5011D">
            <w:pPr>
              <w:rPr>
                <w:rFonts w:ascii="Times New Roman" w:hAnsi="Times New Roman" w:cs="Times New Roman"/>
                <w:b/>
                <w:sz w:val="24"/>
                <w:szCs w:val="24"/>
              </w:rPr>
            </w:pPr>
            <w:r w:rsidRPr="001744B5">
              <w:rPr>
                <w:rFonts w:ascii="Times New Roman" w:hAnsi="Times New Roman" w:cs="Times New Roman"/>
                <w:b/>
                <w:sz w:val="24"/>
                <w:szCs w:val="24"/>
              </w:rPr>
              <w:t>INTRODUCTION</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General Introduction</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Project Objectives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7D5FA8">
            <w:pPr>
              <w:numPr>
                <w:ilvl w:val="0"/>
                <w:numId w:val="2"/>
              </w:numPr>
              <w:rPr>
                <w:rFonts w:ascii="Times New Roman" w:hAnsi="Times New Roman" w:cs="Times New Roman"/>
                <w:sz w:val="24"/>
                <w:szCs w:val="24"/>
              </w:rPr>
            </w:pPr>
          </w:p>
        </w:tc>
        <w:tc>
          <w:tcPr>
            <w:tcW w:w="6230" w:type="dxa"/>
          </w:tcPr>
          <w:p w:rsidR="006A4CDE" w:rsidRPr="001744B5" w:rsidRDefault="006A4CDE" w:rsidP="00F5011D">
            <w:pPr>
              <w:rPr>
                <w:rFonts w:ascii="Times New Roman" w:hAnsi="Times New Roman" w:cs="Times New Roman"/>
                <w:b/>
                <w:sz w:val="24"/>
                <w:szCs w:val="24"/>
              </w:rPr>
            </w:pPr>
            <w:r w:rsidRPr="001744B5">
              <w:rPr>
                <w:rFonts w:ascii="Times New Roman" w:hAnsi="Times New Roman" w:cs="Times New Roman"/>
                <w:b/>
                <w:sz w:val="24"/>
                <w:szCs w:val="24"/>
              </w:rPr>
              <w:t>SYSTEM PROPOSAL</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Existing System</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68"/>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2"/>
                <w:numId w:val="3"/>
              </w:numPr>
              <w:rPr>
                <w:rFonts w:ascii="Times New Roman" w:hAnsi="Times New Roman" w:cs="Times New Roman"/>
                <w:sz w:val="24"/>
                <w:szCs w:val="24"/>
              </w:rPr>
            </w:pPr>
            <w:r w:rsidRPr="00967B31">
              <w:rPr>
                <w:rFonts w:ascii="Times New Roman" w:hAnsi="Times New Roman" w:cs="Times New Roman"/>
                <w:sz w:val="24"/>
                <w:szCs w:val="24"/>
              </w:rPr>
              <w:t>Disadvantages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Proposed System</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FF4F67">
            <w:pPr>
              <w:tabs>
                <w:tab w:val="left" w:pos="3720"/>
              </w:tabs>
              <w:rPr>
                <w:rFonts w:ascii="Times New Roman" w:hAnsi="Times New Roman" w:cs="Times New Roman"/>
                <w:sz w:val="24"/>
                <w:szCs w:val="24"/>
              </w:rPr>
            </w:pPr>
            <w:r w:rsidRPr="00967B31">
              <w:rPr>
                <w:rFonts w:ascii="Times New Roman" w:hAnsi="Times New Roman" w:cs="Times New Roman"/>
                <w:sz w:val="24"/>
                <w:szCs w:val="24"/>
              </w:rPr>
              <w:t>2.2.1   Advantages</w:t>
            </w:r>
            <w:r w:rsidR="00FF4F67">
              <w:rPr>
                <w:rFonts w:ascii="Times New Roman" w:hAnsi="Times New Roman" w:cs="Times New Roman"/>
                <w:sz w:val="24"/>
                <w:szCs w:val="24"/>
              </w:rPr>
              <w:tab/>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Literature Survey</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7D5FA8">
            <w:pPr>
              <w:numPr>
                <w:ilvl w:val="0"/>
                <w:numId w:val="2"/>
              </w:numPr>
              <w:rPr>
                <w:rFonts w:ascii="Times New Roman" w:hAnsi="Times New Roman" w:cs="Times New Roman"/>
                <w:sz w:val="24"/>
                <w:szCs w:val="24"/>
              </w:rPr>
            </w:pPr>
          </w:p>
        </w:tc>
        <w:tc>
          <w:tcPr>
            <w:tcW w:w="6230" w:type="dxa"/>
          </w:tcPr>
          <w:p w:rsidR="006A4CDE" w:rsidRPr="001744B5" w:rsidRDefault="006A4CDE" w:rsidP="00F5011D">
            <w:pPr>
              <w:rPr>
                <w:rFonts w:ascii="Times New Roman" w:hAnsi="Times New Roman" w:cs="Times New Roman"/>
                <w:b/>
                <w:sz w:val="24"/>
                <w:szCs w:val="24"/>
              </w:rPr>
            </w:pPr>
            <w:r w:rsidRPr="001744B5">
              <w:rPr>
                <w:rFonts w:ascii="Times New Roman" w:hAnsi="Times New Roman" w:cs="Times New Roman"/>
                <w:b/>
                <w:sz w:val="24"/>
                <w:szCs w:val="24"/>
              </w:rPr>
              <w:t>SYSTEM DIAGRAMS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Architecture Diagram</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Flow Diagram</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B16B8E">
            <w:pPr>
              <w:jc w:val="cente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Data Flow Diagram</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B16B8E">
            <w:pPr>
              <w:jc w:val="cente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UML Diagrams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7D5FA8">
            <w:pPr>
              <w:numPr>
                <w:ilvl w:val="0"/>
                <w:numId w:val="2"/>
              </w:numPr>
              <w:rPr>
                <w:rFonts w:ascii="Times New Roman" w:hAnsi="Times New Roman" w:cs="Times New Roman"/>
                <w:sz w:val="24"/>
                <w:szCs w:val="24"/>
              </w:rPr>
            </w:pPr>
          </w:p>
        </w:tc>
        <w:tc>
          <w:tcPr>
            <w:tcW w:w="6230" w:type="dxa"/>
          </w:tcPr>
          <w:p w:rsidR="006A4CDE" w:rsidRPr="001744B5" w:rsidRDefault="006A4CDE" w:rsidP="00B16B8E">
            <w:pPr>
              <w:tabs>
                <w:tab w:val="left" w:pos="4965"/>
              </w:tabs>
              <w:rPr>
                <w:rFonts w:ascii="Times New Roman" w:hAnsi="Times New Roman" w:cs="Times New Roman"/>
                <w:b/>
                <w:sz w:val="24"/>
                <w:szCs w:val="24"/>
              </w:rPr>
            </w:pPr>
            <w:r w:rsidRPr="001744B5">
              <w:rPr>
                <w:rFonts w:ascii="Times New Roman" w:hAnsi="Times New Roman" w:cs="Times New Roman"/>
                <w:b/>
                <w:sz w:val="24"/>
                <w:szCs w:val="24"/>
              </w:rPr>
              <w:t>IMPLEMENTATION</w:t>
            </w:r>
            <w:r w:rsidR="00B16B8E">
              <w:rPr>
                <w:rFonts w:ascii="Times New Roman" w:hAnsi="Times New Roman" w:cs="Times New Roman"/>
                <w:b/>
                <w:sz w:val="24"/>
                <w:szCs w:val="24"/>
              </w:rPr>
              <w:tab/>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B16B8E">
            <w:pPr>
              <w:ind w:firstLine="720"/>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Modules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B16B8E">
            <w:pPr>
              <w:ind w:firstLine="720"/>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Modules Description</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7D5FA8">
            <w:pPr>
              <w:numPr>
                <w:ilvl w:val="0"/>
                <w:numId w:val="2"/>
              </w:numPr>
              <w:rPr>
                <w:rFonts w:ascii="Times New Roman" w:hAnsi="Times New Roman" w:cs="Times New Roman"/>
                <w:sz w:val="24"/>
                <w:szCs w:val="24"/>
              </w:rPr>
            </w:pPr>
          </w:p>
        </w:tc>
        <w:tc>
          <w:tcPr>
            <w:tcW w:w="6230" w:type="dxa"/>
          </w:tcPr>
          <w:p w:rsidR="006A4CDE" w:rsidRPr="00967B31" w:rsidRDefault="006A4CDE" w:rsidP="00F5011D">
            <w:pPr>
              <w:rPr>
                <w:rFonts w:ascii="Times New Roman" w:hAnsi="Times New Roman" w:cs="Times New Roman"/>
                <w:sz w:val="24"/>
                <w:szCs w:val="24"/>
              </w:rPr>
            </w:pPr>
            <w:r w:rsidRPr="001744B5">
              <w:rPr>
                <w:rFonts w:ascii="Times New Roman" w:hAnsi="Times New Roman" w:cs="Times New Roman"/>
                <w:b/>
                <w:sz w:val="24"/>
                <w:szCs w:val="24"/>
              </w:rPr>
              <w:t>SYSTEMREQUIREMENTS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68"/>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Hardware Requirements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Software Requirements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Software Description</w:t>
            </w:r>
          </w:p>
        </w:tc>
        <w:tc>
          <w:tcPr>
            <w:tcW w:w="1534" w:type="dxa"/>
          </w:tcPr>
          <w:p w:rsidR="0069696F" w:rsidRPr="00967B31" w:rsidRDefault="0069696F"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Testing of Products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p>
        </w:tc>
        <w:tc>
          <w:tcPr>
            <w:tcW w:w="6230" w:type="dxa"/>
          </w:tcPr>
          <w:p w:rsidR="006A4CDE" w:rsidRPr="00967B31" w:rsidRDefault="006A4CDE" w:rsidP="007D5FA8">
            <w:pPr>
              <w:numPr>
                <w:ilvl w:val="1"/>
                <w:numId w:val="2"/>
              </w:numPr>
              <w:rPr>
                <w:rFonts w:ascii="Times New Roman" w:hAnsi="Times New Roman" w:cs="Times New Roman"/>
                <w:sz w:val="24"/>
                <w:szCs w:val="24"/>
              </w:rPr>
            </w:pPr>
            <w:r w:rsidRPr="00967B31">
              <w:rPr>
                <w:rFonts w:ascii="Times New Roman" w:hAnsi="Times New Roman" w:cs="Times New Roman"/>
                <w:sz w:val="24"/>
                <w:szCs w:val="24"/>
              </w:rPr>
              <w:t>Test Cases</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7D5FA8">
            <w:pPr>
              <w:numPr>
                <w:ilvl w:val="0"/>
                <w:numId w:val="2"/>
              </w:numPr>
              <w:rPr>
                <w:rFonts w:ascii="Times New Roman" w:hAnsi="Times New Roman" w:cs="Times New Roman"/>
                <w:sz w:val="24"/>
                <w:szCs w:val="24"/>
              </w:rPr>
            </w:pPr>
          </w:p>
        </w:tc>
        <w:tc>
          <w:tcPr>
            <w:tcW w:w="6230" w:type="dxa"/>
          </w:tcPr>
          <w:p w:rsidR="006A4CDE" w:rsidRPr="001744B5" w:rsidRDefault="006A4CDE" w:rsidP="00F5011D">
            <w:pPr>
              <w:rPr>
                <w:rFonts w:ascii="Times New Roman" w:hAnsi="Times New Roman" w:cs="Times New Roman"/>
                <w:b/>
                <w:sz w:val="24"/>
                <w:szCs w:val="24"/>
              </w:rPr>
            </w:pPr>
            <w:r w:rsidRPr="001744B5">
              <w:rPr>
                <w:rFonts w:ascii="Times New Roman" w:hAnsi="Times New Roman" w:cs="Times New Roman"/>
                <w:b/>
                <w:sz w:val="24"/>
                <w:szCs w:val="24"/>
              </w:rPr>
              <w:t xml:space="preserve">CONCLUSION </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r w:rsidRPr="00967B31">
              <w:rPr>
                <w:rFonts w:ascii="Times New Roman" w:hAnsi="Times New Roman" w:cs="Times New Roman"/>
                <w:sz w:val="24"/>
                <w:szCs w:val="24"/>
              </w:rPr>
              <w:t>7.</w:t>
            </w:r>
          </w:p>
        </w:tc>
        <w:tc>
          <w:tcPr>
            <w:tcW w:w="6230" w:type="dxa"/>
          </w:tcPr>
          <w:p w:rsidR="006A4CDE" w:rsidRPr="001744B5" w:rsidRDefault="006A4CDE" w:rsidP="00F5011D">
            <w:pPr>
              <w:rPr>
                <w:rFonts w:ascii="Times New Roman" w:hAnsi="Times New Roman" w:cs="Times New Roman"/>
                <w:b/>
                <w:sz w:val="24"/>
                <w:szCs w:val="24"/>
              </w:rPr>
            </w:pPr>
            <w:r w:rsidRPr="001744B5">
              <w:rPr>
                <w:rFonts w:ascii="Times New Roman" w:hAnsi="Times New Roman" w:cs="Times New Roman"/>
                <w:b/>
                <w:sz w:val="24"/>
                <w:szCs w:val="24"/>
              </w:rPr>
              <w:t>FUTURE ENHANCEMENT</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r w:rsidRPr="00967B31">
              <w:rPr>
                <w:rFonts w:ascii="Times New Roman" w:hAnsi="Times New Roman" w:cs="Times New Roman"/>
                <w:sz w:val="24"/>
                <w:szCs w:val="24"/>
              </w:rPr>
              <w:t>8.</w:t>
            </w:r>
          </w:p>
        </w:tc>
        <w:tc>
          <w:tcPr>
            <w:tcW w:w="6230" w:type="dxa"/>
          </w:tcPr>
          <w:p w:rsidR="006A4CDE" w:rsidRPr="002F38BD" w:rsidRDefault="006A4CDE" w:rsidP="00F5011D">
            <w:pPr>
              <w:rPr>
                <w:rFonts w:ascii="Times New Roman" w:hAnsi="Times New Roman" w:cs="Times New Roman"/>
                <w:b/>
                <w:sz w:val="24"/>
                <w:szCs w:val="24"/>
              </w:rPr>
            </w:pPr>
            <w:r w:rsidRPr="002F38BD">
              <w:rPr>
                <w:rFonts w:ascii="Times New Roman" w:hAnsi="Times New Roman" w:cs="Times New Roman"/>
                <w:b/>
                <w:sz w:val="24"/>
                <w:szCs w:val="24"/>
              </w:rPr>
              <w:t>SAMPLE CODING</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r w:rsidRPr="00967B31">
              <w:rPr>
                <w:rFonts w:ascii="Times New Roman" w:hAnsi="Times New Roman" w:cs="Times New Roman"/>
                <w:sz w:val="24"/>
                <w:szCs w:val="24"/>
              </w:rPr>
              <w:t>9.</w:t>
            </w:r>
          </w:p>
        </w:tc>
        <w:tc>
          <w:tcPr>
            <w:tcW w:w="6230" w:type="dxa"/>
          </w:tcPr>
          <w:p w:rsidR="006A4CDE" w:rsidRPr="002F38BD" w:rsidRDefault="006A4CDE" w:rsidP="00F5011D">
            <w:pPr>
              <w:rPr>
                <w:rFonts w:ascii="Times New Roman" w:hAnsi="Times New Roman" w:cs="Times New Roman"/>
                <w:b/>
                <w:sz w:val="24"/>
                <w:szCs w:val="24"/>
              </w:rPr>
            </w:pPr>
            <w:r w:rsidRPr="002F38BD">
              <w:rPr>
                <w:rFonts w:ascii="Times New Roman" w:hAnsi="Times New Roman" w:cs="Times New Roman"/>
                <w:b/>
                <w:sz w:val="24"/>
                <w:szCs w:val="24"/>
              </w:rPr>
              <w:t>SAMPLE SCREENSHOT</w:t>
            </w:r>
          </w:p>
        </w:tc>
        <w:tc>
          <w:tcPr>
            <w:tcW w:w="1534" w:type="dxa"/>
          </w:tcPr>
          <w:p w:rsidR="006A4CDE" w:rsidRPr="00967B31" w:rsidRDefault="006A4CDE" w:rsidP="00F5011D">
            <w:pPr>
              <w:rPr>
                <w:rFonts w:ascii="Times New Roman" w:hAnsi="Times New Roman" w:cs="Times New Roman"/>
                <w:sz w:val="24"/>
                <w:szCs w:val="24"/>
              </w:rPr>
            </w:pPr>
          </w:p>
        </w:tc>
      </w:tr>
      <w:tr w:rsidR="006A4CDE" w:rsidRPr="00967B31" w:rsidTr="00F5011D">
        <w:tblPrEx>
          <w:tblLook w:val="04A0"/>
        </w:tblPrEx>
        <w:trPr>
          <w:trHeight w:val="345"/>
        </w:trPr>
        <w:tc>
          <w:tcPr>
            <w:tcW w:w="1966" w:type="dxa"/>
          </w:tcPr>
          <w:p w:rsidR="006A4CDE" w:rsidRPr="00967B31" w:rsidRDefault="006A4CDE" w:rsidP="00F5011D">
            <w:pPr>
              <w:rPr>
                <w:rFonts w:ascii="Times New Roman" w:hAnsi="Times New Roman" w:cs="Times New Roman"/>
                <w:sz w:val="24"/>
                <w:szCs w:val="24"/>
              </w:rPr>
            </w:pPr>
            <w:r w:rsidRPr="00967B31">
              <w:rPr>
                <w:rFonts w:ascii="Times New Roman" w:hAnsi="Times New Roman" w:cs="Times New Roman"/>
                <w:sz w:val="24"/>
                <w:szCs w:val="24"/>
              </w:rPr>
              <w:t>10.</w:t>
            </w:r>
          </w:p>
        </w:tc>
        <w:tc>
          <w:tcPr>
            <w:tcW w:w="6230" w:type="dxa"/>
          </w:tcPr>
          <w:p w:rsidR="006A4CDE" w:rsidRPr="002F38BD" w:rsidRDefault="006A4CDE" w:rsidP="00F5011D">
            <w:pPr>
              <w:rPr>
                <w:rFonts w:ascii="Times New Roman" w:hAnsi="Times New Roman" w:cs="Times New Roman"/>
                <w:b/>
                <w:sz w:val="24"/>
                <w:szCs w:val="24"/>
              </w:rPr>
            </w:pPr>
            <w:r w:rsidRPr="002F38BD">
              <w:rPr>
                <w:rFonts w:ascii="Times New Roman" w:hAnsi="Times New Roman" w:cs="Times New Roman"/>
                <w:b/>
                <w:sz w:val="24"/>
                <w:szCs w:val="24"/>
              </w:rPr>
              <w:t>REFERENCES</w:t>
            </w:r>
          </w:p>
        </w:tc>
        <w:tc>
          <w:tcPr>
            <w:tcW w:w="1534" w:type="dxa"/>
          </w:tcPr>
          <w:p w:rsidR="006A4CDE" w:rsidRPr="00967B31" w:rsidRDefault="006A4CDE" w:rsidP="00F5011D">
            <w:pPr>
              <w:rPr>
                <w:rFonts w:ascii="Times New Roman" w:hAnsi="Times New Roman" w:cs="Times New Roman"/>
                <w:sz w:val="24"/>
                <w:szCs w:val="24"/>
              </w:rPr>
            </w:pPr>
          </w:p>
        </w:tc>
      </w:tr>
    </w:tbl>
    <w:p w:rsidR="006A4CDE" w:rsidRPr="00967B31" w:rsidRDefault="006A4CDE" w:rsidP="006A4CDE">
      <w:pPr>
        <w:rPr>
          <w:b/>
          <w:sz w:val="28"/>
          <w:szCs w:val="28"/>
        </w:rPr>
      </w:pPr>
    </w:p>
    <w:p w:rsidR="006A4CDE" w:rsidRDefault="006A4CDE" w:rsidP="006A4CDE">
      <w:pPr>
        <w:ind w:firstLine="720"/>
        <w:jc w:val="center"/>
        <w:rPr>
          <w:b/>
          <w:sz w:val="24"/>
          <w:szCs w:val="24"/>
        </w:rPr>
      </w:pPr>
    </w:p>
    <w:p w:rsidR="006A4CDE" w:rsidRDefault="006A4CDE" w:rsidP="006A4CDE">
      <w:pPr>
        <w:jc w:val="center"/>
        <w:rPr>
          <w:b/>
          <w:bCs/>
          <w:sz w:val="27"/>
          <w:szCs w:val="27"/>
        </w:rPr>
      </w:pPr>
    </w:p>
    <w:p w:rsidR="006A4CDE" w:rsidRDefault="006A4CDE" w:rsidP="006A4CDE">
      <w:pPr>
        <w:jc w:val="center"/>
        <w:rPr>
          <w:b/>
          <w:bCs/>
          <w:sz w:val="27"/>
          <w:szCs w:val="27"/>
        </w:rPr>
      </w:pPr>
    </w:p>
    <w:p w:rsidR="00F5011D" w:rsidRDefault="00F5011D" w:rsidP="006A4CDE">
      <w:pPr>
        <w:jc w:val="center"/>
        <w:rPr>
          <w:b/>
          <w:bCs/>
          <w:sz w:val="27"/>
          <w:szCs w:val="27"/>
        </w:rPr>
      </w:pPr>
    </w:p>
    <w:p w:rsidR="00B9277E" w:rsidRDefault="00B9277E" w:rsidP="0012599F">
      <w:pPr>
        <w:tabs>
          <w:tab w:val="left" w:pos="3000"/>
        </w:tabs>
        <w:rPr>
          <w:b/>
          <w:bCs/>
          <w:sz w:val="28"/>
          <w:szCs w:val="28"/>
        </w:rPr>
      </w:pPr>
    </w:p>
    <w:p w:rsidR="006A4CDE" w:rsidRPr="00D358FE" w:rsidRDefault="006A4CDE" w:rsidP="006A4CDE">
      <w:pPr>
        <w:rPr>
          <w:bCs/>
          <w:sz w:val="27"/>
          <w:szCs w:val="27"/>
        </w:rPr>
      </w:pPr>
    </w:p>
    <w:p w:rsidR="00F5011D" w:rsidRDefault="00F5011D" w:rsidP="006A4CDE">
      <w:pPr>
        <w:jc w:val="center"/>
        <w:rPr>
          <w:b/>
          <w:bCs/>
          <w:sz w:val="28"/>
          <w:szCs w:val="28"/>
        </w:rPr>
      </w:pPr>
    </w:p>
    <w:p w:rsidR="006A4CDE" w:rsidRDefault="006A4CDE" w:rsidP="006A4CDE">
      <w:pPr>
        <w:jc w:val="center"/>
        <w:rPr>
          <w:b/>
          <w:bCs/>
          <w:sz w:val="28"/>
          <w:szCs w:val="28"/>
        </w:rPr>
      </w:pPr>
      <w:r w:rsidRPr="000A7523">
        <w:rPr>
          <w:b/>
          <w:bCs/>
          <w:sz w:val="28"/>
          <w:szCs w:val="28"/>
        </w:rPr>
        <w:lastRenderedPageBreak/>
        <w:t>TABLE OF DIAGRAM</w:t>
      </w:r>
    </w:p>
    <w:p w:rsidR="006A4CDE" w:rsidRPr="000A7523" w:rsidRDefault="006A4CDE" w:rsidP="006A4CDE">
      <w:pPr>
        <w:rPr>
          <w:b/>
          <w:bCs/>
          <w:sz w:val="28"/>
          <w:szCs w:val="28"/>
        </w:rPr>
      </w:pPr>
    </w:p>
    <w:tbl>
      <w:tblPr>
        <w:tblW w:w="10065" w:type="dxa"/>
        <w:tblInd w:w="-147" w:type="dxa"/>
        <w:tblLook w:val="04A0"/>
      </w:tblPr>
      <w:tblGrid>
        <w:gridCol w:w="1622"/>
        <w:gridCol w:w="5324"/>
        <w:gridCol w:w="3119"/>
      </w:tblGrid>
      <w:tr w:rsidR="006A4CDE" w:rsidRPr="00384A49" w:rsidTr="00F5011D">
        <w:trPr>
          <w:trHeight w:val="375"/>
        </w:trPr>
        <w:tc>
          <w:tcPr>
            <w:tcW w:w="16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jc w:val="center"/>
              <w:rPr>
                <w:b/>
                <w:bCs/>
                <w:sz w:val="24"/>
                <w:szCs w:val="24"/>
                <w:lang w:val="en-IN" w:eastAsia="en-IN"/>
              </w:rPr>
            </w:pPr>
            <w:r w:rsidRPr="00384A49">
              <w:rPr>
                <w:b/>
                <w:bCs/>
                <w:sz w:val="24"/>
                <w:szCs w:val="24"/>
                <w:lang w:val="en-IN" w:eastAsia="en-IN"/>
              </w:rPr>
              <w:t>Image No</w:t>
            </w:r>
          </w:p>
        </w:tc>
        <w:tc>
          <w:tcPr>
            <w:tcW w:w="5324" w:type="dxa"/>
            <w:tcBorders>
              <w:top w:val="single" w:sz="4" w:space="0" w:color="auto"/>
              <w:left w:val="nil"/>
              <w:bottom w:val="single" w:sz="4" w:space="0" w:color="auto"/>
              <w:right w:val="single" w:sz="4" w:space="0" w:color="auto"/>
            </w:tcBorders>
            <w:shd w:val="clear" w:color="auto" w:fill="auto"/>
            <w:noWrap/>
            <w:vAlign w:val="center"/>
            <w:hideMark/>
          </w:tcPr>
          <w:p w:rsidR="006A4CDE" w:rsidRPr="00384A49" w:rsidRDefault="006A4CDE" w:rsidP="00F5011D">
            <w:pPr>
              <w:jc w:val="center"/>
              <w:rPr>
                <w:b/>
                <w:bCs/>
                <w:sz w:val="24"/>
                <w:szCs w:val="24"/>
                <w:lang w:val="en-IN" w:eastAsia="en-IN"/>
              </w:rPr>
            </w:pPr>
            <w:r w:rsidRPr="00384A49">
              <w:rPr>
                <w:b/>
                <w:bCs/>
                <w:sz w:val="24"/>
                <w:szCs w:val="24"/>
                <w:lang w:val="en-IN" w:eastAsia="en-IN"/>
              </w:rPr>
              <w:t>Image Name</w:t>
            </w:r>
          </w:p>
        </w:tc>
        <w:tc>
          <w:tcPr>
            <w:tcW w:w="3119" w:type="dxa"/>
            <w:tcBorders>
              <w:top w:val="single" w:sz="4" w:space="0" w:color="auto"/>
              <w:left w:val="nil"/>
              <w:bottom w:val="single" w:sz="4" w:space="0" w:color="auto"/>
              <w:right w:val="single" w:sz="4" w:space="0" w:color="auto"/>
            </w:tcBorders>
            <w:shd w:val="clear" w:color="auto" w:fill="auto"/>
            <w:noWrap/>
            <w:vAlign w:val="center"/>
            <w:hideMark/>
          </w:tcPr>
          <w:p w:rsidR="006A4CDE" w:rsidRPr="00384A49" w:rsidRDefault="006A4CDE" w:rsidP="00F5011D">
            <w:pPr>
              <w:jc w:val="center"/>
              <w:rPr>
                <w:b/>
                <w:bCs/>
                <w:sz w:val="24"/>
                <w:szCs w:val="24"/>
                <w:lang w:val="en-IN" w:eastAsia="en-IN"/>
              </w:rPr>
            </w:pPr>
            <w:r w:rsidRPr="00384A49">
              <w:rPr>
                <w:b/>
                <w:bCs/>
                <w:sz w:val="24"/>
                <w:szCs w:val="24"/>
                <w:lang w:val="en-IN" w:eastAsia="en-IN"/>
              </w:rPr>
              <w:t>Page Number</w:t>
            </w: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3.1</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System Architecture</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3.2</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Flow Diagram</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3.3.1</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DFD 0</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3.3.2</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DFD 1</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3.4.1</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Use Case Diagram</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3.4.2</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Activity Diagram</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3.4.3</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Sequence Diagram</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F5011D">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3.4.4</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ER Diagram</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r w:rsidR="006A4CDE" w:rsidRPr="00384A49" w:rsidTr="000E6E23">
        <w:trPr>
          <w:trHeight w:val="375"/>
        </w:trPr>
        <w:tc>
          <w:tcPr>
            <w:tcW w:w="1622" w:type="dxa"/>
            <w:tcBorders>
              <w:top w:val="nil"/>
              <w:left w:val="single" w:sz="4" w:space="0" w:color="auto"/>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3.4.5</w:t>
            </w:r>
          </w:p>
        </w:tc>
        <w:tc>
          <w:tcPr>
            <w:tcW w:w="5324" w:type="dxa"/>
            <w:tcBorders>
              <w:top w:val="nil"/>
              <w:left w:val="nil"/>
              <w:bottom w:val="single" w:sz="4" w:space="0" w:color="auto"/>
              <w:right w:val="single" w:sz="4" w:space="0" w:color="auto"/>
            </w:tcBorders>
            <w:shd w:val="clear" w:color="auto" w:fill="auto"/>
            <w:noWrap/>
            <w:vAlign w:val="center"/>
            <w:hideMark/>
          </w:tcPr>
          <w:p w:rsidR="006A4CDE" w:rsidRPr="00384A49" w:rsidRDefault="006A4CDE" w:rsidP="00F5011D">
            <w:pPr>
              <w:rPr>
                <w:sz w:val="24"/>
                <w:szCs w:val="24"/>
                <w:lang w:val="en-IN" w:eastAsia="en-IN"/>
              </w:rPr>
            </w:pPr>
            <w:r w:rsidRPr="00384A49">
              <w:rPr>
                <w:sz w:val="24"/>
                <w:szCs w:val="24"/>
                <w:lang w:val="en-IN" w:eastAsia="en-IN"/>
              </w:rPr>
              <w:t>Class Diagram</w:t>
            </w:r>
          </w:p>
        </w:tc>
        <w:tc>
          <w:tcPr>
            <w:tcW w:w="3119" w:type="dxa"/>
            <w:tcBorders>
              <w:top w:val="nil"/>
              <w:left w:val="nil"/>
              <w:bottom w:val="single" w:sz="4" w:space="0" w:color="auto"/>
              <w:right w:val="single" w:sz="4" w:space="0" w:color="auto"/>
            </w:tcBorders>
            <w:shd w:val="clear" w:color="auto" w:fill="auto"/>
            <w:noWrap/>
            <w:vAlign w:val="center"/>
          </w:tcPr>
          <w:p w:rsidR="006A4CDE" w:rsidRPr="00384A49" w:rsidRDefault="006A4CDE" w:rsidP="00F5011D">
            <w:pPr>
              <w:jc w:val="right"/>
              <w:rPr>
                <w:sz w:val="24"/>
                <w:szCs w:val="24"/>
                <w:lang w:val="en-IN" w:eastAsia="en-IN"/>
              </w:rPr>
            </w:pPr>
          </w:p>
        </w:tc>
      </w:tr>
    </w:tbl>
    <w:p w:rsidR="006A4CDE" w:rsidRDefault="006A4CDE" w:rsidP="006A4CDE">
      <w:pPr>
        <w:rPr>
          <w:b/>
          <w:bCs/>
          <w:sz w:val="27"/>
          <w:szCs w:val="27"/>
        </w:rPr>
      </w:pPr>
    </w:p>
    <w:p w:rsidR="006A4CDE" w:rsidRDefault="006A4CDE" w:rsidP="006A4CDE">
      <w:pPr>
        <w:jc w:val="center"/>
        <w:rPr>
          <w:b/>
          <w:bCs/>
          <w:sz w:val="27"/>
          <w:szCs w:val="27"/>
        </w:rPr>
      </w:pPr>
    </w:p>
    <w:p w:rsidR="006A4CDE" w:rsidRDefault="006A4CDE" w:rsidP="006A4CDE">
      <w:pPr>
        <w:jc w:val="center"/>
        <w:rPr>
          <w:b/>
          <w:bCs/>
          <w:sz w:val="27"/>
          <w:szCs w:val="27"/>
        </w:rPr>
      </w:pPr>
    </w:p>
    <w:p w:rsidR="006A4CDE" w:rsidRDefault="006A4CDE" w:rsidP="006A4CDE">
      <w:pPr>
        <w:jc w:val="center"/>
        <w:rPr>
          <w:b/>
          <w:bCs/>
          <w:sz w:val="27"/>
          <w:szCs w:val="27"/>
        </w:rPr>
      </w:pPr>
    </w:p>
    <w:p w:rsidR="00F5011D" w:rsidRDefault="00F5011D" w:rsidP="0012599F">
      <w:pPr>
        <w:tabs>
          <w:tab w:val="left" w:pos="3510"/>
        </w:tabs>
        <w:rPr>
          <w:b/>
          <w:bCs/>
          <w:sz w:val="27"/>
          <w:szCs w:val="27"/>
        </w:rPr>
      </w:pPr>
    </w:p>
    <w:p w:rsidR="00F5011D" w:rsidRDefault="00F5011D" w:rsidP="006A4CDE">
      <w:pPr>
        <w:jc w:val="center"/>
        <w:rPr>
          <w:b/>
          <w:bCs/>
          <w:sz w:val="27"/>
          <w:szCs w:val="27"/>
        </w:rPr>
      </w:pPr>
    </w:p>
    <w:p w:rsidR="006A4CDE" w:rsidRDefault="006A4CDE" w:rsidP="006A4CDE">
      <w:pPr>
        <w:jc w:val="center"/>
        <w:rPr>
          <w:b/>
          <w:bCs/>
          <w:sz w:val="28"/>
          <w:szCs w:val="28"/>
        </w:rPr>
      </w:pPr>
      <w:r w:rsidRPr="000A7523">
        <w:rPr>
          <w:b/>
          <w:bCs/>
          <w:sz w:val="28"/>
          <w:szCs w:val="28"/>
        </w:rPr>
        <w:t>TABLE OF SCREENSHOTS</w:t>
      </w:r>
    </w:p>
    <w:p w:rsidR="006A4CDE" w:rsidRDefault="006A4CDE" w:rsidP="006A4CDE">
      <w:pPr>
        <w:jc w:val="center"/>
        <w:rPr>
          <w:b/>
          <w:bCs/>
          <w:sz w:val="28"/>
          <w:szCs w:val="28"/>
        </w:rPr>
      </w:pPr>
    </w:p>
    <w:p w:rsidR="006A4CDE" w:rsidRDefault="00B16B8E" w:rsidP="00B16B8E">
      <w:pPr>
        <w:tabs>
          <w:tab w:val="left" w:pos="5430"/>
        </w:tabs>
        <w:rPr>
          <w:b/>
          <w:bCs/>
          <w:sz w:val="28"/>
          <w:szCs w:val="28"/>
        </w:rPr>
      </w:pPr>
      <w:r>
        <w:rPr>
          <w:b/>
          <w:bCs/>
          <w:sz w:val="28"/>
          <w:szCs w:val="28"/>
        </w:rPr>
        <w:tab/>
      </w:r>
    </w:p>
    <w:tbl>
      <w:tblPr>
        <w:tblW w:w="9674" w:type="dxa"/>
        <w:tblInd w:w="-5" w:type="dxa"/>
        <w:tblLook w:val="04A0"/>
      </w:tblPr>
      <w:tblGrid>
        <w:gridCol w:w="1236"/>
        <w:gridCol w:w="6419"/>
        <w:gridCol w:w="2019"/>
      </w:tblGrid>
      <w:tr w:rsidR="00EB2632" w:rsidRPr="00EB2632" w:rsidTr="00EB2632">
        <w:trPr>
          <w:trHeight w:val="312"/>
        </w:trPr>
        <w:tc>
          <w:tcPr>
            <w:tcW w:w="123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center"/>
              <w:rPr>
                <w:b/>
                <w:bCs/>
                <w:sz w:val="24"/>
                <w:szCs w:val="24"/>
                <w:lang w:val="en-IN" w:eastAsia="en-IN"/>
              </w:rPr>
            </w:pPr>
            <w:r w:rsidRPr="00EB2632">
              <w:rPr>
                <w:b/>
                <w:bCs/>
                <w:sz w:val="24"/>
                <w:szCs w:val="24"/>
                <w:lang w:val="en-IN" w:eastAsia="en-IN"/>
              </w:rPr>
              <w:t>Image No</w:t>
            </w:r>
          </w:p>
        </w:tc>
        <w:tc>
          <w:tcPr>
            <w:tcW w:w="6419" w:type="dxa"/>
            <w:tcBorders>
              <w:top w:val="single" w:sz="4" w:space="0" w:color="auto"/>
              <w:left w:val="nil"/>
              <w:bottom w:val="single" w:sz="4" w:space="0" w:color="auto"/>
              <w:right w:val="single" w:sz="4" w:space="0" w:color="auto"/>
            </w:tcBorders>
            <w:shd w:val="clear" w:color="auto" w:fill="auto"/>
            <w:vAlign w:val="center"/>
            <w:hideMark/>
          </w:tcPr>
          <w:p w:rsidR="00EB2632" w:rsidRPr="00EB2632" w:rsidRDefault="00EB2632" w:rsidP="00EB2632">
            <w:pPr>
              <w:jc w:val="center"/>
              <w:rPr>
                <w:b/>
                <w:bCs/>
                <w:sz w:val="24"/>
                <w:szCs w:val="24"/>
                <w:lang w:val="en-IN" w:eastAsia="en-IN"/>
              </w:rPr>
            </w:pPr>
            <w:r w:rsidRPr="00EB2632">
              <w:rPr>
                <w:b/>
                <w:bCs/>
                <w:sz w:val="24"/>
                <w:szCs w:val="24"/>
                <w:lang w:val="en-IN" w:eastAsia="en-IN"/>
              </w:rPr>
              <w:t>Screenshot Name</w:t>
            </w:r>
          </w:p>
        </w:tc>
        <w:tc>
          <w:tcPr>
            <w:tcW w:w="2019" w:type="dxa"/>
            <w:tcBorders>
              <w:top w:val="single" w:sz="4" w:space="0" w:color="auto"/>
              <w:left w:val="nil"/>
              <w:bottom w:val="single" w:sz="4" w:space="0" w:color="auto"/>
              <w:right w:val="single" w:sz="4" w:space="0" w:color="auto"/>
            </w:tcBorders>
            <w:shd w:val="clear" w:color="auto" w:fill="auto"/>
            <w:vAlign w:val="center"/>
            <w:hideMark/>
          </w:tcPr>
          <w:p w:rsidR="00EB2632" w:rsidRPr="00EB2632" w:rsidRDefault="00EB2632" w:rsidP="00EB2632">
            <w:pPr>
              <w:jc w:val="center"/>
              <w:rPr>
                <w:b/>
                <w:bCs/>
                <w:sz w:val="24"/>
                <w:szCs w:val="24"/>
                <w:lang w:val="en-IN" w:eastAsia="en-IN"/>
              </w:rPr>
            </w:pPr>
            <w:r w:rsidRPr="00EB2632">
              <w:rPr>
                <w:b/>
                <w:bCs/>
                <w:sz w:val="24"/>
                <w:szCs w:val="24"/>
                <w:lang w:val="en-IN" w:eastAsia="en-IN"/>
              </w:rPr>
              <w:t>Page Number</w:t>
            </w:r>
          </w:p>
        </w:tc>
      </w:tr>
      <w:tr w:rsidR="00EB2632"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right"/>
              <w:rPr>
                <w:sz w:val="24"/>
                <w:szCs w:val="24"/>
                <w:lang w:val="en-IN" w:eastAsia="en-IN"/>
              </w:rPr>
            </w:pPr>
            <w:r w:rsidRPr="00EB2632">
              <w:rPr>
                <w:sz w:val="24"/>
                <w:szCs w:val="24"/>
                <w:lang w:val="en-IN" w:eastAsia="en-IN"/>
              </w:rPr>
              <w:t>9.1</w:t>
            </w:r>
          </w:p>
        </w:tc>
        <w:tc>
          <w:tcPr>
            <w:tcW w:w="6419" w:type="dxa"/>
            <w:tcBorders>
              <w:top w:val="nil"/>
              <w:left w:val="nil"/>
              <w:bottom w:val="single" w:sz="4" w:space="0" w:color="auto"/>
              <w:right w:val="single" w:sz="4" w:space="0" w:color="auto"/>
            </w:tcBorders>
            <w:shd w:val="clear" w:color="auto" w:fill="auto"/>
            <w:vAlign w:val="center"/>
            <w:hideMark/>
          </w:tcPr>
          <w:p w:rsidR="00EB2632" w:rsidRPr="00EB2632" w:rsidRDefault="005F1B49" w:rsidP="00EB2632">
            <w:pPr>
              <w:rPr>
                <w:sz w:val="24"/>
                <w:szCs w:val="24"/>
                <w:lang w:val="en-IN" w:eastAsia="en-IN"/>
              </w:rPr>
            </w:pPr>
            <w:r>
              <w:rPr>
                <w:sz w:val="24"/>
                <w:szCs w:val="24"/>
                <w:lang w:val="en-IN" w:eastAsia="en-IN"/>
              </w:rPr>
              <w:t>Registration Page</w:t>
            </w:r>
          </w:p>
        </w:tc>
        <w:tc>
          <w:tcPr>
            <w:tcW w:w="2019" w:type="dxa"/>
            <w:tcBorders>
              <w:top w:val="nil"/>
              <w:left w:val="nil"/>
              <w:bottom w:val="single" w:sz="4" w:space="0" w:color="auto"/>
              <w:right w:val="single" w:sz="4" w:space="0" w:color="auto"/>
            </w:tcBorders>
            <w:shd w:val="clear" w:color="auto" w:fill="auto"/>
            <w:vAlign w:val="center"/>
          </w:tcPr>
          <w:p w:rsidR="00EB2632" w:rsidRPr="00EB2632" w:rsidRDefault="00EB2632" w:rsidP="00EB2632">
            <w:pPr>
              <w:jc w:val="right"/>
              <w:rPr>
                <w:sz w:val="24"/>
                <w:szCs w:val="24"/>
                <w:lang w:val="en-IN" w:eastAsia="en-IN"/>
              </w:rPr>
            </w:pPr>
          </w:p>
        </w:tc>
      </w:tr>
      <w:tr w:rsidR="00EB2632"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right"/>
              <w:rPr>
                <w:sz w:val="24"/>
                <w:szCs w:val="24"/>
                <w:lang w:val="en-IN" w:eastAsia="en-IN"/>
              </w:rPr>
            </w:pPr>
            <w:r w:rsidRPr="00EB2632">
              <w:rPr>
                <w:sz w:val="24"/>
                <w:szCs w:val="24"/>
                <w:lang w:val="en-IN" w:eastAsia="en-IN"/>
              </w:rPr>
              <w:t>9.2</w:t>
            </w:r>
          </w:p>
        </w:tc>
        <w:tc>
          <w:tcPr>
            <w:tcW w:w="6419" w:type="dxa"/>
            <w:tcBorders>
              <w:top w:val="nil"/>
              <w:left w:val="nil"/>
              <w:bottom w:val="single" w:sz="4" w:space="0" w:color="auto"/>
              <w:right w:val="single" w:sz="4" w:space="0" w:color="auto"/>
            </w:tcBorders>
            <w:shd w:val="clear" w:color="auto" w:fill="auto"/>
            <w:vAlign w:val="center"/>
            <w:hideMark/>
          </w:tcPr>
          <w:p w:rsidR="00EB2632" w:rsidRPr="00EB2632" w:rsidRDefault="005F1B49" w:rsidP="00EB2632">
            <w:pPr>
              <w:rPr>
                <w:sz w:val="24"/>
                <w:szCs w:val="24"/>
                <w:lang w:val="en-IN" w:eastAsia="en-IN"/>
              </w:rPr>
            </w:pPr>
            <w:r>
              <w:rPr>
                <w:sz w:val="24"/>
                <w:szCs w:val="24"/>
                <w:lang w:val="en-IN" w:eastAsia="en-IN"/>
              </w:rPr>
              <w:t>Login Page</w:t>
            </w:r>
          </w:p>
        </w:tc>
        <w:tc>
          <w:tcPr>
            <w:tcW w:w="2019" w:type="dxa"/>
            <w:tcBorders>
              <w:top w:val="nil"/>
              <w:left w:val="nil"/>
              <w:bottom w:val="single" w:sz="4" w:space="0" w:color="auto"/>
              <w:right w:val="single" w:sz="4" w:space="0" w:color="auto"/>
            </w:tcBorders>
            <w:shd w:val="clear" w:color="auto" w:fill="auto"/>
            <w:vAlign w:val="center"/>
          </w:tcPr>
          <w:p w:rsidR="00EB2632" w:rsidRPr="00EB2632" w:rsidRDefault="00EB2632" w:rsidP="00EB2632">
            <w:pPr>
              <w:jc w:val="right"/>
              <w:rPr>
                <w:sz w:val="24"/>
                <w:szCs w:val="24"/>
                <w:lang w:val="en-IN" w:eastAsia="en-IN"/>
              </w:rPr>
            </w:pPr>
          </w:p>
        </w:tc>
      </w:tr>
      <w:tr w:rsidR="00EB2632"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right"/>
              <w:rPr>
                <w:sz w:val="24"/>
                <w:szCs w:val="24"/>
                <w:lang w:val="en-IN" w:eastAsia="en-IN"/>
              </w:rPr>
            </w:pPr>
            <w:r w:rsidRPr="00EB2632">
              <w:rPr>
                <w:sz w:val="24"/>
                <w:szCs w:val="24"/>
                <w:lang w:val="en-IN" w:eastAsia="en-IN"/>
              </w:rPr>
              <w:t>9.3</w:t>
            </w:r>
          </w:p>
        </w:tc>
        <w:tc>
          <w:tcPr>
            <w:tcW w:w="6419" w:type="dxa"/>
            <w:tcBorders>
              <w:top w:val="nil"/>
              <w:left w:val="nil"/>
              <w:bottom w:val="single" w:sz="4" w:space="0" w:color="auto"/>
              <w:right w:val="single" w:sz="4" w:space="0" w:color="auto"/>
            </w:tcBorders>
            <w:shd w:val="clear" w:color="auto" w:fill="auto"/>
            <w:vAlign w:val="center"/>
            <w:hideMark/>
          </w:tcPr>
          <w:p w:rsidR="00EB2632" w:rsidRPr="00EB2632" w:rsidRDefault="006E30F5" w:rsidP="00EB2632">
            <w:pPr>
              <w:rPr>
                <w:sz w:val="24"/>
                <w:szCs w:val="24"/>
                <w:lang w:val="en-IN" w:eastAsia="en-IN"/>
              </w:rPr>
            </w:pPr>
            <w:r>
              <w:rPr>
                <w:sz w:val="24"/>
                <w:szCs w:val="24"/>
                <w:lang w:val="en-IN" w:eastAsia="en-IN"/>
              </w:rPr>
              <w:t>Dashboard</w:t>
            </w:r>
            <w:r w:rsidR="005D358E">
              <w:rPr>
                <w:sz w:val="24"/>
                <w:szCs w:val="24"/>
                <w:lang w:val="en-IN" w:eastAsia="en-IN"/>
              </w:rPr>
              <w:t xml:space="preserve"> - Farmer</w:t>
            </w:r>
          </w:p>
        </w:tc>
        <w:tc>
          <w:tcPr>
            <w:tcW w:w="2019" w:type="dxa"/>
            <w:tcBorders>
              <w:top w:val="nil"/>
              <w:left w:val="nil"/>
              <w:bottom w:val="single" w:sz="4" w:space="0" w:color="auto"/>
              <w:right w:val="single" w:sz="4" w:space="0" w:color="auto"/>
            </w:tcBorders>
            <w:shd w:val="clear" w:color="auto" w:fill="auto"/>
            <w:vAlign w:val="center"/>
          </w:tcPr>
          <w:p w:rsidR="00EB2632" w:rsidRPr="00EB2632" w:rsidRDefault="00EB2632" w:rsidP="00EB2632">
            <w:pPr>
              <w:jc w:val="right"/>
              <w:rPr>
                <w:sz w:val="24"/>
                <w:szCs w:val="24"/>
                <w:lang w:val="en-IN" w:eastAsia="en-IN"/>
              </w:rPr>
            </w:pPr>
          </w:p>
        </w:tc>
      </w:tr>
      <w:tr w:rsidR="00EB2632"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right"/>
              <w:rPr>
                <w:sz w:val="24"/>
                <w:szCs w:val="24"/>
                <w:lang w:val="en-IN" w:eastAsia="en-IN"/>
              </w:rPr>
            </w:pPr>
            <w:r w:rsidRPr="00EB2632">
              <w:rPr>
                <w:sz w:val="24"/>
                <w:szCs w:val="24"/>
                <w:lang w:val="en-IN" w:eastAsia="en-IN"/>
              </w:rPr>
              <w:t>9.4</w:t>
            </w:r>
          </w:p>
        </w:tc>
        <w:tc>
          <w:tcPr>
            <w:tcW w:w="6419" w:type="dxa"/>
            <w:tcBorders>
              <w:top w:val="nil"/>
              <w:left w:val="nil"/>
              <w:bottom w:val="single" w:sz="4" w:space="0" w:color="auto"/>
              <w:right w:val="single" w:sz="4" w:space="0" w:color="auto"/>
            </w:tcBorders>
            <w:shd w:val="clear" w:color="auto" w:fill="auto"/>
            <w:vAlign w:val="center"/>
            <w:hideMark/>
          </w:tcPr>
          <w:p w:rsidR="00EB2632" w:rsidRPr="00EB2632" w:rsidRDefault="005D358E" w:rsidP="00EB2632">
            <w:pPr>
              <w:rPr>
                <w:sz w:val="24"/>
                <w:szCs w:val="24"/>
                <w:lang w:val="en-IN" w:eastAsia="en-IN"/>
              </w:rPr>
            </w:pPr>
            <w:r>
              <w:rPr>
                <w:sz w:val="24"/>
                <w:szCs w:val="24"/>
                <w:lang w:val="en-IN" w:eastAsia="en-IN"/>
              </w:rPr>
              <w:t>Add Product</w:t>
            </w:r>
          </w:p>
        </w:tc>
        <w:tc>
          <w:tcPr>
            <w:tcW w:w="2019" w:type="dxa"/>
            <w:tcBorders>
              <w:top w:val="nil"/>
              <w:left w:val="nil"/>
              <w:bottom w:val="single" w:sz="4" w:space="0" w:color="auto"/>
              <w:right w:val="single" w:sz="4" w:space="0" w:color="auto"/>
            </w:tcBorders>
            <w:shd w:val="clear" w:color="auto" w:fill="auto"/>
            <w:vAlign w:val="center"/>
          </w:tcPr>
          <w:p w:rsidR="00EB2632" w:rsidRPr="00EB2632" w:rsidRDefault="00EB2632" w:rsidP="00EB2632">
            <w:pPr>
              <w:jc w:val="right"/>
              <w:rPr>
                <w:sz w:val="24"/>
                <w:szCs w:val="24"/>
                <w:lang w:val="en-IN" w:eastAsia="en-IN"/>
              </w:rPr>
            </w:pPr>
          </w:p>
        </w:tc>
      </w:tr>
      <w:tr w:rsidR="00EB2632"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right"/>
              <w:rPr>
                <w:sz w:val="24"/>
                <w:szCs w:val="24"/>
                <w:lang w:val="en-IN" w:eastAsia="en-IN"/>
              </w:rPr>
            </w:pPr>
            <w:r w:rsidRPr="00EB2632">
              <w:rPr>
                <w:sz w:val="24"/>
                <w:szCs w:val="24"/>
                <w:lang w:val="en-IN" w:eastAsia="en-IN"/>
              </w:rPr>
              <w:t>9.5</w:t>
            </w:r>
          </w:p>
        </w:tc>
        <w:tc>
          <w:tcPr>
            <w:tcW w:w="6419" w:type="dxa"/>
            <w:tcBorders>
              <w:top w:val="nil"/>
              <w:left w:val="nil"/>
              <w:bottom w:val="single" w:sz="4" w:space="0" w:color="auto"/>
              <w:right w:val="single" w:sz="4" w:space="0" w:color="auto"/>
            </w:tcBorders>
            <w:shd w:val="clear" w:color="auto" w:fill="auto"/>
            <w:vAlign w:val="center"/>
            <w:hideMark/>
          </w:tcPr>
          <w:p w:rsidR="00EB2632" w:rsidRPr="00EB2632" w:rsidRDefault="005D358E" w:rsidP="00EB2632">
            <w:pPr>
              <w:rPr>
                <w:sz w:val="24"/>
                <w:szCs w:val="24"/>
                <w:lang w:val="en-IN" w:eastAsia="en-IN"/>
              </w:rPr>
            </w:pPr>
            <w:r>
              <w:rPr>
                <w:sz w:val="24"/>
                <w:szCs w:val="24"/>
                <w:lang w:val="en-IN" w:eastAsia="en-IN"/>
              </w:rPr>
              <w:t>View Product</w:t>
            </w:r>
          </w:p>
        </w:tc>
        <w:tc>
          <w:tcPr>
            <w:tcW w:w="2019" w:type="dxa"/>
            <w:tcBorders>
              <w:top w:val="nil"/>
              <w:left w:val="nil"/>
              <w:bottom w:val="single" w:sz="4" w:space="0" w:color="auto"/>
              <w:right w:val="single" w:sz="4" w:space="0" w:color="auto"/>
            </w:tcBorders>
            <w:shd w:val="clear" w:color="auto" w:fill="auto"/>
            <w:vAlign w:val="center"/>
          </w:tcPr>
          <w:p w:rsidR="00EB2632" w:rsidRPr="00EB2632" w:rsidRDefault="00EB2632" w:rsidP="00EB2632">
            <w:pPr>
              <w:jc w:val="right"/>
              <w:rPr>
                <w:sz w:val="24"/>
                <w:szCs w:val="24"/>
                <w:lang w:val="en-IN" w:eastAsia="en-IN"/>
              </w:rPr>
            </w:pPr>
          </w:p>
        </w:tc>
      </w:tr>
      <w:tr w:rsidR="00EB2632"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hideMark/>
          </w:tcPr>
          <w:p w:rsidR="00EB2632" w:rsidRPr="00EB2632" w:rsidRDefault="00EB2632" w:rsidP="00EB2632">
            <w:pPr>
              <w:jc w:val="right"/>
              <w:rPr>
                <w:sz w:val="24"/>
                <w:szCs w:val="24"/>
                <w:lang w:val="en-IN" w:eastAsia="en-IN"/>
              </w:rPr>
            </w:pPr>
            <w:r w:rsidRPr="00EB2632">
              <w:rPr>
                <w:sz w:val="24"/>
                <w:szCs w:val="24"/>
                <w:lang w:val="en-IN" w:eastAsia="en-IN"/>
              </w:rPr>
              <w:t>9.6</w:t>
            </w:r>
          </w:p>
        </w:tc>
        <w:tc>
          <w:tcPr>
            <w:tcW w:w="6419" w:type="dxa"/>
            <w:tcBorders>
              <w:top w:val="nil"/>
              <w:left w:val="nil"/>
              <w:bottom w:val="single" w:sz="4" w:space="0" w:color="auto"/>
              <w:right w:val="single" w:sz="4" w:space="0" w:color="auto"/>
            </w:tcBorders>
            <w:shd w:val="clear" w:color="auto" w:fill="auto"/>
            <w:vAlign w:val="center"/>
            <w:hideMark/>
          </w:tcPr>
          <w:p w:rsidR="00EB2632" w:rsidRPr="00EB2632" w:rsidRDefault="005D358E" w:rsidP="00EB2632">
            <w:pPr>
              <w:rPr>
                <w:sz w:val="24"/>
                <w:szCs w:val="24"/>
                <w:lang w:val="en-IN" w:eastAsia="en-IN"/>
              </w:rPr>
            </w:pPr>
            <w:r>
              <w:rPr>
                <w:sz w:val="24"/>
                <w:szCs w:val="24"/>
                <w:lang w:val="en-IN" w:eastAsia="en-IN"/>
              </w:rPr>
              <w:t>Dashboard - Consumer</w:t>
            </w:r>
          </w:p>
        </w:tc>
        <w:tc>
          <w:tcPr>
            <w:tcW w:w="2019" w:type="dxa"/>
            <w:tcBorders>
              <w:top w:val="nil"/>
              <w:left w:val="nil"/>
              <w:bottom w:val="single" w:sz="4" w:space="0" w:color="auto"/>
              <w:right w:val="single" w:sz="4" w:space="0" w:color="auto"/>
            </w:tcBorders>
            <w:shd w:val="clear" w:color="auto" w:fill="auto"/>
            <w:vAlign w:val="center"/>
          </w:tcPr>
          <w:p w:rsidR="00EB2632" w:rsidRPr="00EB2632" w:rsidRDefault="00EB2632" w:rsidP="00EB2632">
            <w:pPr>
              <w:jc w:val="right"/>
              <w:rPr>
                <w:sz w:val="24"/>
                <w:szCs w:val="24"/>
                <w:lang w:val="en-IN" w:eastAsia="en-IN"/>
              </w:rPr>
            </w:pPr>
          </w:p>
        </w:tc>
      </w:tr>
      <w:tr w:rsidR="006E30F5"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tcPr>
          <w:p w:rsidR="006E30F5" w:rsidRPr="00EB2632" w:rsidRDefault="006E30F5" w:rsidP="00EB2632">
            <w:pPr>
              <w:jc w:val="right"/>
              <w:rPr>
                <w:sz w:val="24"/>
                <w:szCs w:val="24"/>
                <w:lang w:val="en-IN" w:eastAsia="en-IN"/>
              </w:rPr>
            </w:pPr>
            <w:r>
              <w:rPr>
                <w:sz w:val="24"/>
                <w:szCs w:val="24"/>
                <w:lang w:val="en-IN" w:eastAsia="en-IN"/>
              </w:rPr>
              <w:t>9.7</w:t>
            </w:r>
          </w:p>
        </w:tc>
        <w:tc>
          <w:tcPr>
            <w:tcW w:w="6419" w:type="dxa"/>
            <w:tcBorders>
              <w:top w:val="nil"/>
              <w:left w:val="nil"/>
              <w:bottom w:val="single" w:sz="4" w:space="0" w:color="auto"/>
              <w:right w:val="single" w:sz="4" w:space="0" w:color="auto"/>
            </w:tcBorders>
            <w:shd w:val="clear" w:color="auto" w:fill="auto"/>
            <w:vAlign w:val="center"/>
          </w:tcPr>
          <w:p w:rsidR="006E30F5" w:rsidRDefault="005D358E" w:rsidP="00EB2632">
            <w:pPr>
              <w:rPr>
                <w:sz w:val="24"/>
                <w:szCs w:val="24"/>
                <w:lang w:val="en-IN" w:eastAsia="en-IN"/>
              </w:rPr>
            </w:pPr>
            <w:r>
              <w:rPr>
                <w:sz w:val="24"/>
                <w:szCs w:val="24"/>
                <w:lang w:val="en-IN" w:eastAsia="en-IN"/>
              </w:rPr>
              <w:t>View Order</w:t>
            </w:r>
          </w:p>
        </w:tc>
        <w:tc>
          <w:tcPr>
            <w:tcW w:w="2019" w:type="dxa"/>
            <w:tcBorders>
              <w:top w:val="nil"/>
              <w:left w:val="nil"/>
              <w:bottom w:val="single" w:sz="4" w:space="0" w:color="auto"/>
              <w:right w:val="single" w:sz="4" w:space="0" w:color="auto"/>
            </w:tcBorders>
            <w:shd w:val="clear" w:color="auto" w:fill="auto"/>
            <w:vAlign w:val="center"/>
          </w:tcPr>
          <w:p w:rsidR="006E30F5" w:rsidRDefault="006E30F5" w:rsidP="00EB2632">
            <w:pPr>
              <w:jc w:val="right"/>
              <w:rPr>
                <w:sz w:val="24"/>
                <w:szCs w:val="24"/>
                <w:lang w:val="en-IN" w:eastAsia="en-IN"/>
              </w:rPr>
            </w:pPr>
          </w:p>
        </w:tc>
      </w:tr>
      <w:tr w:rsidR="006E30F5" w:rsidRPr="00EB2632" w:rsidTr="00D93E6E">
        <w:trPr>
          <w:trHeight w:val="312"/>
        </w:trPr>
        <w:tc>
          <w:tcPr>
            <w:tcW w:w="1236" w:type="dxa"/>
            <w:tcBorders>
              <w:top w:val="nil"/>
              <w:left w:val="single" w:sz="4" w:space="0" w:color="auto"/>
              <w:bottom w:val="single" w:sz="4" w:space="0" w:color="auto"/>
              <w:right w:val="single" w:sz="4" w:space="0" w:color="auto"/>
            </w:tcBorders>
            <w:shd w:val="clear" w:color="auto" w:fill="auto"/>
            <w:vAlign w:val="center"/>
          </w:tcPr>
          <w:p w:rsidR="006E30F5" w:rsidRDefault="006E30F5" w:rsidP="00EB2632">
            <w:pPr>
              <w:jc w:val="right"/>
              <w:rPr>
                <w:sz w:val="24"/>
                <w:szCs w:val="24"/>
                <w:lang w:val="en-IN" w:eastAsia="en-IN"/>
              </w:rPr>
            </w:pPr>
            <w:r>
              <w:rPr>
                <w:sz w:val="24"/>
                <w:szCs w:val="24"/>
                <w:lang w:val="en-IN" w:eastAsia="en-IN"/>
              </w:rPr>
              <w:t>9.8</w:t>
            </w:r>
          </w:p>
        </w:tc>
        <w:tc>
          <w:tcPr>
            <w:tcW w:w="6419" w:type="dxa"/>
            <w:tcBorders>
              <w:top w:val="nil"/>
              <w:left w:val="nil"/>
              <w:bottom w:val="single" w:sz="4" w:space="0" w:color="auto"/>
              <w:right w:val="single" w:sz="4" w:space="0" w:color="auto"/>
            </w:tcBorders>
            <w:shd w:val="clear" w:color="auto" w:fill="auto"/>
            <w:vAlign w:val="center"/>
          </w:tcPr>
          <w:p w:rsidR="006E30F5" w:rsidRDefault="005D358E" w:rsidP="00EB2632">
            <w:pPr>
              <w:rPr>
                <w:sz w:val="24"/>
                <w:szCs w:val="24"/>
                <w:lang w:val="en-IN" w:eastAsia="en-IN"/>
              </w:rPr>
            </w:pPr>
            <w:r>
              <w:rPr>
                <w:sz w:val="24"/>
                <w:szCs w:val="24"/>
                <w:lang w:val="en-IN" w:eastAsia="en-IN"/>
              </w:rPr>
              <w:t>Marketplace</w:t>
            </w:r>
          </w:p>
        </w:tc>
        <w:tc>
          <w:tcPr>
            <w:tcW w:w="2019" w:type="dxa"/>
            <w:tcBorders>
              <w:top w:val="nil"/>
              <w:left w:val="nil"/>
              <w:bottom w:val="single" w:sz="4" w:space="0" w:color="auto"/>
              <w:right w:val="single" w:sz="4" w:space="0" w:color="auto"/>
            </w:tcBorders>
            <w:shd w:val="clear" w:color="auto" w:fill="auto"/>
            <w:vAlign w:val="center"/>
          </w:tcPr>
          <w:p w:rsidR="006E30F5" w:rsidRDefault="006E30F5" w:rsidP="00EB2632">
            <w:pPr>
              <w:jc w:val="right"/>
              <w:rPr>
                <w:sz w:val="24"/>
                <w:szCs w:val="24"/>
                <w:lang w:val="en-IN" w:eastAsia="en-IN"/>
              </w:rPr>
            </w:pPr>
          </w:p>
        </w:tc>
      </w:tr>
    </w:tbl>
    <w:p w:rsidR="00EB2632" w:rsidRPr="000A7523" w:rsidRDefault="00EB2632" w:rsidP="006A4CDE">
      <w:pPr>
        <w:rPr>
          <w:b/>
          <w:bCs/>
          <w:sz w:val="28"/>
          <w:szCs w:val="28"/>
        </w:rPr>
      </w:pPr>
    </w:p>
    <w:p w:rsidR="006A4CDE" w:rsidRDefault="006A4CDE" w:rsidP="006A4CDE">
      <w:pPr>
        <w:rPr>
          <w:b/>
          <w:bCs/>
          <w:sz w:val="28"/>
          <w:szCs w:val="28"/>
        </w:rPr>
      </w:pPr>
    </w:p>
    <w:p w:rsidR="006A4CDE" w:rsidRDefault="006A4CDE" w:rsidP="006A4CDE">
      <w:pPr>
        <w:jc w:val="center"/>
        <w:rPr>
          <w:b/>
          <w:bCs/>
          <w:sz w:val="32"/>
          <w:szCs w:val="32"/>
        </w:rPr>
      </w:pPr>
    </w:p>
    <w:p w:rsidR="006A4CDE" w:rsidRDefault="006A4CDE" w:rsidP="006A4CDE">
      <w:pPr>
        <w:jc w:val="center"/>
        <w:rPr>
          <w:b/>
          <w:bCs/>
          <w:sz w:val="32"/>
          <w:szCs w:val="32"/>
        </w:rPr>
      </w:pPr>
    </w:p>
    <w:p w:rsidR="006A4CDE" w:rsidRDefault="006A4CDE" w:rsidP="006A4CDE">
      <w:pPr>
        <w:jc w:val="center"/>
        <w:rPr>
          <w:b/>
          <w:bCs/>
          <w:sz w:val="32"/>
          <w:szCs w:val="32"/>
        </w:rPr>
      </w:pPr>
    </w:p>
    <w:p w:rsidR="006A4CDE" w:rsidRDefault="006A4CDE" w:rsidP="006A4CDE">
      <w:pPr>
        <w:jc w:val="center"/>
        <w:rPr>
          <w:b/>
          <w:bCs/>
          <w:sz w:val="32"/>
          <w:szCs w:val="32"/>
        </w:rPr>
      </w:pPr>
    </w:p>
    <w:p w:rsidR="006A4CDE" w:rsidRDefault="006A4CDE" w:rsidP="006A4CDE">
      <w:pPr>
        <w:jc w:val="center"/>
        <w:rPr>
          <w:b/>
          <w:bCs/>
          <w:sz w:val="32"/>
          <w:szCs w:val="32"/>
        </w:rPr>
      </w:pPr>
    </w:p>
    <w:p w:rsidR="006A4CDE" w:rsidRDefault="006A4CDE" w:rsidP="006A4CDE">
      <w:pPr>
        <w:jc w:val="center"/>
        <w:rPr>
          <w:b/>
          <w:bCs/>
          <w:sz w:val="32"/>
          <w:szCs w:val="32"/>
        </w:rPr>
      </w:pPr>
    </w:p>
    <w:p w:rsidR="006A4CDE" w:rsidRDefault="006A4CDE" w:rsidP="006A4CDE">
      <w:pPr>
        <w:jc w:val="center"/>
        <w:rPr>
          <w:b/>
          <w:bCs/>
          <w:sz w:val="32"/>
          <w:szCs w:val="32"/>
        </w:rPr>
      </w:pPr>
    </w:p>
    <w:p w:rsidR="006A4CDE" w:rsidRDefault="006A4CDE" w:rsidP="0012599F">
      <w:pPr>
        <w:rPr>
          <w:b/>
          <w:bCs/>
          <w:sz w:val="32"/>
          <w:szCs w:val="32"/>
        </w:rPr>
      </w:pPr>
    </w:p>
    <w:p w:rsidR="0012599F" w:rsidRDefault="0012599F" w:rsidP="0012599F">
      <w:pPr>
        <w:rPr>
          <w:b/>
          <w:bCs/>
          <w:sz w:val="32"/>
          <w:szCs w:val="32"/>
        </w:rPr>
      </w:pPr>
    </w:p>
    <w:p w:rsidR="006A4CDE" w:rsidRDefault="006A4CDE" w:rsidP="006A4CDE">
      <w:pPr>
        <w:jc w:val="center"/>
        <w:rPr>
          <w:b/>
          <w:bCs/>
          <w:sz w:val="32"/>
          <w:szCs w:val="32"/>
        </w:rPr>
      </w:pPr>
      <w:r w:rsidRPr="005E3628">
        <w:rPr>
          <w:b/>
          <w:bCs/>
          <w:sz w:val="32"/>
          <w:szCs w:val="32"/>
        </w:rPr>
        <w:lastRenderedPageBreak/>
        <w:t>ABSTRACT</w:t>
      </w:r>
    </w:p>
    <w:p w:rsidR="004E5AF3" w:rsidRPr="005E3628" w:rsidRDefault="004E5AF3" w:rsidP="006A4CDE">
      <w:pPr>
        <w:jc w:val="center"/>
        <w:rPr>
          <w:b/>
          <w:bCs/>
          <w:sz w:val="32"/>
          <w:szCs w:val="32"/>
        </w:rPr>
      </w:pPr>
    </w:p>
    <w:p w:rsidR="006A4CDE" w:rsidRPr="00BA4B33" w:rsidRDefault="006A4CDE" w:rsidP="00B16B8E">
      <w:pPr>
        <w:jc w:val="center"/>
        <w:rPr>
          <w:sz w:val="24"/>
          <w:szCs w:val="24"/>
          <w:shd w:val="clear" w:color="auto" w:fill="FFFFFF"/>
        </w:rPr>
      </w:pPr>
    </w:p>
    <w:p w:rsidR="0036145B" w:rsidRDefault="00505397" w:rsidP="00505397">
      <w:pPr>
        <w:tabs>
          <w:tab w:val="left" w:pos="3105"/>
        </w:tabs>
        <w:spacing w:line="360" w:lineRule="auto"/>
        <w:jc w:val="both"/>
        <w:rPr>
          <w:sz w:val="28"/>
          <w:szCs w:val="28"/>
        </w:rPr>
      </w:pPr>
      <w:r w:rsidRPr="00505397">
        <w:rPr>
          <w:sz w:val="28"/>
          <w:szCs w:val="28"/>
        </w:rPr>
        <w:t>This program develops a Direct Farm Market platform using HTML, CSS, JavaScript, Java, and MySQL for local data storage. The platform facilitates a direct connection between farmers and consumers, allowing farmers to list fresh products like vegetables, fruits, and dairy, and consumers to browse and purchase them easily. Farmers can add product details such as name, price, quantity, and description through a user-friendly web interface built with HTML and CSS, while JavaScript enables interactive features like dynamic product listings and real-time updates. The Java backend handles user authentication, product management, and transaction processing, using MySQL as the local database to store user data, product information, and order history. This system provides a simple, efficient marketplace where transactions happen directly between the farmer and the consumer, without intermediaries. The platform also tracks essential statistics such as the total number of users, products, and farmers, offering valuable insights into the market. With the combination of Java for backend logic and MySQL for database management, the system is scalable and easy to maintain, ensuring smooth and secure operations.</w:t>
      </w:r>
    </w:p>
    <w:p w:rsidR="0036145B" w:rsidRDefault="0036145B" w:rsidP="006A4CDE">
      <w:pPr>
        <w:tabs>
          <w:tab w:val="left" w:pos="3105"/>
        </w:tabs>
        <w:spacing w:line="360" w:lineRule="auto"/>
        <w:jc w:val="center"/>
        <w:rPr>
          <w:sz w:val="28"/>
          <w:szCs w:val="28"/>
        </w:rPr>
      </w:pPr>
    </w:p>
    <w:p w:rsidR="00F10046" w:rsidRDefault="00F10046" w:rsidP="006A4CDE">
      <w:pPr>
        <w:tabs>
          <w:tab w:val="left" w:pos="3105"/>
        </w:tabs>
        <w:spacing w:line="360" w:lineRule="auto"/>
        <w:jc w:val="center"/>
        <w:rPr>
          <w:sz w:val="28"/>
          <w:szCs w:val="28"/>
        </w:rPr>
      </w:pPr>
    </w:p>
    <w:p w:rsidR="00F10046" w:rsidRDefault="00F10046" w:rsidP="006A4CDE">
      <w:pPr>
        <w:tabs>
          <w:tab w:val="left" w:pos="3105"/>
        </w:tabs>
        <w:spacing w:line="360" w:lineRule="auto"/>
        <w:jc w:val="center"/>
        <w:rPr>
          <w:sz w:val="28"/>
          <w:szCs w:val="28"/>
        </w:rPr>
      </w:pPr>
    </w:p>
    <w:p w:rsidR="00F10046" w:rsidRDefault="00F10046" w:rsidP="006A4CDE">
      <w:pPr>
        <w:tabs>
          <w:tab w:val="left" w:pos="3105"/>
        </w:tabs>
        <w:spacing w:line="360" w:lineRule="auto"/>
        <w:jc w:val="center"/>
        <w:rPr>
          <w:sz w:val="28"/>
          <w:szCs w:val="28"/>
        </w:rPr>
      </w:pPr>
    </w:p>
    <w:p w:rsidR="00F10046" w:rsidRDefault="00F10046" w:rsidP="006A4CDE">
      <w:pPr>
        <w:tabs>
          <w:tab w:val="left" w:pos="3105"/>
        </w:tabs>
        <w:spacing w:line="360" w:lineRule="auto"/>
        <w:jc w:val="center"/>
        <w:rPr>
          <w:sz w:val="28"/>
          <w:szCs w:val="28"/>
        </w:rPr>
      </w:pPr>
    </w:p>
    <w:p w:rsidR="00505397" w:rsidRDefault="00505397" w:rsidP="006A4CDE">
      <w:pPr>
        <w:tabs>
          <w:tab w:val="left" w:pos="3105"/>
        </w:tabs>
        <w:spacing w:line="360" w:lineRule="auto"/>
        <w:jc w:val="center"/>
        <w:rPr>
          <w:sz w:val="28"/>
          <w:szCs w:val="28"/>
        </w:rPr>
      </w:pPr>
    </w:p>
    <w:p w:rsidR="00505397" w:rsidRDefault="00505397" w:rsidP="006A4CDE">
      <w:pPr>
        <w:tabs>
          <w:tab w:val="left" w:pos="3105"/>
        </w:tabs>
        <w:spacing w:line="360" w:lineRule="auto"/>
        <w:jc w:val="center"/>
        <w:rPr>
          <w:sz w:val="28"/>
          <w:szCs w:val="28"/>
        </w:rPr>
      </w:pPr>
    </w:p>
    <w:p w:rsidR="00505397" w:rsidRDefault="00505397" w:rsidP="006A4CDE">
      <w:pPr>
        <w:tabs>
          <w:tab w:val="left" w:pos="3105"/>
        </w:tabs>
        <w:spacing w:line="360" w:lineRule="auto"/>
        <w:jc w:val="center"/>
        <w:rPr>
          <w:sz w:val="28"/>
          <w:szCs w:val="28"/>
        </w:rPr>
      </w:pPr>
    </w:p>
    <w:p w:rsidR="00505397" w:rsidRDefault="00505397" w:rsidP="006A4CDE">
      <w:pPr>
        <w:tabs>
          <w:tab w:val="left" w:pos="3105"/>
        </w:tabs>
        <w:spacing w:line="360" w:lineRule="auto"/>
        <w:jc w:val="center"/>
        <w:rPr>
          <w:sz w:val="28"/>
          <w:szCs w:val="28"/>
        </w:rPr>
      </w:pPr>
    </w:p>
    <w:p w:rsidR="00505397" w:rsidRDefault="00505397" w:rsidP="006A4CDE">
      <w:pPr>
        <w:tabs>
          <w:tab w:val="left" w:pos="3105"/>
        </w:tabs>
        <w:spacing w:line="360" w:lineRule="auto"/>
        <w:jc w:val="center"/>
        <w:rPr>
          <w:sz w:val="28"/>
          <w:szCs w:val="28"/>
        </w:rPr>
      </w:pPr>
    </w:p>
    <w:p w:rsidR="00505397" w:rsidRDefault="00505397" w:rsidP="006A4CDE">
      <w:pPr>
        <w:tabs>
          <w:tab w:val="left" w:pos="3105"/>
        </w:tabs>
        <w:spacing w:line="360" w:lineRule="auto"/>
        <w:jc w:val="center"/>
        <w:rPr>
          <w:sz w:val="28"/>
          <w:szCs w:val="28"/>
        </w:rPr>
      </w:pPr>
    </w:p>
    <w:p w:rsidR="00505397" w:rsidRDefault="00505397" w:rsidP="00505397">
      <w:pPr>
        <w:tabs>
          <w:tab w:val="left" w:pos="3105"/>
        </w:tabs>
        <w:spacing w:line="360" w:lineRule="auto"/>
        <w:rPr>
          <w:sz w:val="28"/>
          <w:szCs w:val="28"/>
        </w:rPr>
      </w:pPr>
    </w:p>
    <w:p w:rsidR="006A4CDE" w:rsidRPr="00967B31" w:rsidRDefault="006A4CDE" w:rsidP="006A4CDE">
      <w:pPr>
        <w:tabs>
          <w:tab w:val="left" w:pos="3105"/>
        </w:tabs>
        <w:spacing w:line="360" w:lineRule="auto"/>
        <w:jc w:val="center"/>
        <w:rPr>
          <w:b/>
          <w:noProof/>
          <w:sz w:val="28"/>
          <w:szCs w:val="28"/>
        </w:rPr>
      </w:pPr>
      <w:r w:rsidRPr="00967B31">
        <w:rPr>
          <w:b/>
          <w:noProof/>
          <w:sz w:val="28"/>
          <w:szCs w:val="28"/>
        </w:rPr>
        <w:t>CHAPTER 1</w:t>
      </w:r>
    </w:p>
    <w:p w:rsidR="006A4CDE" w:rsidRPr="00967B31" w:rsidRDefault="006A4CDE" w:rsidP="006A4CDE">
      <w:pPr>
        <w:tabs>
          <w:tab w:val="left" w:pos="3105"/>
        </w:tabs>
        <w:spacing w:line="360" w:lineRule="auto"/>
        <w:jc w:val="center"/>
        <w:rPr>
          <w:b/>
          <w:noProof/>
          <w:sz w:val="28"/>
          <w:szCs w:val="28"/>
        </w:rPr>
      </w:pPr>
      <w:r w:rsidRPr="00967B31">
        <w:rPr>
          <w:b/>
          <w:noProof/>
          <w:sz w:val="28"/>
          <w:szCs w:val="28"/>
        </w:rPr>
        <w:t>INTRODUCTION</w:t>
      </w:r>
    </w:p>
    <w:p w:rsidR="006A4CDE" w:rsidRPr="00F5011D" w:rsidRDefault="006A4CDE" w:rsidP="007D5FA8">
      <w:pPr>
        <w:pStyle w:val="ListParagraph"/>
        <w:numPr>
          <w:ilvl w:val="1"/>
          <w:numId w:val="4"/>
        </w:numPr>
        <w:tabs>
          <w:tab w:val="left" w:pos="7950"/>
        </w:tabs>
        <w:spacing w:after="160" w:line="259" w:lineRule="auto"/>
        <w:rPr>
          <w:b/>
          <w:sz w:val="28"/>
          <w:szCs w:val="28"/>
        </w:rPr>
      </w:pPr>
      <w:r w:rsidRPr="0068173A">
        <w:rPr>
          <w:b/>
          <w:sz w:val="28"/>
          <w:szCs w:val="28"/>
        </w:rPr>
        <w:t>General Introduction</w:t>
      </w:r>
      <w:r>
        <w:rPr>
          <w:b/>
          <w:sz w:val="28"/>
          <w:szCs w:val="28"/>
        </w:rPr>
        <w:t>:</w:t>
      </w:r>
    </w:p>
    <w:p w:rsidR="00505397" w:rsidRPr="00505397" w:rsidRDefault="00505397" w:rsidP="00505397">
      <w:pPr>
        <w:spacing w:line="360" w:lineRule="auto"/>
        <w:jc w:val="both"/>
        <w:rPr>
          <w:sz w:val="28"/>
          <w:szCs w:val="28"/>
        </w:rPr>
      </w:pPr>
      <w:r w:rsidRPr="00505397">
        <w:rPr>
          <w:sz w:val="28"/>
          <w:szCs w:val="28"/>
        </w:rPr>
        <w:t>The agricultural supply chain has long been dominated by intermediaries, leading to inefficiencies, increased costs, and reduced profitability for farmers, while consumers often face higher prices and less freshness. The Direct Farm Market addresses these challenges by providing a digital marketplace that directly connects farmers with end consumers. This platform enables farmers to showcase their produce, manage inventory, and receive orders online, while consumers gain access to fresh, locally sourced products at competitive prices. Built with modern web technologies (HTML, CSS, JavaScript) and a robust backend (Java, MySQL), the system ensures scalability, security, and ease of use. By digitizing the farm-to-table process, the platform promotes sustainability, supports local economies, and enhances food traceability.</w:t>
      </w:r>
    </w:p>
    <w:p w:rsidR="00DA00FA" w:rsidRDefault="00DA00FA" w:rsidP="00DA00FA">
      <w:pPr>
        <w:spacing w:line="360" w:lineRule="auto"/>
        <w:jc w:val="both"/>
        <w:rPr>
          <w:sz w:val="28"/>
          <w:szCs w:val="28"/>
        </w:rPr>
      </w:pPr>
    </w:p>
    <w:p w:rsidR="00DA00FA" w:rsidRDefault="00073FFE" w:rsidP="00073FFE">
      <w:pPr>
        <w:tabs>
          <w:tab w:val="left" w:pos="2520"/>
        </w:tabs>
        <w:spacing w:line="360" w:lineRule="auto"/>
        <w:jc w:val="both"/>
        <w:rPr>
          <w:sz w:val="28"/>
          <w:szCs w:val="28"/>
        </w:rPr>
      </w:pPr>
      <w:r>
        <w:rPr>
          <w:sz w:val="28"/>
          <w:szCs w:val="28"/>
        </w:rPr>
        <w:tab/>
      </w:r>
    </w:p>
    <w:p w:rsidR="00DA00FA" w:rsidRDefault="00DA00FA"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Default="00505397" w:rsidP="00DA00FA">
      <w:pPr>
        <w:spacing w:line="360" w:lineRule="auto"/>
        <w:jc w:val="both"/>
        <w:rPr>
          <w:sz w:val="28"/>
          <w:szCs w:val="28"/>
        </w:rPr>
      </w:pPr>
    </w:p>
    <w:p w:rsidR="00505397" w:rsidRPr="00DA00FA" w:rsidRDefault="00505397" w:rsidP="00DA00FA">
      <w:pPr>
        <w:spacing w:line="360" w:lineRule="auto"/>
        <w:jc w:val="both"/>
        <w:rPr>
          <w:sz w:val="28"/>
          <w:szCs w:val="28"/>
        </w:rPr>
      </w:pPr>
    </w:p>
    <w:p w:rsidR="00F10046" w:rsidRPr="00F10046" w:rsidRDefault="00F10046" w:rsidP="00F10046">
      <w:pPr>
        <w:spacing w:line="360" w:lineRule="auto"/>
        <w:jc w:val="both"/>
        <w:rPr>
          <w:sz w:val="28"/>
          <w:szCs w:val="28"/>
        </w:rPr>
      </w:pPr>
    </w:p>
    <w:p w:rsidR="006D4C0F" w:rsidRPr="006127B1" w:rsidRDefault="0069696F" w:rsidP="006D4C0F">
      <w:pPr>
        <w:pStyle w:val="ListParagraph"/>
        <w:numPr>
          <w:ilvl w:val="1"/>
          <w:numId w:val="4"/>
        </w:numPr>
        <w:tabs>
          <w:tab w:val="left" w:pos="7950"/>
        </w:tabs>
        <w:spacing w:after="160" w:line="360" w:lineRule="auto"/>
        <w:jc w:val="both"/>
        <w:rPr>
          <w:b/>
          <w:sz w:val="28"/>
          <w:szCs w:val="28"/>
        </w:rPr>
      </w:pPr>
      <w:r>
        <w:rPr>
          <w:b/>
          <w:sz w:val="28"/>
          <w:szCs w:val="28"/>
        </w:rPr>
        <w:t xml:space="preserve">Project </w:t>
      </w:r>
      <w:r w:rsidR="006D4C0F" w:rsidRPr="006127B1">
        <w:rPr>
          <w:b/>
          <w:sz w:val="28"/>
          <w:szCs w:val="28"/>
        </w:rPr>
        <w:t>Objectives:</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develop a user-friendly web platform that connects farmers and consumers directly.</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enable farmers to list, update, and manage their products with real-time inventory tracking.</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provide consumers with an intuitive interface for browsing, searching, and purchasing fresh farm products.</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implement a secure authentication and authorization system for farmers and consumers.</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maintain a local MySQL database for storing user data, product details, orders, and transactions.</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generate insightful reports on sales, user activity, and market trends.</w:t>
      </w:r>
    </w:p>
    <w:p w:rsidR="00505397" w:rsidRPr="00505397" w:rsidRDefault="00505397" w:rsidP="00FF4F67">
      <w:pPr>
        <w:pStyle w:val="ListParagraph"/>
        <w:numPr>
          <w:ilvl w:val="0"/>
          <w:numId w:val="21"/>
        </w:numPr>
        <w:tabs>
          <w:tab w:val="left" w:pos="3105"/>
        </w:tabs>
        <w:spacing w:line="360" w:lineRule="auto"/>
        <w:jc w:val="both"/>
        <w:rPr>
          <w:noProof/>
          <w:sz w:val="28"/>
          <w:szCs w:val="28"/>
        </w:rPr>
      </w:pPr>
      <w:r w:rsidRPr="00505397">
        <w:rPr>
          <w:noProof/>
          <w:sz w:val="28"/>
          <w:szCs w:val="28"/>
        </w:rPr>
        <w:t>To ensure scalability and maintainability using modular Java backend and responsive frontend design.</w:t>
      </w: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6A4CDE">
      <w:pPr>
        <w:tabs>
          <w:tab w:val="left" w:pos="3105"/>
        </w:tabs>
        <w:spacing w:line="360" w:lineRule="auto"/>
        <w:jc w:val="center"/>
        <w:rPr>
          <w:b/>
          <w:noProof/>
          <w:sz w:val="28"/>
          <w:szCs w:val="28"/>
        </w:rPr>
      </w:pPr>
    </w:p>
    <w:p w:rsidR="00F10046" w:rsidRDefault="00F10046" w:rsidP="00EC3B83">
      <w:pPr>
        <w:tabs>
          <w:tab w:val="left" w:pos="3105"/>
        </w:tabs>
        <w:spacing w:line="360" w:lineRule="auto"/>
        <w:rPr>
          <w:b/>
          <w:noProof/>
          <w:sz w:val="28"/>
          <w:szCs w:val="28"/>
        </w:rPr>
      </w:pPr>
    </w:p>
    <w:p w:rsidR="00DA00FA" w:rsidRDefault="00DA00FA" w:rsidP="00EC3B83">
      <w:pPr>
        <w:tabs>
          <w:tab w:val="left" w:pos="3105"/>
        </w:tabs>
        <w:spacing w:line="360" w:lineRule="auto"/>
        <w:rPr>
          <w:b/>
          <w:noProof/>
          <w:sz w:val="28"/>
          <w:szCs w:val="28"/>
        </w:rPr>
      </w:pPr>
    </w:p>
    <w:p w:rsidR="00DA00FA" w:rsidRDefault="00DA00FA" w:rsidP="00EC3B83">
      <w:pPr>
        <w:tabs>
          <w:tab w:val="left" w:pos="3105"/>
        </w:tabs>
        <w:spacing w:line="360" w:lineRule="auto"/>
        <w:rPr>
          <w:b/>
          <w:noProof/>
          <w:sz w:val="28"/>
          <w:szCs w:val="28"/>
        </w:rPr>
      </w:pPr>
    </w:p>
    <w:p w:rsidR="00DA00FA" w:rsidRDefault="00DA00FA" w:rsidP="00EC3B83">
      <w:pPr>
        <w:tabs>
          <w:tab w:val="left" w:pos="3105"/>
        </w:tabs>
        <w:spacing w:line="360" w:lineRule="auto"/>
        <w:rPr>
          <w:b/>
          <w:noProof/>
          <w:sz w:val="28"/>
          <w:szCs w:val="28"/>
        </w:rPr>
      </w:pPr>
    </w:p>
    <w:p w:rsidR="00DA00FA" w:rsidRDefault="00DA00FA" w:rsidP="00EC3B83">
      <w:pPr>
        <w:tabs>
          <w:tab w:val="left" w:pos="3105"/>
        </w:tabs>
        <w:spacing w:line="360" w:lineRule="auto"/>
        <w:rPr>
          <w:b/>
          <w:noProof/>
          <w:sz w:val="28"/>
          <w:szCs w:val="28"/>
        </w:rPr>
      </w:pPr>
    </w:p>
    <w:p w:rsidR="00DA00FA" w:rsidRDefault="00DA00FA" w:rsidP="00EC3B83">
      <w:pPr>
        <w:tabs>
          <w:tab w:val="left" w:pos="3105"/>
        </w:tabs>
        <w:spacing w:line="360" w:lineRule="auto"/>
        <w:rPr>
          <w:b/>
          <w:noProof/>
          <w:sz w:val="28"/>
          <w:szCs w:val="28"/>
        </w:rPr>
      </w:pPr>
    </w:p>
    <w:p w:rsidR="00505397" w:rsidRDefault="00505397" w:rsidP="00EC3B83">
      <w:pPr>
        <w:tabs>
          <w:tab w:val="left" w:pos="3105"/>
        </w:tabs>
        <w:spacing w:line="360" w:lineRule="auto"/>
        <w:rPr>
          <w:b/>
          <w:noProof/>
          <w:sz w:val="28"/>
          <w:szCs w:val="28"/>
        </w:rPr>
      </w:pPr>
    </w:p>
    <w:p w:rsidR="006A4CDE" w:rsidRPr="00967B31" w:rsidRDefault="006A4CDE" w:rsidP="006A4CDE">
      <w:pPr>
        <w:tabs>
          <w:tab w:val="left" w:pos="3105"/>
        </w:tabs>
        <w:spacing w:line="360" w:lineRule="auto"/>
        <w:jc w:val="center"/>
        <w:rPr>
          <w:b/>
          <w:noProof/>
          <w:sz w:val="28"/>
          <w:szCs w:val="28"/>
        </w:rPr>
      </w:pPr>
      <w:r w:rsidRPr="00967B31">
        <w:rPr>
          <w:b/>
          <w:noProof/>
          <w:sz w:val="28"/>
          <w:szCs w:val="28"/>
        </w:rPr>
        <w:t>CHAPTER 2</w:t>
      </w:r>
    </w:p>
    <w:p w:rsidR="006A4CDE" w:rsidRPr="00967B31" w:rsidRDefault="006A4CDE" w:rsidP="006A4CDE">
      <w:pPr>
        <w:tabs>
          <w:tab w:val="left" w:pos="3105"/>
        </w:tabs>
        <w:spacing w:line="360" w:lineRule="auto"/>
        <w:jc w:val="center"/>
        <w:rPr>
          <w:b/>
          <w:noProof/>
          <w:sz w:val="28"/>
          <w:szCs w:val="28"/>
        </w:rPr>
      </w:pPr>
      <w:r w:rsidRPr="00967B31">
        <w:rPr>
          <w:b/>
          <w:noProof/>
          <w:sz w:val="28"/>
          <w:szCs w:val="28"/>
        </w:rPr>
        <w:t>SYSTEM PROPOSAL</w:t>
      </w:r>
    </w:p>
    <w:p w:rsidR="006A4CDE" w:rsidRPr="00967B31" w:rsidRDefault="006A4CDE" w:rsidP="006A4CDE">
      <w:pPr>
        <w:autoSpaceDE w:val="0"/>
        <w:autoSpaceDN w:val="0"/>
        <w:adjustRightInd w:val="0"/>
        <w:spacing w:line="360" w:lineRule="auto"/>
        <w:rPr>
          <w:b/>
          <w:noProof/>
          <w:sz w:val="28"/>
          <w:szCs w:val="28"/>
        </w:rPr>
      </w:pPr>
      <w:r w:rsidRPr="00967B31">
        <w:rPr>
          <w:b/>
          <w:noProof/>
          <w:sz w:val="28"/>
          <w:szCs w:val="28"/>
        </w:rPr>
        <w:t>2.1 EXISTING SYSTEM</w:t>
      </w:r>
    </w:p>
    <w:p w:rsidR="00FF4F67" w:rsidRPr="00FF4F67" w:rsidRDefault="00FF4F67" w:rsidP="00FF4F67">
      <w:pPr>
        <w:spacing w:line="360" w:lineRule="auto"/>
        <w:jc w:val="both"/>
        <w:rPr>
          <w:sz w:val="28"/>
          <w:szCs w:val="28"/>
          <w:lang w:val="en-IN"/>
        </w:rPr>
      </w:pPr>
      <w:r w:rsidRPr="00FF4F67">
        <w:rPr>
          <w:sz w:val="28"/>
          <w:szCs w:val="28"/>
          <w:lang w:val="en-IN"/>
        </w:rPr>
        <w:t>The current agricultural marketplace is dominated by traditional models that rely heavily on intermediaries such as wholesalers, distributors, and retailers. Farmers typically sell their produce through local mandis (markets), agents, or wholesale dealers who then supply to various retail outlets. Consumers purchase agricultural products from supermarkets, grocery stores, or local vendors who source from these intermediaries. This multi-tiered system, while established, suffers from several structural inefficiencies:</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Lack of Direct Communication</w:t>
      </w:r>
      <w:r w:rsidRPr="00FF4F67">
        <w:rPr>
          <w:sz w:val="28"/>
          <w:szCs w:val="28"/>
          <w:lang w:val="en-IN"/>
        </w:rPr>
        <w:t>: No direct channel exists between farmers and consumers, leading to information asymmetry regarding pricing, quality, and availability.</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Multiple Handlers</w:t>
      </w:r>
      <w:r w:rsidRPr="00FF4F67">
        <w:rPr>
          <w:sz w:val="28"/>
          <w:szCs w:val="28"/>
          <w:lang w:val="en-IN"/>
        </w:rPr>
        <w:t>: Produce passes through several hands before reaching consumers, increasing costs and reducing freshness.</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Price Exploitation</w:t>
      </w:r>
      <w:r w:rsidRPr="00FF4F67">
        <w:rPr>
          <w:sz w:val="28"/>
          <w:szCs w:val="28"/>
          <w:lang w:val="en-IN"/>
        </w:rPr>
        <w:t>: Farmers receive low prices due to commission fees and middleman margins, while consumers pay higher retail prices.</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Limited Market Access</w:t>
      </w:r>
      <w:r w:rsidRPr="00FF4F67">
        <w:rPr>
          <w:sz w:val="28"/>
          <w:szCs w:val="28"/>
          <w:lang w:val="en-IN"/>
        </w:rPr>
        <w:t>: Small and marginal farmers struggle to reach urban or distant markets due to logistical and informational barriers.</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Manual Inventory Management</w:t>
      </w:r>
      <w:r w:rsidRPr="00FF4F67">
        <w:rPr>
          <w:sz w:val="28"/>
          <w:szCs w:val="28"/>
          <w:lang w:val="en-IN"/>
        </w:rPr>
        <w:t>: Farmers use paper-based records or basic spreadsheets to track stock, leading to errors and inefficiencies.</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No Real-Time Demand Visibility</w:t>
      </w:r>
      <w:r w:rsidRPr="00FF4F67">
        <w:rPr>
          <w:sz w:val="28"/>
          <w:szCs w:val="28"/>
          <w:lang w:val="en-IN"/>
        </w:rPr>
        <w:t>: Farmers cannot gauge consumer demand accurately, resulting in overproduction or wastage.</w:t>
      </w:r>
    </w:p>
    <w:p w:rsidR="00FF4F67" w:rsidRPr="00FF4F67" w:rsidRDefault="00FF4F67" w:rsidP="00FF4F67">
      <w:pPr>
        <w:numPr>
          <w:ilvl w:val="0"/>
          <w:numId w:val="23"/>
        </w:numPr>
        <w:spacing w:line="360" w:lineRule="auto"/>
        <w:jc w:val="both"/>
        <w:rPr>
          <w:sz w:val="28"/>
          <w:szCs w:val="28"/>
          <w:lang w:val="en-IN"/>
        </w:rPr>
      </w:pPr>
      <w:r w:rsidRPr="00FF4F67">
        <w:rPr>
          <w:b/>
          <w:bCs/>
          <w:sz w:val="28"/>
          <w:szCs w:val="28"/>
          <w:lang w:val="en-IN"/>
        </w:rPr>
        <w:t>Inadequate Quality Assurance</w:t>
      </w:r>
      <w:r w:rsidRPr="00FF4F67">
        <w:rPr>
          <w:sz w:val="28"/>
          <w:szCs w:val="28"/>
          <w:lang w:val="en-IN"/>
        </w:rPr>
        <w:t>: Consumers have limited information about farming practices, pesticide use, or product origin.</w:t>
      </w:r>
    </w:p>
    <w:p w:rsidR="00FF4F67" w:rsidRPr="00FF4F67" w:rsidRDefault="00FF4F67" w:rsidP="00FF4F67">
      <w:pPr>
        <w:spacing w:line="360" w:lineRule="auto"/>
        <w:jc w:val="both"/>
        <w:rPr>
          <w:sz w:val="28"/>
          <w:szCs w:val="28"/>
          <w:lang w:val="en-IN"/>
        </w:rPr>
      </w:pPr>
      <w:r w:rsidRPr="00FF4F67">
        <w:rPr>
          <w:sz w:val="28"/>
          <w:szCs w:val="28"/>
          <w:lang w:val="en-IN"/>
        </w:rPr>
        <w:t>This conventional system creates a disconnect in the farm-to-consumer supply chain, undermining profitability for farmers and value for consumers.</w:t>
      </w:r>
    </w:p>
    <w:p w:rsidR="00DA00FA" w:rsidRDefault="00DA00FA" w:rsidP="00570A22">
      <w:pPr>
        <w:tabs>
          <w:tab w:val="left" w:pos="7950"/>
        </w:tabs>
        <w:spacing w:line="360" w:lineRule="auto"/>
        <w:jc w:val="both"/>
        <w:rPr>
          <w:sz w:val="28"/>
          <w:szCs w:val="28"/>
        </w:rPr>
      </w:pPr>
    </w:p>
    <w:p w:rsidR="00FF4F67" w:rsidRPr="00570A22" w:rsidRDefault="00FF4F67" w:rsidP="00570A22">
      <w:pPr>
        <w:tabs>
          <w:tab w:val="left" w:pos="7950"/>
        </w:tabs>
        <w:spacing w:line="360" w:lineRule="auto"/>
        <w:jc w:val="both"/>
        <w:rPr>
          <w:sz w:val="28"/>
          <w:szCs w:val="28"/>
        </w:rPr>
      </w:pPr>
    </w:p>
    <w:p w:rsidR="00DA00FA" w:rsidRDefault="00717335" w:rsidP="00570A22">
      <w:pPr>
        <w:tabs>
          <w:tab w:val="left" w:pos="7950"/>
        </w:tabs>
        <w:spacing w:line="360" w:lineRule="auto"/>
        <w:jc w:val="both"/>
        <w:rPr>
          <w:b/>
          <w:sz w:val="28"/>
          <w:szCs w:val="28"/>
        </w:rPr>
      </w:pPr>
      <w:r>
        <w:rPr>
          <w:b/>
          <w:sz w:val="28"/>
          <w:szCs w:val="28"/>
        </w:rPr>
        <w:t xml:space="preserve">2.1.1 </w:t>
      </w:r>
      <w:r w:rsidRPr="00346EAE">
        <w:rPr>
          <w:b/>
          <w:sz w:val="28"/>
          <w:szCs w:val="28"/>
        </w:rPr>
        <w:t>DISADVANTAGES:</w:t>
      </w:r>
    </w:p>
    <w:p w:rsidR="00DA00FA" w:rsidRPr="0069696F" w:rsidRDefault="00DA00FA" w:rsidP="00570A22">
      <w:pPr>
        <w:tabs>
          <w:tab w:val="left" w:pos="7950"/>
        </w:tabs>
        <w:spacing w:line="360" w:lineRule="auto"/>
        <w:jc w:val="both"/>
        <w:rPr>
          <w:b/>
          <w:sz w:val="28"/>
          <w:szCs w:val="28"/>
        </w:rPr>
      </w:pP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High Price Margin for Consumers</w:t>
      </w:r>
      <w:r w:rsidRPr="00FF4F67">
        <w:rPr>
          <w:sz w:val="28"/>
          <w:szCs w:val="28"/>
          <w:lang w:val="en-IN"/>
        </w:rPr>
        <w:t>: Multiple intermediaries inflate final prices by 40-60%.</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Low Profit for Farmers</w:t>
      </w:r>
      <w:r w:rsidRPr="00FF4F67">
        <w:rPr>
          <w:sz w:val="28"/>
          <w:szCs w:val="28"/>
          <w:lang w:val="en-IN"/>
        </w:rPr>
        <w:t>: Farmers receive only 20-30% of the retail price.</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Post-Harvest Losses</w:t>
      </w:r>
      <w:r w:rsidRPr="00FF4F67">
        <w:rPr>
          <w:sz w:val="28"/>
          <w:szCs w:val="28"/>
          <w:lang w:val="en-IN"/>
        </w:rPr>
        <w:t>: Approximately 30-40% of produce is wasted due to poor storage, handling, and lack of demand matching.</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Limited Scalability</w:t>
      </w:r>
      <w:r w:rsidRPr="00FF4F67">
        <w:rPr>
          <w:sz w:val="28"/>
          <w:szCs w:val="28"/>
          <w:lang w:val="en-IN"/>
        </w:rPr>
        <w:t>: Farmers cannot easily expand beyond local markets.</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Quality Compromises</w:t>
      </w:r>
      <w:r w:rsidRPr="00FF4F67">
        <w:rPr>
          <w:sz w:val="28"/>
          <w:szCs w:val="28"/>
          <w:lang w:val="en-IN"/>
        </w:rPr>
        <w:t>: Extended supply chains reduce freshness and nutritional value.</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No Digital Traceability</w:t>
      </w:r>
      <w:r w:rsidRPr="00FF4F67">
        <w:rPr>
          <w:sz w:val="28"/>
          <w:szCs w:val="28"/>
          <w:lang w:val="en-IN"/>
        </w:rPr>
        <w:t>: Consumers cannot verify product origin or farming methods.</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Delayed Payments</w:t>
      </w:r>
      <w:r w:rsidRPr="00FF4F67">
        <w:rPr>
          <w:sz w:val="28"/>
          <w:szCs w:val="28"/>
          <w:lang w:val="en-IN"/>
        </w:rPr>
        <w:t>: Farmers often face delayed payments from agents or wholesalers.</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Inefficient Logistics</w:t>
      </w:r>
      <w:r w:rsidRPr="00FF4F67">
        <w:rPr>
          <w:sz w:val="28"/>
          <w:szCs w:val="28"/>
          <w:lang w:val="en-IN"/>
        </w:rPr>
        <w:t>: Fragmented transportation increases costs and delivery time.</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Seasonal Gluts</w:t>
      </w:r>
      <w:r w:rsidRPr="00FF4F67">
        <w:rPr>
          <w:sz w:val="28"/>
          <w:szCs w:val="28"/>
          <w:lang w:val="en-IN"/>
        </w:rPr>
        <w:t>: Oversupply during harvest seasons leads to price crashes.</w:t>
      </w:r>
    </w:p>
    <w:p w:rsidR="00FF4F67" w:rsidRPr="00FF4F67" w:rsidRDefault="00FF4F67" w:rsidP="00FF4F67">
      <w:pPr>
        <w:numPr>
          <w:ilvl w:val="0"/>
          <w:numId w:val="24"/>
        </w:numPr>
        <w:tabs>
          <w:tab w:val="left" w:pos="1575"/>
        </w:tabs>
        <w:spacing w:after="160" w:line="360" w:lineRule="auto"/>
        <w:jc w:val="both"/>
        <w:rPr>
          <w:sz w:val="28"/>
          <w:szCs w:val="28"/>
          <w:lang w:val="en-IN"/>
        </w:rPr>
      </w:pPr>
      <w:r w:rsidRPr="00FF4F67">
        <w:rPr>
          <w:b/>
          <w:bCs/>
          <w:sz w:val="28"/>
          <w:szCs w:val="28"/>
          <w:lang w:val="en-IN"/>
        </w:rPr>
        <w:t>Limited Consumer Choice</w:t>
      </w:r>
      <w:r w:rsidRPr="00FF4F67">
        <w:rPr>
          <w:sz w:val="28"/>
          <w:szCs w:val="28"/>
          <w:lang w:val="en-IN"/>
        </w:rPr>
        <w:t>: Consumers have access only to what intermediaries supply, not what farmers grow.</w:t>
      </w:r>
    </w:p>
    <w:p w:rsidR="00EC3B83" w:rsidRDefault="00EC3B83" w:rsidP="00F5011D">
      <w:pPr>
        <w:tabs>
          <w:tab w:val="left" w:pos="1575"/>
        </w:tabs>
        <w:spacing w:after="160" w:line="360" w:lineRule="auto"/>
        <w:jc w:val="both"/>
        <w:rPr>
          <w:sz w:val="28"/>
          <w:szCs w:val="28"/>
        </w:rPr>
      </w:pPr>
    </w:p>
    <w:p w:rsidR="00EC3B83" w:rsidRDefault="00EC3B83" w:rsidP="00F5011D">
      <w:pPr>
        <w:tabs>
          <w:tab w:val="left" w:pos="1575"/>
        </w:tabs>
        <w:spacing w:after="160" w:line="360" w:lineRule="auto"/>
        <w:jc w:val="both"/>
        <w:rPr>
          <w:sz w:val="28"/>
          <w:szCs w:val="28"/>
        </w:rPr>
      </w:pPr>
    </w:p>
    <w:p w:rsidR="00F10046" w:rsidRDefault="00F10046" w:rsidP="00F5011D">
      <w:pPr>
        <w:tabs>
          <w:tab w:val="left" w:pos="1575"/>
        </w:tabs>
        <w:spacing w:after="160" w:line="360" w:lineRule="auto"/>
        <w:jc w:val="both"/>
        <w:rPr>
          <w:sz w:val="28"/>
          <w:szCs w:val="28"/>
        </w:rPr>
      </w:pPr>
    </w:p>
    <w:p w:rsidR="00DA00FA" w:rsidRDefault="00DA00FA" w:rsidP="00F5011D">
      <w:pPr>
        <w:tabs>
          <w:tab w:val="left" w:pos="1575"/>
        </w:tabs>
        <w:spacing w:after="160" w:line="360" w:lineRule="auto"/>
        <w:jc w:val="both"/>
        <w:rPr>
          <w:sz w:val="28"/>
          <w:szCs w:val="28"/>
        </w:rPr>
      </w:pPr>
    </w:p>
    <w:p w:rsidR="00FF4F67" w:rsidRDefault="00FF4F67" w:rsidP="00F5011D">
      <w:pPr>
        <w:tabs>
          <w:tab w:val="left" w:pos="1575"/>
        </w:tabs>
        <w:spacing w:after="160" w:line="360" w:lineRule="auto"/>
        <w:jc w:val="both"/>
        <w:rPr>
          <w:sz w:val="28"/>
          <w:szCs w:val="28"/>
        </w:rPr>
      </w:pPr>
    </w:p>
    <w:p w:rsidR="006A4CDE" w:rsidRPr="000A7523" w:rsidRDefault="006A4CDE" w:rsidP="006A4CDE">
      <w:pPr>
        <w:autoSpaceDE w:val="0"/>
        <w:autoSpaceDN w:val="0"/>
        <w:adjustRightInd w:val="0"/>
        <w:spacing w:line="360" w:lineRule="auto"/>
        <w:rPr>
          <w:b/>
          <w:noProof/>
          <w:sz w:val="28"/>
          <w:szCs w:val="28"/>
        </w:rPr>
      </w:pPr>
      <w:r w:rsidRPr="000A7523">
        <w:rPr>
          <w:b/>
          <w:noProof/>
          <w:sz w:val="28"/>
          <w:szCs w:val="28"/>
        </w:rPr>
        <w:lastRenderedPageBreak/>
        <w:t>2.2 PROPOSED SYSTEM</w:t>
      </w:r>
    </w:p>
    <w:p w:rsidR="00FF4F67" w:rsidRPr="00FF4F67" w:rsidRDefault="00FF4F67" w:rsidP="00FF4F67">
      <w:pPr>
        <w:spacing w:line="360" w:lineRule="auto"/>
        <w:jc w:val="both"/>
        <w:rPr>
          <w:sz w:val="28"/>
          <w:szCs w:val="28"/>
          <w:lang w:val="en-IN"/>
        </w:rPr>
      </w:pPr>
      <w:r w:rsidRPr="00FF4F67">
        <w:rPr>
          <w:sz w:val="28"/>
          <w:szCs w:val="28"/>
          <w:lang w:val="en-IN"/>
        </w:rPr>
        <w:t>The </w:t>
      </w:r>
      <w:r w:rsidRPr="00FF4F67">
        <w:rPr>
          <w:b/>
          <w:bCs/>
          <w:sz w:val="28"/>
          <w:szCs w:val="28"/>
          <w:lang w:val="en-IN"/>
        </w:rPr>
        <w:t>Direct Farm Market</w:t>
      </w:r>
      <w:r w:rsidRPr="00FF4F67">
        <w:rPr>
          <w:sz w:val="28"/>
          <w:szCs w:val="28"/>
          <w:lang w:val="en-IN"/>
        </w:rPr>
        <w:t> is a web-based platform that establishes a </w:t>
      </w:r>
      <w:r w:rsidRPr="00FF4F67">
        <w:rPr>
          <w:b/>
          <w:bCs/>
          <w:sz w:val="28"/>
          <w:szCs w:val="28"/>
          <w:lang w:val="en-IN"/>
        </w:rPr>
        <w:t>direct digital connection between farmers and consumers</w:t>
      </w:r>
      <w:r w:rsidRPr="00FF4F67">
        <w:rPr>
          <w:sz w:val="28"/>
          <w:szCs w:val="28"/>
          <w:lang w:val="en-IN"/>
        </w:rPr>
        <w:t>, eliminating all intermediaries. The system consists of two main modules:</w:t>
      </w:r>
    </w:p>
    <w:p w:rsidR="00FF4F67" w:rsidRPr="00FF4F67" w:rsidRDefault="00FF4F67" w:rsidP="00FF4F67">
      <w:pPr>
        <w:spacing w:line="360" w:lineRule="auto"/>
        <w:jc w:val="both"/>
        <w:rPr>
          <w:sz w:val="28"/>
          <w:szCs w:val="28"/>
          <w:lang w:val="en-IN"/>
        </w:rPr>
      </w:pPr>
      <w:r w:rsidRPr="00FF4F67">
        <w:rPr>
          <w:b/>
          <w:bCs/>
          <w:sz w:val="28"/>
          <w:szCs w:val="28"/>
          <w:lang w:val="en-IN"/>
        </w:rPr>
        <w:t>1. FARMER MODULE:</w:t>
      </w:r>
    </w:p>
    <w:p w:rsidR="00FF4F67" w:rsidRPr="00FF4F67" w:rsidRDefault="00FF4F67" w:rsidP="00FF4F67">
      <w:pPr>
        <w:numPr>
          <w:ilvl w:val="0"/>
          <w:numId w:val="25"/>
        </w:numPr>
        <w:spacing w:line="360" w:lineRule="auto"/>
        <w:jc w:val="both"/>
        <w:rPr>
          <w:sz w:val="28"/>
          <w:szCs w:val="28"/>
          <w:lang w:val="en-IN"/>
        </w:rPr>
      </w:pPr>
      <w:r w:rsidRPr="00FF4F67">
        <w:rPr>
          <w:b/>
          <w:bCs/>
          <w:sz w:val="28"/>
          <w:szCs w:val="28"/>
          <w:lang w:val="en-IN"/>
        </w:rPr>
        <w:t>Add Product</w:t>
      </w:r>
      <w:r w:rsidRPr="00FF4F67">
        <w:rPr>
          <w:sz w:val="28"/>
          <w:szCs w:val="28"/>
          <w:lang w:val="en-IN"/>
        </w:rPr>
        <w:t>: Farmers can list products with details (name, price, quantity, category, description, images)</w:t>
      </w:r>
    </w:p>
    <w:p w:rsidR="00FF4F67" w:rsidRPr="00FF4F67" w:rsidRDefault="00FF4F67" w:rsidP="00FF4F67">
      <w:pPr>
        <w:numPr>
          <w:ilvl w:val="0"/>
          <w:numId w:val="25"/>
        </w:numPr>
        <w:spacing w:line="360" w:lineRule="auto"/>
        <w:jc w:val="both"/>
        <w:rPr>
          <w:sz w:val="28"/>
          <w:szCs w:val="28"/>
          <w:lang w:val="en-IN"/>
        </w:rPr>
      </w:pPr>
      <w:r w:rsidRPr="00FF4F67">
        <w:rPr>
          <w:b/>
          <w:bCs/>
          <w:sz w:val="28"/>
          <w:szCs w:val="28"/>
          <w:lang w:val="en-IN"/>
        </w:rPr>
        <w:t>Stock Availability</w:t>
      </w:r>
      <w:r w:rsidRPr="00FF4F67">
        <w:rPr>
          <w:sz w:val="28"/>
          <w:szCs w:val="28"/>
          <w:lang w:val="en-IN"/>
        </w:rPr>
        <w:t>: Real-time inventory tracking and automatic stock updates</w:t>
      </w:r>
    </w:p>
    <w:p w:rsidR="00FF4F67" w:rsidRPr="00FF4F67" w:rsidRDefault="00FF4F67" w:rsidP="00FF4F67">
      <w:pPr>
        <w:numPr>
          <w:ilvl w:val="0"/>
          <w:numId w:val="25"/>
        </w:numPr>
        <w:spacing w:line="360" w:lineRule="auto"/>
        <w:jc w:val="both"/>
        <w:rPr>
          <w:sz w:val="28"/>
          <w:szCs w:val="28"/>
          <w:lang w:val="en-IN"/>
        </w:rPr>
      </w:pPr>
      <w:r w:rsidRPr="00FF4F67">
        <w:rPr>
          <w:b/>
          <w:bCs/>
          <w:sz w:val="28"/>
          <w:szCs w:val="28"/>
          <w:lang w:val="en-IN"/>
        </w:rPr>
        <w:t>Customer Orders</w:t>
      </w:r>
      <w:r w:rsidRPr="00FF4F67">
        <w:rPr>
          <w:sz w:val="28"/>
          <w:szCs w:val="28"/>
          <w:lang w:val="en-IN"/>
        </w:rPr>
        <w:t>: View, manage, and fulfill incoming orders</w:t>
      </w:r>
    </w:p>
    <w:p w:rsidR="00FF4F67" w:rsidRPr="00FF4F67" w:rsidRDefault="00FF4F67" w:rsidP="00FF4F67">
      <w:pPr>
        <w:numPr>
          <w:ilvl w:val="0"/>
          <w:numId w:val="25"/>
        </w:numPr>
        <w:spacing w:line="360" w:lineRule="auto"/>
        <w:jc w:val="both"/>
        <w:rPr>
          <w:sz w:val="28"/>
          <w:szCs w:val="28"/>
          <w:lang w:val="en-IN"/>
        </w:rPr>
      </w:pPr>
      <w:r w:rsidRPr="00FF4F67">
        <w:rPr>
          <w:b/>
          <w:bCs/>
          <w:sz w:val="28"/>
          <w:szCs w:val="28"/>
          <w:lang w:val="en-IN"/>
        </w:rPr>
        <w:t>View Products</w:t>
      </w:r>
      <w:r w:rsidRPr="00FF4F67">
        <w:rPr>
          <w:sz w:val="28"/>
          <w:szCs w:val="28"/>
          <w:lang w:val="en-IN"/>
        </w:rPr>
        <w:t>: Monitor listed products and sales performance</w:t>
      </w:r>
    </w:p>
    <w:p w:rsidR="00FF4F67" w:rsidRPr="00FF4F67" w:rsidRDefault="00FF4F67" w:rsidP="00FF4F67">
      <w:pPr>
        <w:numPr>
          <w:ilvl w:val="0"/>
          <w:numId w:val="25"/>
        </w:numPr>
        <w:spacing w:line="360" w:lineRule="auto"/>
        <w:jc w:val="both"/>
        <w:rPr>
          <w:sz w:val="28"/>
          <w:szCs w:val="28"/>
          <w:lang w:val="en-IN"/>
        </w:rPr>
      </w:pPr>
      <w:r w:rsidRPr="00FF4F67">
        <w:rPr>
          <w:b/>
          <w:bCs/>
          <w:sz w:val="28"/>
          <w:szCs w:val="28"/>
          <w:lang w:val="en-IN"/>
        </w:rPr>
        <w:t>Profile Management</w:t>
      </w:r>
      <w:r w:rsidRPr="00FF4F67">
        <w:rPr>
          <w:sz w:val="28"/>
          <w:szCs w:val="28"/>
          <w:lang w:val="en-IN"/>
        </w:rPr>
        <w:t>: Update farm information and contact details</w:t>
      </w:r>
    </w:p>
    <w:p w:rsidR="00FF4F67" w:rsidRPr="00FF4F67" w:rsidRDefault="00FF4F67" w:rsidP="00FF4F67">
      <w:pPr>
        <w:spacing w:line="360" w:lineRule="auto"/>
        <w:jc w:val="both"/>
        <w:rPr>
          <w:sz w:val="28"/>
          <w:szCs w:val="28"/>
          <w:lang w:val="en-IN"/>
        </w:rPr>
      </w:pPr>
      <w:r w:rsidRPr="00FF4F67">
        <w:rPr>
          <w:b/>
          <w:bCs/>
          <w:sz w:val="28"/>
          <w:szCs w:val="28"/>
          <w:lang w:val="en-IN"/>
        </w:rPr>
        <w:t>2. CONSUMER MODULE:</w:t>
      </w:r>
    </w:p>
    <w:p w:rsidR="00FF4F67" w:rsidRPr="00FF4F67" w:rsidRDefault="00FF4F67" w:rsidP="00FF4F67">
      <w:pPr>
        <w:numPr>
          <w:ilvl w:val="0"/>
          <w:numId w:val="26"/>
        </w:numPr>
        <w:spacing w:line="360" w:lineRule="auto"/>
        <w:jc w:val="both"/>
        <w:rPr>
          <w:sz w:val="28"/>
          <w:szCs w:val="28"/>
          <w:lang w:val="en-IN"/>
        </w:rPr>
      </w:pPr>
      <w:r w:rsidRPr="00FF4F67">
        <w:rPr>
          <w:b/>
          <w:bCs/>
          <w:sz w:val="28"/>
          <w:szCs w:val="28"/>
          <w:lang w:val="en-IN"/>
        </w:rPr>
        <w:t>Marketplace/View Products</w:t>
      </w:r>
      <w:r w:rsidRPr="00FF4F67">
        <w:rPr>
          <w:sz w:val="28"/>
          <w:szCs w:val="28"/>
          <w:lang w:val="en-IN"/>
        </w:rPr>
        <w:t>: Browse available products with search and filter options</w:t>
      </w:r>
    </w:p>
    <w:p w:rsidR="00FF4F67" w:rsidRPr="00FF4F67" w:rsidRDefault="00FF4F67" w:rsidP="00FF4F67">
      <w:pPr>
        <w:numPr>
          <w:ilvl w:val="0"/>
          <w:numId w:val="26"/>
        </w:numPr>
        <w:spacing w:line="360" w:lineRule="auto"/>
        <w:jc w:val="both"/>
        <w:rPr>
          <w:sz w:val="28"/>
          <w:szCs w:val="28"/>
          <w:lang w:val="en-IN"/>
        </w:rPr>
      </w:pPr>
      <w:r w:rsidRPr="00FF4F67">
        <w:rPr>
          <w:b/>
          <w:bCs/>
          <w:sz w:val="28"/>
          <w:szCs w:val="28"/>
          <w:lang w:val="en-IN"/>
        </w:rPr>
        <w:t>Favorites</w:t>
      </w:r>
      <w:r w:rsidRPr="00FF4F67">
        <w:rPr>
          <w:sz w:val="28"/>
          <w:szCs w:val="28"/>
          <w:lang w:val="en-IN"/>
        </w:rPr>
        <w:t>: Save preferred products for quick access</w:t>
      </w:r>
    </w:p>
    <w:p w:rsidR="00FF4F67" w:rsidRPr="00FF4F67" w:rsidRDefault="00FF4F67" w:rsidP="00FF4F67">
      <w:pPr>
        <w:numPr>
          <w:ilvl w:val="0"/>
          <w:numId w:val="26"/>
        </w:numPr>
        <w:spacing w:line="360" w:lineRule="auto"/>
        <w:jc w:val="both"/>
        <w:rPr>
          <w:sz w:val="28"/>
          <w:szCs w:val="28"/>
          <w:lang w:val="en-IN"/>
        </w:rPr>
      </w:pPr>
      <w:r w:rsidRPr="00FF4F67">
        <w:rPr>
          <w:b/>
          <w:bCs/>
          <w:sz w:val="28"/>
          <w:szCs w:val="28"/>
          <w:lang w:val="en-IN"/>
        </w:rPr>
        <w:t>My Shopping Cart</w:t>
      </w:r>
      <w:r w:rsidRPr="00FF4F67">
        <w:rPr>
          <w:sz w:val="28"/>
          <w:szCs w:val="28"/>
          <w:lang w:val="en-IN"/>
        </w:rPr>
        <w:t>: Add/remove items and calculate totals</w:t>
      </w:r>
    </w:p>
    <w:p w:rsidR="00FF4F67" w:rsidRPr="00FF4F67" w:rsidRDefault="00FF4F67" w:rsidP="00FF4F67">
      <w:pPr>
        <w:numPr>
          <w:ilvl w:val="0"/>
          <w:numId w:val="26"/>
        </w:numPr>
        <w:spacing w:line="360" w:lineRule="auto"/>
        <w:jc w:val="both"/>
        <w:rPr>
          <w:sz w:val="28"/>
          <w:szCs w:val="28"/>
          <w:lang w:val="en-IN"/>
        </w:rPr>
      </w:pPr>
      <w:r w:rsidRPr="00FF4F67">
        <w:rPr>
          <w:b/>
          <w:bCs/>
          <w:sz w:val="28"/>
          <w:szCs w:val="28"/>
          <w:lang w:val="en-IN"/>
        </w:rPr>
        <w:t>My Orders</w:t>
      </w:r>
      <w:r w:rsidRPr="00FF4F67">
        <w:rPr>
          <w:sz w:val="28"/>
          <w:szCs w:val="28"/>
          <w:lang w:val="en-IN"/>
        </w:rPr>
        <w:t>: Track order history and status</w:t>
      </w:r>
    </w:p>
    <w:p w:rsidR="00FF4F67" w:rsidRPr="00FF4F67" w:rsidRDefault="00FF4F67" w:rsidP="00FF4F67">
      <w:pPr>
        <w:numPr>
          <w:ilvl w:val="0"/>
          <w:numId w:val="26"/>
        </w:numPr>
        <w:spacing w:line="360" w:lineRule="auto"/>
        <w:jc w:val="both"/>
        <w:rPr>
          <w:sz w:val="28"/>
          <w:szCs w:val="28"/>
          <w:lang w:val="en-IN"/>
        </w:rPr>
      </w:pPr>
      <w:r w:rsidRPr="00FF4F67">
        <w:rPr>
          <w:b/>
          <w:bCs/>
          <w:sz w:val="28"/>
          <w:szCs w:val="28"/>
          <w:lang w:val="en-IN"/>
        </w:rPr>
        <w:t>Feedback &amp; Reviews</w:t>
      </w:r>
      <w:r w:rsidRPr="00FF4F67">
        <w:rPr>
          <w:sz w:val="28"/>
          <w:szCs w:val="28"/>
          <w:lang w:val="en-IN"/>
        </w:rPr>
        <w:t>: Rate products and provide direct feedback to farmers</w:t>
      </w:r>
    </w:p>
    <w:p w:rsidR="00FF4F67" w:rsidRPr="00FF4F67" w:rsidRDefault="00FF4F67" w:rsidP="00FF4F67">
      <w:pPr>
        <w:numPr>
          <w:ilvl w:val="0"/>
          <w:numId w:val="26"/>
        </w:numPr>
        <w:spacing w:line="360" w:lineRule="auto"/>
        <w:jc w:val="both"/>
        <w:rPr>
          <w:sz w:val="28"/>
          <w:szCs w:val="28"/>
          <w:lang w:val="en-IN"/>
        </w:rPr>
      </w:pPr>
      <w:r w:rsidRPr="00FF4F67">
        <w:rPr>
          <w:b/>
          <w:bCs/>
          <w:sz w:val="28"/>
          <w:szCs w:val="28"/>
          <w:lang w:val="en-IN"/>
        </w:rPr>
        <w:t>Profile Management</w:t>
      </w:r>
      <w:r w:rsidRPr="00FF4F67">
        <w:rPr>
          <w:sz w:val="28"/>
          <w:szCs w:val="28"/>
          <w:lang w:val="en-IN"/>
        </w:rPr>
        <w:t>: Manage delivery addresses and payment methods</w:t>
      </w:r>
    </w:p>
    <w:p w:rsidR="00FF4F67" w:rsidRPr="00FF4F67" w:rsidRDefault="00FF4F67" w:rsidP="00FF4F67">
      <w:pPr>
        <w:spacing w:line="360" w:lineRule="auto"/>
        <w:jc w:val="both"/>
        <w:rPr>
          <w:sz w:val="28"/>
          <w:szCs w:val="28"/>
          <w:lang w:val="en-IN"/>
        </w:rPr>
      </w:pPr>
      <w:r w:rsidRPr="00FF4F67">
        <w:rPr>
          <w:b/>
          <w:bCs/>
          <w:sz w:val="28"/>
          <w:szCs w:val="28"/>
          <w:lang w:val="en-IN"/>
        </w:rPr>
        <w:t>Direct Link Between Farmer and Customer:</w:t>
      </w:r>
    </w:p>
    <w:p w:rsidR="00FF4F67" w:rsidRPr="00FF4F67" w:rsidRDefault="00FF4F67" w:rsidP="00FF4F67">
      <w:pPr>
        <w:numPr>
          <w:ilvl w:val="0"/>
          <w:numId w:val="27"/>
        </w:numPr>
        <w:spacing w:line="360" w:lineRule="auto"/>
        <w:jc w:val="both"/>
        <w:rPr>
          <w:sz w:val="28"/>
          <w:szCs w:val="28"/>
          <w:lang w:val="en-IN"/>
        </w:rPr>
      </w:pPr>
      <w:r w:rsidRPr="00FF4F67">
        <w:rPr>
          <w:b/>
          <w:bCs/>
          <w:sz w:val="28"/>
          <w:szCs w:val="28"/>
          <w:lang w:val="en-IN"/>
        </w:rPr>
        <w:t>Peer-to-Peer Communication</w:t>
      </w:r>
      <w:r w:rsidRPr="00FF4F67">
        <w:rPr>
          <w:sz w:val="28"/>
          <w:szCs w:val="28"/>
          <w:lang w:val="en-IN"/>
        </w:rPr>
        <w:t>: Direct messaging between farmers and consumers</w:t>
      </w:r>
    </w:p>
    <w:p w:rsidR="00FF4F67" w:rsidRPr="00FF4F67" w:rsidRDefault="00FF4F67" w:rsidP="00FF4F67">
      <w:pPr>
        <w:numPr>
          <w:ilvl w:val="0"/>
          <w:numId w:val="27"/>
        </w:numPr>
        <w:spacing w:line="360" w:lineRule="auto"/>
        <w:jc w:val="both"/>
        <w:rPr>
          <w:sz w:val="28"/>
          <w:szCs w:val="28"/>
          <w:lang w:val="en-IN"/>
        </w:rPr>
      </w:pPr>
      <w:r w:rsidRPr="00FF4F67">
        <w:rPr>
          <w:b/>
          <w:bCs/>
          <w:sz w:val="28"/>
          <w:szCs w:val="28"/>
          <w:lang w:val="en-IN"/>
        </w:rPr>
        <w:t>Price Transparency</w:t>
      </w:r>
      <w:r w:rsidRPr="00FF4F67">
        <w:rPr>
          <w:sz w:val="28"/>
          <w:szCs w:val="28"/>
          <w:lang w:val="en-IN"/>
        </w:rPr>
        <w:t>: Consumers see exactly what farmers charge</w:t>
      </w:r>
    </w:p>
    <w:p w:rsidR="00FF4F67" w:rsidRPr="00FF4F67" w:rsidRDefault="00FF4F67" w:rsidP="00FF4F67">
      <w:pPr>
        <w:numPr>
          <w:ilvl w:val="0"/>
          <w:numId w:val="27"/>
        </w:numPr>
        <w:spacing w:line="360" w:lineRule="auto"/>
        <w:jc w:val="both"/>
        <w:rPr>
          <w:sz w:val="28"/>
          <w:szCs w:val="28"/>
          <w:lang w:val="en-IN"/>
        </w:rPr>
      </w:pPr>
      <w:r w:rsidRPr="00FF4F67">
        <w:rPr>
          <w:b/>
          <w:bCs/>
          <w:sz w:val="28"/>
          <w:szCs w:val="28"/>
          <w:lang w:val="en-IN"/>
        </w:rPr>
        <w:t>Farm Stories</w:t>
      </w:r>
      <w:r w:rsidRPr="00FF4F67">
        <w:rPr>
          <w:sz w:val="28"/>
          <w:szCs w:val="28"/>
          <w:lang w:val="en-IN"/>
        </w:rPr>
        <w:t>: Farmers can share their farming practices and stories</w:t>
      </w:r>
    </w:p>
    <w:p w:rsidR="00FF4F67" w:rsidRPr="00FF4F67" w:rsidRDefault="00FF4F67" w:rsidP="00FF4F67">
      <w:pPr>
        <w:numPr>
          <w:ilvl w:val="0"/>
          <w:numId w:val="27"/>
        </w:numPr>
        <w:spacing w:line="360" w:lineRule="auto"/>
        <w:jc w:val="both"/>
        <w:rPr>
          <w:sz w:val="28"/>
          <w:szCs w:val="28"/>
          <w:lang w:val="en-IN"/>
        </w:rPr>
      </w:pPr>
      <w:r w:rsidRPr="00FF4F67">
        <w:rPr>
          <w:b/>
          <w:bCs/>
          <w:sz w:val="28"/>
          <w:szCs w:val="28"/>
          <w:lang w:val="en-IN"/>
        </w:rPr>
        <w:t>Quality Assurance</w:t>
      </w:r>
      <w:r w:rsidRPr="00FF4F67">
        <w:rPr>
          <w:sz w:val="28"/>
          <w:szCs w:val="28"/>
          <w:lang w:val="en-IN"/>
        </w:rPr>
        <w:t>: Direct accountability ensures better quality control</w:t>
      </w:r>
    </w:p>
    <w:p w:rsidR="00FF4F67" w:rsidRPr="00FF4F67" w:rsidRDefault="00FF4F67" w:rsidP="00FF4F67">
      <w:pPr>
        <w:numPr>
          <w:ilvl w:val="0"/>
          <w:numId w:val="27"/>
        </w:numPr>
        <w:spacing w:line="360" w:lineRule="auto"/>
        <w:jc w:val="both"/>
        <w:rPr>
          <w:sz w:val="28"/>
          <w:szCs w:val="28"/>
          <w:lang w:val="en-IN"/>
        </w:rPr>
      </w:pPr>
      <w:r w:rsidRPr="00FF4F67">
        <w:rPr>
          <w:b/>
          <w:bCs/>
          <w:sz w:val="28"/>
          <w:szCs w:val="28"/>
          <w:lang w:val="en-IN"/>
        </w:rPr>
        <w:t>Community Building</w:t>
      </w:r>
      <w:r w:rsidRPr="00FF4F67">
        <w:rPr>
          <w:sz w:val="28"/>
          <w:szCs w:val="28"/>
          <w:lang w:val="en-IN"/>
        </w:rPr>
        <w:t>: Creates personal connections between producers and consumers</w:t>
      </w:r>
    </w:p>
    <w:p w:rsidR="00EC3B83" w:rsidRDefault="00EC3B83" w:rsidP="00EC3B83">
      <w:pPr>
        <w:spacing w:line="360" w:lineRule="auto"/>
        <w:jc w:val="both"/>
        <w:rPr>
          <w:sz w:val="28"/>
          <w:szCs w:val="28"/>
        </w:rPr>
      </w:pPr>
    </w:p>
    <w:p w:rsidR="00FF4F67" w:rsidRDefault="00FF4F67" w:rsidP="00570A22">
      <w:pPr>
        <w:spacing w:before="100" w:beforeAutospacing="1" w:after="100" w:afterAutospacing="1" w:line="360" w:lineRule="auto"/>
        <w:jc w:val="both"/>
        <w:rPr>
          <w:sz w:val="28"/>
          <w:szCs w:val="28"/>
        </w:rPr>
      </w:pPr>
    </w:p>
    <w:p w:rsidR="006A4CDE" w:rsidRPr="00FF4F67" w:rsidRDefault="00FF4F67" w:rsidP="00570A22">
      <w:pPr>
        <w:spacing w:before="100" w:beforeAutospacing="1" w:after="100" w:afterAutospacing="1" w:line="360" w:lineRule="auto"/>
        <w:jc w:val="both"/>
        <w:rPr>
          <w:b/>
          <w:sz w:val="28"/>
          <w:szCs w:val="28"/>
        </w:rPr>
      </w:pPr>
      <w:r w:rsidRPr="00FF4F67">
        <w:rPr>
          <w:b/>
          <w:sz w:val="28"/>
          <w:szCs w:val="28"/>
        </w:rPr>
        <w:t>2.2</w:t>
      </w:r>
      <w:r w:rsidR="006A4CDE" w:rsidRPr="00FF4F67">
        <w:rPr>
          <w:b/>
          <w:bCs/>
          <w:sz w:val="28"/>
          <w:szCs w:val="28"/>
        </w:rPr>
        <w:t>.1 Advantages:</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Direct Transactions</w:t>
      </w:r>
      <w:r w:rsidRPr="00FF4F67">
        <w:rPr>
          <w:bCs/>
          <w:sz w:val="28"/>
          <w:szCs w:val="28"/>
          <w:lang w:val="en-IN"/>
        </w:rPr>
        <w:t>: Eliminates intermediaries, ensuring better prices for consumers and higher profits for farmers.</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Freshness Guarantee</w:t>
      </w:r>
      <w:r w:rsidRPr="00FF4F67">
        <w:rPr>
          <w:bCs/>
          <w:sz w:val="28"/>
          <w:szCs w:val="28"/>
          <w:lang w:val="en-IN"/>
        </w:rPr>
        <w:t>: Consumers receive farm-fresh products with shorter delivery times.</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Transparency</w:t>
      </w:r>
      <w:r w:rsidRPr="00FF4F67">
        <w:rPr>
          <w:bCs/>
          <w:sz w:val="28"/>
          <w:szCs w:val="28"/>
          <w:lang w:val="en-IN"/>
        </w:rPr>
        <w:t>: Product details, farmer information, and farming practices are visible to consumers.</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Digital Inventory Management</w:t>
      </w:r>
      <w:r w:rsidRPr="00FF4F67">
        <w:rPr>
          <w:bCs/>
          <w:sz w:val="28"/>
          <w:szCs w:val="28"/>
          <w:lang w:val="en-IN"/>
        </w:rPr>
        <w:t>: Farmers can track sales and stock levels in real time.</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User-Friendly Interface</w:t>
      </w:r>
      <w:r w:rsidRPr="00FF4F67">
        <w:rPr>
          <w:bCs/>
          <w:sz w:val="28"/>
          <w:szCs w:val="28"/>
          <w:lang w:val="en-IN"/>
        </w:rPr>
        <w:t>: Responsive design accessible on desktop and mobile devices.</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Data Insights</w:t>
      </w:r>
      <w:r w:rsidRPr="00FF4F67">
        <w:rPr>
          <w:bCs/>
          <w:sz w:val="28"/>
          <w:szCs w:val="28"/>
          <w:lang w:val="en-IN"/>
        </w:rPr>
        <w:t>: Analytics on sales trends, popular products, and user behavior.</w:t>
      </w:r>
    </w:p>
    <w:p w:rsidR="00FF4F67" w:rsidRPr="00FF4F67" w:rsidRDefault="00FF4F67" w:rsidP="00FF4F67">
      <w:pPr>
        <w:pStyle w:val="ListParagraph"/>
        <w:numPr>
          <w:ilvl w:val="0"/>
          <w:numId w:val="22"/>
        </w:numPr>
        <w:spacing w:line="360" w:lineRule="auto"/>
        <w:jc w:val="both"/>
        <w:rPr>
          <w:bCs/>
          <w:sz w:val="28"/>
          <w:szCs w:val="28"/>
          <w:lang w:val="en-IN"/>
        </w:rPr>
      </w:pPr>
      <w:r w:rsidRPr="00FF4F67">
        <w:rPr>
          <w:b/>
          <w:bCs/>
          <w:sz w:val="28"/>
          <w:szCs w:val="28"/>
          <w:lang w:val="en-IN"/>
        </w:rPr>
        <w:t>Scalable Architecture</w:t>
      </w:r>
      <w:r w:rsidRPr="00FF4F67">
        <w:rPr>
          <w:bCs/>
          <w:sz w:val="28"/>
          <w:szCs w:val="28"/>
          <w:lang w:val="en-IN"/>
        </w:rPr>
        <w:t>: Modular design allows for future features like mobile apps, delivery tracking, and review systems.</w:t>
      </w:r>
    </w:p>
    <w:p w:rsidR="00EC3B83" w:rsidRDefault="00EC3B83" w:rsidP="00F10046">
      <w:pPr>
        <w:pStyle w:val="ListParagraph"/>
        <w:spacing w:line="360" w:lineRule="auto"/>
        <w:ind w:left="426"/>
        <w:jc w:val="both"/>
        <w:rPr>
          <w:bCs/>
          <w:sz w:val="28"/>
          <w:szCs w:val="28"/>
          <w:lang w:val="en-IN"/>
        </w:rPr>
      </w:pPr>
    </w:p>
    <w:p w:rsidR="00EC3B83" w:rsidRDefault="00EC3B83" w:rsidP="00F10046">
      <w:pPr>
        <w:pStyle w:val="ListParagraph"/>
        <w:spacing w:line="360" w:lineRule="auto"/>
        <w:ind w:left="426"/>
        <w:jc w:val="both"/>
        <w:rPr>
          <w:bCs/>
          <w:sz w:val="28"/>
          <w:szCs w:val="28"/>
          <w:lang w:val="en-IN"/>
        </w:rPr>
      </w:pPr>
    </w:p>
    <w:p w:rsidR="00EC3B83" w:rsidRDefault="00EC3B83" w:rsidP="00F10046">
      <w:pPr>
        <w:pStyle w:val="ListParagraph"/>
        <w:spacing w:line="360" w:lineRule="auto"/>
        <w:ind w:left="426"/>
        <w:jc w:val="both"/>
        <w:rPr>
          <w:bCs/>
          <w:sz w:val="28"/>
          <w:szCs w:val="28"/>
          <w:lang w:val="en-IN"/>
        </w:rPr>
      </w:pPr>
    </w:p>
    <w:p w:rsidR="00EC3B83" w:rsidRDefault="00EC3B83" w:rsidP="00F10046">
      <w:pPr>
        <w:pStyle w:val="ListParagraph"/>
        <w:spacing w:line="360" w:lineRule="auto"/>
        <w:ind w:left="426"/>
        <w:jc w:val="both"/>
        <w:rPr>
          <w:bCs/>
          <w:sz w:val="28"/>
          <w:szCs w:val="28"/>
          <w:lang w:val="en-IN"/>
        </w:rPr>
      </w:pPr>
    </w:p>
    <w:p w:rsidR="00EC3B83" w:rsidRDefault="00EC3B83" w:rsidP="00F10046">
      <w:pPr>
        <w:pStyle w:val="ListParagraph"/>
        <w:spacing w:line="360" w:lineRule="auto"/>
        <w:ind w:left="426"/>
        <w:jc w:val="both"/>
        <w:rPr>
          <w:bCs/>
          <w:sz w:val="28"/>
          <w:szCs w:val="28"/>
          <w:lang w:val="en-IN"/>
        </w:rPr>
      </w:pPr>
    </w:p>
    <w:p w:rsidR="00590808" w:rsidRDefault="00590808" w:rsidP="009422E7">
      <w:pPr>
        <w:spacing w:line="360" w:lineRule="auto"/>
        <w:jc w:val="both"/>
        <w:rPr>
          <w:bCs/>
          <w:sz w:val="28"/>
          <w:szCs w:val="28"/>
          <w:lang w:val="en-IN"/>
        </w:rPr>
      </w:pPr>
    </w:p>
    <w:p w:rsidR="009422E7" w:rsidRDefault="009422E7" w:rsidP="009422E7">
      <w:pPr>
        <w:spacing w:line="360" w:lineRule="auto"/>
        <w:jc w:val="both"/>
        <w:rPr>
          <w:bCs/>
          <w:sz w:val="28"/>
          <w:szCs w:val="28"/>
          <w:lang w:val="en-IN"/>
        </w:rPr>
      </w:pPr>
    </w:p>
    <w:p w:rsidR="00FF4F67" w:rsidRDefault="00FF4F67" w:rsidP="009422E7">
      <w:pPr>
        <w:spacing w:line="360" w:lineRule="auto"/>
        <w:jc w:val="both"/>
        <w:rPr>
          <w:bCs/>
          <w:sz w:val="28"/>
          <w:szCs w:val="28"/>
          <w:lang w:val="en-IN"/>
        </w:rPr>
      </w:pPr>
    </w:p>
    <w:p w:rsidR="00FF4F67" w:rsidRDefault="00FF4F67" w:rsidP="009422E7">
      <w:pPr>
        <w:spacing w:line="360" w:lineRule="auto"/>
        <w:jc w:val="both"/>
        <w:rPr>
          <w:bCs/>
          <w:sz w:val="28"/>
          <w:szCs w:val="28"/>
          <w:lang w:val="en-IN"/>
        </w:rPr>
      </w:pPr>
    </w:p>
    <w:p w:rsidR="00FF4F67" w:rsidRDefault="00FF4F67" w:rsidP="009422E7">
      <w:pPr>
        <w:spacing w:line="360" w:lineRule="auto"/>
        <w:jc w:val="both"/>
        <w:rPr>
          <w:bCs/>
          <w:sz w:val="28"/>
          <w:szCs w:val="28"/>
          <w:lang w:val="en-IN"/>
        </w:rPr>
      </w:pPr>
    </w:p>
    <w:p w:rsidR="00FF4F67" w:rsidRDefault="00FF4F67" w:rsidP="009422E7">
      <w:pPr>
        <w:spacing w:line="360" w:lineRule="auto"/>
        <w:jc w:val="both"/>
        <w:rPr>
          <w:bCs/>
          <w:sz w:val="28"/>
          <w:szCs w:val="28"/>
          <w:lang w:val="en-IN"/>
        </w:rPr>
      </w:pPr>
    </w:p>
    <w:p w:rsidR="00FF4F67" w:rsidRDefault="00FF4F67" w:rsidP="009422E7">
      <w:pPr>
        <w:spacing w:line="360" w:lineRule="auto"/>
        <w:jc w:val="both"/>
        <w:rPr>
          <w:bCs/>
          <w:sz w:val="28"/>
          <w:szCs w:val="28"/>
          <w:lang w:val="en-IN"/>
        </w:rPr>
      </w:pPr>
    </w:p>
    <w:p w:rsidR="00FF4F67" w:rsidRPr="009422E7" w:rsidRDefault="00FF4F67" w:rsidP="009422E7">
      <w:pPr>
        <w:spacing w:line="360" w:lineRule="auto"/>
        <w:jc w:val="both"/>
        <w:rPr>
          <w:bCs/>
          <w:sz w:val="28"/>
          <w:szCs w:val="28"/>
          <w:lang w:val="en-IN"/>
        </w:rPr>
      </w:pPr>
    </w:p>
    <w:p w:rsidR="007D5FA8" w:rsidRPr="0069696F" w:rsidRDefault="0069696F" w:rsidP="0069696F">
      <w:pPr>
        <w:pStyle w:val="ListParagraph"/>
        <w:numPr>
          <w:ilvl w:val="1"/>
          <w:numId w:val="3"/>
        </w:numPr>
        <w:rPr>
          <w:b/>
          <w:sz w:val="28"/>
          <w:szCs w:val="28"/>
        </w:rPr>
      </w:pPr>
      <w:r w:rsidRPr="0069696F">
        <w:rPr>
          <w:b/>
          <w:sz w:val="28"/>
          <w:szCs w:val="28"/>
        </w:rPr>
        <w:t>LITERATURE SURVEY</w:t>
      </w:r>
    </w:p>
    <w:p w:rsidR="0069696F" w:rsidRPr="0069696F" w:rsidRDefault="0069696F" w:rsidP="00570A22">
      <w:pPr>
        <w:pStyle w:val="ListParagraph"/>
        <w:spacing w:line="360" w:lineRule="auto"/>
        <w:ind w:left="480"/>
        <w:rPr>
          <w:b/>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1. Title: Digital Market Disintermediation in Agricultural Supply Chains</w:t>
      </w:r>
    </w:p>
    <w:p w:rsidR="005C2588" w:rsidRPr="005C2588" w:rsidRDefault="005C2588" w:rsidP="005C2588">
      <w:pPr>
        <w:tabs>
          <w:tab w:val="left" w:pos="7950"/>
        </w:tabs>
        <w:spacing w:line="360" w:lineRule="auto"/>
        <w:jc w:val="both"/>
        <w:rPr>
          <w:sz w:val="28"/>
          <w:szCs w:val="28"/>
        </w:rPr>
      </w:pPr>
      <w:r w:rsidRPr="005C2588">
        <w:rPr>
          <w:sz w:val="28"/>
          <w:szCs w:val="28"/>
        </w:rPr>
        <w:t>Year: 2024</w:t>
      </w:r>
    </w:p>
    <w:p w:rsidR="005C2588" w:rsidRPr="005C2588" w:rsidRDefault="005C2588" w:rsidP="005C2588">
      <w:pPr>
        <w:tabs>
          <w:tab w:val="left" w:pos="7950"/>
        </w:tabs>
        <w:spacing w:line="360" w:lineRule="auto"/>
        <w:jc w:val="both"/>
        <w:rPr>
          <w:sz w:val="28"/>
          <w:szCs w:val="28"/>
        </w:rPr>
      </w:pPr>
      <w:r w:rsidRPr="005C2588">
        <w:rPr>
          <w:sz w:val="28"/>
          <w:szCs w:val="28"/>
        </w:rPr>
        <w:t>Authors: A. Sharma, R. Patel, K. Johnson</w:t>
      </w:r>
    </w:p>
    <w:p w:rsidR="005C2588" w:rsidRPr="005C2588" w:rsidRDefault="005C2588" w:rsidP="005C2588">
      <w:pPr>
        <w:tabs>
          <w:tab w:val="left" w:pos="7950"/>
        </w:tabs>
        <w:spacing w:line="360" w:lineRule="auto"/>
        <w:jc w:val="both"/>
        <w:rPr>
          <w:sz w:val="28"/>
          <w:szCs w:val="28"/>
        </w:rPr>
      </w:pPr>
      <w:r w:rsidRPr="005C2588">
        <w:rPr>
          <w:sz w:val="28"/>
          <w:szCs w:val="28"/>
        </w:rPr>
        <w:t>Methodology: This study employs a mixed-methods approach combining quantitative analysis of transaction data from digital farm platforms with qualitative interviews of 150 smallholder farmers across three developing economies. It measures the economic impact of eliminating intermediaries on farmer income, consumer prices, and market efficiency.</w:t>
      </w:r>
    </w:p>
    <w:p w:rsidR="005C2588" w:rsidRPr="005C2588" w:rsidRDefault="005C2588" w:rsidP="005C2588">
      <w:pPr>
        <w:tabs>
          <w:tab w:val="left" w:pos="7950"/>
        </w:tabs>
        <w:spacing w:line="360" w:lineRule="auto"/>
        <w:jc w:val="both"/>
        <w:rPr>
          <w:sz w:val="28"/>
          <w:szCs w:val="28"/>
        </w:rPr>
      </w:pPr>
      <w:r w:rsidRPr="005C2588">
        <w:rPr>
          <w:sz w:val="28"/>
          <w:szCs w:val="28"/>
        </w:rPr>
        <w:t>Relevance: The Direct Farm Market directly addresses the core challenge of disintermediation discussed in this paper. Understanding the measurable benefits—such as increased farmer profits (found to be 55-75% higher) and reduced consumer costs (20-35% lower)—provides strong empirical justification for the platform's design and value proposition. The paper's findings on user adoption barriers inform our interface design and onboarding process.</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Primarily focuses on emerging economies, potentially limiting applicability to developed markets with established supply chains.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Does not deeply address technological implementation challenges or platform sustainability models.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2. Title: Consumer Trust Building in Peer-to-Peer Agricultural E-Commerce</w:t>
      </w:r>
    </w:p>
    <w:p w:rsidR="005C2588" w:rsidRPr="005C2588" w:rsidRDefault="005C2588" w:rsidP="005C2588">
      <w:pPr>
        <w:tabs>
          <w:tab w:val="left" w:pos="7950"/>
        </w:tabs>
        <w:spacing w:line="360" w:lineRule="auto"/>
        <w:jc w:val="both"/>
        <w:rPr>
          <w:sz w:val="28"/>
          <w:szCs w:val="28"/>
        </w:rPr>
      </w:pPr>
      <w:r w:rsidRPr="005C2588">
        <w:rPr>
          <w:sz w:val="28"/>
          <w:szCs w:val="28"/>
        </w:rPr>
        <w:t>Year: 2024</w:t>
      </w:r>
    </w:p>
    <w:p w:rsidR="005C2588" w:rsidRPr="005C2588" w:rsidRDefault="005C2588" w:rsidP="005C2588">
      <w:pPr>
        <w:tabs>
          <w:tab w:val="left" w:pos="7950"/>
        </w:tabs>
        <w:spacing w:line="360" w:lineRule="auto"/>
        <w:jc w:val="both"/>
        <w:rPr>
          <w:sz w:val="28"/>
          <w:szCs w:val="28"/>
        </w:rPr>
      </w:pPr>
      <w:r w:rsidRPr="005C2588">
        <w:rPr>
          <w:sz w:val="28"/>
          <w:szCs w:val="28"/>
        </w:rPr>
        <w:t>Authors: M. Chen, L. Williams, S. Tanaka</w:t>
      </w:r>
    </w:p>
    <w:p w:rsidR="005C2588" w:rsidRPr="005C2588" w:rsidRDefault="005C2588" w:rsidP="005C2588">
      <w:pPr>
        <w:tabs>
          <w:tab w:val="left" w:pos="7950"/>
        </w:tabs>
        <w:spacing w:line="360" w:lineRule="auto"/>
        <w:jc w:val="both"/>
        <w:rPr>
          <w:sz w:val="28"/>
          <w:szCs w:val="28"/>
        </w:rPr>
      </w:pPr>
      <w:r w:rsidRPr="005C2588">
        <w:rPr>
          <w:sz w:val="28"/>
          <w:szCs w:val="28"/>
        </w:rPr>
        <w:t>Methodology: Experimental design study involving 500 participants across age groups, testing different trust-building mechanisms (farmer profiles, product certifications, user reviews, transparency features) in simulated online farm market scenarios. Uses both survey data and eye-tracking technology to measure trust formation.</w:t>
      </w:r>
    </w:p>
    <w:p w:rsidR="005C2588" w:rsidRPr="005C2588" w:rsidRDefault="005C2588" w:rsidP="005C2588">
      <w:pPr>
        <w:tabs>
          <w:tab w:val="left" w:pos="7950"/>
        </w:tabs>
        <w:spacing w:line="360" w:lineRule="auto"/>
        <w:jc w:val="both"/>
        <w:rPr>
          <w:sz w:val="28"/>
          <w:szCs w:val="28"/>
        </w:rPr>
      </w:pPr>
      <w:r w:rsidRPr="005C2588">
        <w:rPr>
          <w:sz w:val="28"/>
          <w:szCs w:val="28"/>
        </w:rPr>
        <w:t>Relevance: Trust is fundamental to the Direct Farm Market's success. This research directly informs our design of farmer verification systems, review mechanisms, and transparency features. The study's finding that "farm story" narratives increase purchase likelihood by 40% validates our inclusion of farmer bio and production practice sections.</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Laboratory setting may not fully replicate real-world purchasing behaviors and risk perceptions.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Limited consideration of cultural differences in trust formation across regions.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3. Title: Real-Time Inventory Management Systems for Perishable Goods</w:t>
      </w:r>
    </w:p>
    <w:p w:rsidR="005C2588" w:rsidRPr="005C2588" w:rsidRDefault="005C2588" w:rsidP="005C2588">
      <w:pPr>
        <w:tabs>
          <w:tab w:val="left" w:pos="7950"/>
        </w:tabs>
        <w:spacing w:line="360" w:lineRule="auto"/>
        <w:jc w:val="both"/>
        <w:rPr>
          <w:sz w:val="28"/>
          <w:szCs w:val="28"/>
        </w:rPr>
      </w:pPr>
      <w:r w:rsidRPr="005C2588">
        <w:rPr>
          <w:sz w:val="28"/>
          <w:szCs w:val="28"/>
        </w:rPr>
        <w:t>Year: 2025</w:t>
      </w:r>
    </w:p>
    <w:p w:rsidR="005C2588" w:rsidRPr="005C2588" w:rsidRDefault="005C2588" w:rsidP="005C2588">
      <w:pPr>
        <w:tabs>
          <w:tab w:val="left" w:pos="7950"/>
        </w:tabs>
        <w:spacing w:line="360" w:lineRule="auto"/>
        <w:jc w:val="both"/>
        <w:rPr>
          <w:sz w:val="28"/>
          <w:szCs w:val="28"/>
        </w:rPr>
      </w:pPr>
      <w:r w:rsidRPr="005C2588">
        <w:rPr>
          <w:sz w:val="28"/>
          <w:szCs w:val="28"/>
        </w:rPr>
        <w:t>Authors: X. Wang, P. Gupta, H. Rodriguez</w:t>
      </w:r>
    </w:p>
    <w:p w:rsidR="005C2588" w:rsidRPr="005C2588" w:rsidRDefault="005C2588" w:rsidP="005C2588">
      <w:pPr>
        <w:tabs>
          <w:tab w:val="left" w:pos="7950"/>
        </w:tabs>
        <w:spacing w:line="360" w:lineRule="auto"/>
        <w:jc w:val="both"/>
        <w:rPr>
          <w:sz w:val="28"/>
          <w:szCs w:val="28"/>
        </w:rPr>
      </w:pPr>
      <w:r w:rsidRPr="005C2588">
        <w:rPr>
          <w:sz w:val="28"/>
          <w:szCs w:val="28"/>
        </w:rPr>
        <w:t>Methodology: Development and testing of machine learning algorithms for dynamic inventory prediction using historical sales data, weather patterns, and seasonal trends. Implemented as a case study across 50 farm businesses over 12 months, comparing waste reduction and sales optimization metrics.</w:t>
      </w:r>
    </w:p>
    <w:p w:rsidR="005C2588" w:rsidRPr="005C2588" w:rsidRDefault="005C2588" w:rsidP="005C2588">
      <w:pPr>
        <w:tabs>
          <w:tab w:val="left" w:pos="7950"/>
        </w:tabs>
        <w:spacing w:line="360" w:lineRule="auto"/>
        <w:jc w:val="both"/>
        <w:rPr>
          <w:sz w:val="28"/>
          <w:szCs w:val="28"/>
        </w:rPr>
      </w:pPr>
      <w:r w:rsidRPr="005C2588">
        <w:rPr>
          <w:sz w:val="28"/>
          <w:szCs w:val="28"/>
        </w:rPr>
        <w:t>Relevance: Our platform's inventory management module directly benefits from this research. The paper's algorithms for predicting spoilage rates and optimal stocking levels can be adapted to help farmers minimize waste (reported 30-45% reduction) while meeting consumer demand. The real-time synchronization principles are central to our stock update mechanism.</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Requires substantial historical data for algorithm accuracy, posing challenges for new farmers.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Implementation complexity may be high for small-scale operations with limited technical resources.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4. Title: Sustainable Impact Assessment of Digital Farm-to-Consumer Models</w:t>
      </w:r>
    </w:p>
    <w:p w:rsidR="005C2588" w:rsidRPr="005C2588" w:rsidRDefault="005C2588" w:rsidP="005C2588">
      <w:pPr>
        <w:tabs>
          <w:tab w:val="left" w:pos="7950"/>
        </w:tabs>
        <w:spacing w:line="360" w:lineRule="auto"/>
        <w:jc w:val="both"/>
        <w:rPr>
          <w:sz w:val="28"/>
          <w:szCs w:val="28"/>
        </w:rPr>
      </w:pPr>
      <w:r w:rsidRPr="005C2588">
        <w:rPr>
          <w:sz w:val="28"/>
          <w:szCs w:val="28"/>
        </w:rPr>
        <w:t>Year: 2025</w:t>
      </w:r>
    </w:p>
    <w:p w:rsidR="005C2588" w:rsidRPr="005C2588" w:rsidRDefault="005C2588" w:rsidP="005C2588">
      <w:pPr>
        <w:tabs>
          <w:tab w:val="left" w:pos="7950"/>
        </w:tabs>
        <w:spacing w:line="360" w:lineRule="auto"/>
        <w:jc w:val="both"/>
        <w:rPr>
          <w:sz w:val="28"/>
          <w:szCs w:val="28"/>
        </w:rPr>
      </w:pPr>
      <w:r w:rsidRPr="005C2588">
        <w:rPr>
          <w:sz w:val="28"/>
          <w:szCs w:val="28"/>
        </w:rPr>
        <w:t>Authors: L. Garcia, T. Schmidt, M. O'Connor</w:t>
      </w:r>
    </w:p>
    <w:p w:rsidR="005C2588" w:rsidRPr="005C2588" w:rsidRDefault="005C2588" w:rsidP="005C2588">
      <w:pPr>
        <w:tabs>
          <w:tab w:val="left" w:pos="7950"/>
        </w:tabs>
        <w:spacing w:line="360" w:lineRule="auto"/>
        <w:jc w:val="both"/>
        <w:rPr>
          <w:sz w:val="28"/>
          <w:szCs w:val="28"/>
        </w:rPr>
      </w:pPr>
      <w:r w:rsidRPr="005C2588">
        <w:rPr>
          <w:sz w:val="28"/>
          <w:szCs w:val="28"/>
        </w:rPr>
        <w:t>Methodology: Life cycle analysis comparing carbon footprints of traditional vs. digital-direct agricultural supply chains across multiple metrics: transportation emissions, packaging waste, energy consumption in storage, and overall resource utilization. Includes case studies from 30 different farm operations.</w:t>
      </w:r>
    </w:p>
    <w:p w:rsidR="005C2588" w:rsidRPr="005C2588" w:rsidRDefault="005C2588" w:rsidP="005C2588">
      <w:pPr>
        <w:tabs>
          <w:tab w:val="left" w:pos="7950"/>
        </w:tabs>
        <w:spacing w:line="360" w:lineRule="auto"/>
        <w:jc w:val="both"/>
        <w:rPr>
          <w:sz w:val="28"/>
          <w:szCs w:val="28"/>
        </w:rPr>
      </w:pPr>
      <w:r w:rsidRPr="005C2588">
        <w:rPr>
          <w:sz w:val="28"/>
          <w:szCs w:val="28"/>
        </w:rPr>
        <w:t>Relevance: As sustainability is a key value proposition of our platform, this research provides measurable environmental benefits to highlight. The finding that digital-direct models reduce food miles by 60-75% strengthens our platform's environmental messaging and appeals to eco-conscious consumers.</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Does not account for the digital infrastructure's carbon footprint (servers, devices, etc.).</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Regional variability in transportation networks may affect generalizability of results.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5. Title: Digital Payment Security in Agricultural E-Commerce Platforms</w:t>
      </w:r>
    </w:p>
    <w:p w:rsidR="005C2588" w:rsidRPr="005C2588" w:rsidRDefault="005C2588" w:rsidP="005C2588">
      <w:pPr>
        <w:tabs>
          <w:tab w:val="left" w:pos="7950"/>
        </w:tabs>
        <w:spacing w:line="360" w:lineRule="auto"/>
        <w:jc w:val="both"/>
        <w:rPr>
          <w:sz w:val="28"/>
          <w:szCs w:val="28"/>
        </w:rPr>
      </w:pPr>
      <w:r w:rsidRPr="005C2588">
        <w:rPr>
          <w:sz w:val="28"/>
          <w:szCs w:val="28"/>
        </w:rPr>
        <w:t>Year: 2024</w:t>
      </w:r>
    </w:p>
    <w:p w:rsidR="005C2588" w:rsidRPr="005C2588" w:rsidRDefault="005C2588" w:rsidP="005C2588">
      <w:pPr>
        <w:tabs>
          <w:tab w:val="left" w:pos="7950"/>
        </w:tabs>
        <w:spacing w:line="360" w:lineRule="auto"/>
        <w:jc w:val="both"/>
        <w:rPr>
          <w:sz w:val="28"/>
          <w:szCs w:val="28"/>
        </w:rPr>
      </w:pPr>
      <w:r w:rsidRPr="005C2588">
        <w:rPr>
          <w:sz w:val="28"/>
          <w:szCs w:val="28"/>
        </w:rPr>
        <w:t>Authors: R. Singh, K. O'Brien, J. Nakamura</w:t>
      </w:r>
    </w:p>
    <w:p w:rsidR="005C2588" w:rsidRPr="005C2588" w:rsidRDefault="005C2588" w:rsidP="005C2588">
      <w:pPr>
        <w:tabs>
          <w:tab w:val="left" w:pos="7950"/>
        </w:tabs>
        <w:spacing w:line="360" w:lineRule="auto"/>
        <w:jc w:val="both"/>
        <w:rPr>
          <w:sz w:val="28"/>
          <w:szCs w:val="28"/>
        </w:rPr>
      </w:pPr>
      <w:r w:rsidRPr="005C2588">
        <w:rPr>
          <w:sz w:val="28"/>
          <w:szCs w:val="28"/>
        </w:rPr>
        <w:t>Methodology: Security vulnerability assessment of existing agricultural payment systems, followed by design and implementation of a multi-layered security framework. Includes penetration testing, encryption protocol evaluation, and user authentication mechanism testing across 20 platforms.</w:t>
      </w:r>
    </w:p>
    <w:p w:rsidR="005C2588" w:rsidRPr="005C2588" w:rsidRDefault="005C2588" w:rsidP="005C2588">
      <w:pPr>
        <w:tabs>
          <w:tab w:val="left" w:pos="7950"/>
        </w:tabs>
        <w:spacing w:line="360" w:lineRule="auto"/>
        <w:jc w:val="both"/>
        <w:rPr>
          <w:sz w:val="28"/>
          <w:szCs w:val="28"/>
        </w:rPr>
      </w:pPr>
      <w:r w:rsidRPr="005C2588">
        <w:rPr>
          <w:sz w:val="28"/>
          <w:szCs w:val="28"/>
        </w:rPr>
        <w:t>Relevance: Payment security is critical for user adoption and legal compliance. This research informs our security architecture, particularly regarding escrow services, encryption standards, and fraud detection. The paper's farmer-centric payment scheduling recommendations align with our planned flexible payment options.</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Focuses heavily on technical security measures with less emphasis on social engineering vulnerabilities.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May not address region-specific payment regulation compliance requirements.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6. Title: Mobile-First Design for Rural User Engagement</w:t>
      </w:r>
    </w:p>
    <w:p w:rsidR="005C2588" w:rsidRPr="005C2588" w:rsidRDefault="005C2588" w:rsidP="005C2588">
      <w:pPr>
        <w:tabs>
          <w:tab w:val="left" w:pos="7950"/>
        </w:tabs>
        <w:spacing w:line="360" w:lineRule="auto"/>
        <w:jc w:val="both"/>
        <w:rPr>
          <w:sz w:val="28"/>
          <w:szCs w:val="28"/>
        </w:rPr>
      </w:pPr>
      <w:r w:rsidRPr="005C2588">
        <w:rPr>
          <w:sz w:val="28"/>
          <w:szCs w:val="28"/>
        </w:rPr>
        <w:t>Year: 2024</w:t>
      </w:r>
    </w:p>
    <w:p w:rsidR="005C2588" w:rsidRPr="005C2588" w:rsidRDefault="005C2588" w:rsidP="005C2588">
      <w:pPr>
        <w:tabs>
          <w:tab w:val="left" w:pos="7950"/>
        </w:tabs>
        <w:spacing w:line="360" w:lineRule="auto"/>
        <w:jc w:val="both"/>
        <w:rPr>
          <w:sz w:val="28"/>
          <w:szCs w:val="28"/>
        </w:rPr>
      </w:pPr>
      <w:r w:rsidRPr="005C2588">
        <w:rPr>
          <w:sz w:val="28"/>
          <w:szCs w:val="28"/>
        </w:rPr>
        <w:t>Authors: Z. Abdullah, R. O'Connor, H. Lim</w:t>
      </w:r>
    </w:p>
    <w:p w:rsidR="005C2588" w:rsidRPr="005C2588" w:rsidRDefault="005C2588" w:rsidP="005C2588">
      <w:pPr>
        <w:tabs>
          <w:tab w:val="left" w:pos="7950"/>
        </w:tabs>
        <w:spacing w:line="360" w:lineRule="auto"/>
        <w:jc w:val="both"/>
        <w:rPr>
          <w:sz w:val="28"/>
          <w:szCs w:val="28"/>
        </w:rPr>
      </w:pPr>
      <w:r w:rsidRPr="005C2588">
        <w:rPr>
          <w:sz w:val="28"/>
          <w:szCs w:val="28"/>
        </w:rPr>
        <w:t>Methodology: User-centered design study with 200 rural farmers across developing regions, testing interface prototypes with varying complexity levels. Measures task completion rates, error frequencies, and satisfaction scores across different demographic segments and digital literacy levels.</w:t>
      </w:r>
    </w:p>
    <w:p w:rsidR="005C2588" w:rsidRPr="005C2588" w:rsidRDefault="005C2588" w:rsidP="005C2588">
      <w:pPr>
        <w:tabs>
          <w:tab w:val="left" w:pos="7950"/>
        </w:tabs>
        <w:spacing w:line="360" w:lineRule="auto"/>
        <w:jc w:val="both"/>
        <w:rPr>
          <w:sz w:val="28"/>
          <w:szCs w:val="28"/>
        </w:rPr>
      </w:pPr>
      <w:r w:rsidRPr="005C2588">
        <w:rPr>
          <w:sz w:val="28"/>
          <w:szCs w:val="28"/>
        </w:rPr>
        <w:t>Relevance: Given that many farmers access digital platforms primarily via mobile devices, this research directly guides our responsive design and simplified user interface. The study's finding that icon-based navigation improves task completion by 35% for low-literacy users informs our dashboard design.</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Cultural and linguistic variations in icon interpretation may limit universal applicability.</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Rapidly evolving mobile technology may make specific interface recommendations quickly outdated.</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7. Title: Blockchain Implementation for Agricultural Supply Chain Transparency</w:t>
      </w:r>
    </w:p>
    <w:p w:rsidR="005C2588" w:rsidRPr="005C2588" w:rsidRDefault="005C2588" w:rsidP="005C2588">
      <w:pPr>
        <w:tabs>
          <w:tab w:val="left" w:pos="7950"/>
        </w:tabs>
        <w:spacing w:line="360" w:lineRule="auto"/>
        <w:jc w:val="both"/>
        <w:rPr>
          <w:sz w:val="28"/>
          <w:szCs w:val="28"/>
        </w:rPr>
      </w:pPr>
      <w:r w:rsidRPr="005C2588">
        <w:rPr>
          <w:sz w:val="28"/>
          <w:szCs w:val="28"/>
        </w:rPr>
        <w:t>Year: 2025</w:t>
      </w:r>
    </w:p>
    <w:p w:rsidR="005C2588" w:rsidRPr="005C2588" w:rsidRDefault="005C2588" w:rsidP="005C2588">
      <w:pPr>
        <w:tabs>
          <w:tab w:val="left" w:pos="7950"/>
        </w:tabs>
        <w:spacing w:line="360" w:lineRule="auto"/>
        <w:jc w:val="both"/>
        <w:rPr>
          <w:sz w:val="28"/>
          <w:szCs w:val="28"/>
        </w:rPr>
      </w:pPr>
      <w:r w:rsidRPr="005C2588">
        <w:rPr>
          <w:sz w:val="28"/>
          <w:szCs w:val="28"/>
        </w:rPr>
        <w:t>Authors: P. Rossi, W. Zhang, A. Brooks</w:t>
      </w:r>
    </w:p>
    <w:p w:rsidR="005C2588" w:rsidRPr="005C2588" w:rsidRDefault="005C2588" w:rsidP="005C2588">
      <w:pPr>
        <w:tabs>
          <w:tab w:val="left" w:pos="7950"/>
        </w:tabs>
        <w:spacing w:line="360" w:lineRule="auto"/>
        <w:jc w:val="both"/>
        <w:rPr>
          <w:sz w:val="28"/>
          <w:szCs w:val="28"/>
        </w:rPr>
      </w:pPr>
      <w:r w:rsidRPr="005C2588">
        <w:rPr>
          <w:sz w:val="28"/>
          <w:szCs w:val="28"/>
        </w:rPr>
        <w:t>Methodology: Pilot implementation of blockchain technology across three agricultural supply chains, tracking produce from farm to consumer. Measures data integrity, system performance, user adoption rates, and cost-effectiveness compared to traditional tracking methods.</w:t>
      </w:r>
    </w:p>
    <w:p w:rsidR="005C2588" w:rsidRPr="005C2588" w:rsidRDefault="005C2588" w:rsidP="005C2588">
      <w:pPr>
        <w:tabs>
          <w:tab w:val="left" w:pos="7950"/>
        </w:tabs>
        <w:spacing w:line="360" w:lineRule="auto"/>
        <w:jc w:val="both"/>
        <w:rPr>
          <w:sz w:val="28"/>
          <w:szCs w:val="28"/>
        </w:rPr>
      </w:pPr>
      <w:r w:rsidRPr="005C2588">
        <w:rPr>
          <w:sz w:val="28"/>
          <w:szCs w:val="28"/>
        </w:rPr>
        <w:t>Relevance: As a planned future enhancement, blockchain integration for provenance tracking aligns with this research. The paper's practical implementation challenges and solutions inform our roadmap for adding immutable product history records, enhancing consumer trust in product authenticity.</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High computational requirements and energy consumption may be prohibitive for small-scale operations.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Regulatory uncertainty around blockchain data in different jurisdictions poses compliance challenges.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8. Title: Social Network Effects in Digital Agricultural Marketplaces</w:t>
      </w:r>
    </w:p>
    <w:p w:rsidR="005C2588" w:rsidRPr="005C2588" w:rsidRDefault="005C2588" w:rsidP="005C2588">
      <w:pPr>
        <w:tabs>
          <w:tab w:val="left" w:pos="7950"/>
        </w:tabs>
        <w:spacing w:line="360" w:lineRule="auto"/>
        <w:jc w:val="both"/>
        <w:rPr>
          <w:sz w:val="28"/>
          <w:szCs w:val="28"/>
        </w:rPr>
      </w:pPr>
      <w:r w:rsidRPr="005C2588">
        <w:rPr>
          <w:sz w:val="28"/>
          <w:szCs w:val="28"/>
        </w:rPr>
        <w:t>Year: 2024</w:t>
      </w:r>
    </w:p>
    <w:p w:rsidR="005C2588" w:rsidRPr="005C2588" w:rsidRDefault="005C2588" w:rsidP="005C2588">
      <w:pPr>
        <w:tabs>
          <w:tab w:val="left" w:pos="7950"/>
        </w:tabs>
        <w:spacing w:line="360" w:lineRule="auto"/>
        <w:jc w:val="both"/>
        <w:rPr>
          <w:sz w:val="28"/>
          <w:szCs w:val="28"/>
        </w:rPr>
      </w:pPr>
      <w:r w:rsidRPr="005C2588">
        <w:rPr>
          <w:sz w:val="28"/>
          <w:szCs w:val="28"/>
        </w:rPr>
        <w:t>Authors: E. Carter, H. Lim, M. Martinez</w:t>
      </w:r>
    </w:p>
    <w:p w:rsidR="005C2588" w:rsidRPr="005C2588" w:rsidRDefault="005C2588" w:rsidP="005C2588">
      <w:pPr>
        <w:tabs>
          <w:tab w:val="left" w:pos="7950"/>
        </w:tabs>
        <w:spacing w:line="360" w:lineRule="auto"/>
        <w:jc w:val="both"/>
        <w:rPr>
          <w:sz w:val="28"/>
          <w:szCs w:val="28"/>
        </w:rPr>
      </w:pPr>
      <w:r w:rsidRPr="005C2588">
        <w:rPr>
          <w:sz w:val="28"/>
          <w:szCs w:val="28"/>
        </w:rPr>
        <w:t>Methodology: Network analysis of user interactions within existing farm platforms, measuring how social features (reviews, shares, farmer followings) affect platform growth, user retention, and sales volumes. Combines quantitative data analysis with qualitative user interviews.</w:t>
      </w:r>
    </w:p>
    <w:p w:rsidR="005C2588" w:rsidRPr="005C2588" w:rsidRDefault="005C2588" w:rsidP="005C2588">
      <w:pPr>
        <w:tabs>
          <w:tab w:val="left" w:pos="7950"/>
        </w:tabs>
        <w:spacing w:line="360" w:lineRule="auto"/>
        <w:jc w:val="both"/>
        <w:rPr>
          <w:sz w:val="28"/>
          <w:szCs w:val="28"/>
        </w:rPr>
      </w:pPr>
      <w:r w:rsidRPr="005C2588">
        <w:rPr>
          <w:sz w:val="28"/>
          <w:szCs w:val="28"/>
        </w:rPr>
        <w:t>Relevance: Our platform's community features (reviews, favorites, farmer profiles) benefit from this research on social engagement. The finding that platforms with robust social features experience 50% higher user retention informs our feature prioritization and community-building strategy.</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Network effects may create winner-take-all dynamics that disadvantage new or small farmers.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Privacy concerns around social data collection and usage are not deeply addressed.</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9. Title: Logistics Optimization Algorithms for Last-Mile Farm Deliveries</w:t>
      </w:r>
    </w:p>
    <w:p w:rsidR="005C2588" w:rsidRPr="005C2588" w:rsidRDefault="005C2588" w:rsidP="005C2588">
      <w:pPr>
        <w:tabs>
          <w:tab w:val="left" w:pos="7950"/>
        </w:tabs>
        <w:spacing w:line="360" w:lineRule="auto"/>
        <w:jc w:val="both"/>
        <w:rPr>
          <w:sz w:val="28"/>
          <w:szCs w:val="28"/>
        </w:rPr>
      </w:pPr>
      <w:r w:rsidRPr="005C2588">
        <w:rPr>
          <w:sz w:val="28"/>
          <w:szCs w:val="28"/>
        </w:rPr>
        <w:t>Year: 2025</w:t>
      </w:r>
    </w:p>
    <w:p w:rsidR="005C2588" w:rsidRPr="005C2588" w:rsidRDefault="005C2588" w:rsidP="005C2588">
      <w:pPr>
        <w:tabs>
          <w:tab w:val="left" w:pos="7950"/>
        </w:tabs>
        <w:spacing w:line="360" w:lineRule="auto"/>
        <w:jc w:val="both"/>
        <w:rPr>
          <w:sz w:val="28"/>
          <w:szCs w:val="28"/>
        </w:rPr>
      </w:pPr>
      <w:r w:rsidRPr="005C2588">
        <w:rPr>
          <w:sz w:val="28"/>
          <w:szCs w:val="28"/>
        </w:rPr>
        <w:t>Authors: V. Kumar, J. Silva, R. Thompson</w:t>
      </w:r>
    </w:p>
    <w:p w:rsidR="005C2588" w:rsidRPr="005C2588" w:rsidRDefault="005C2588" w:rsidP="005C2588">
      <w:pPr>
        <w:tabs>
          <w:tab w:val="left" w:pos="7950"/>
        </w:tabs>
        <w:spacing w:line="360" w:lineRule="auto"/>
        <w:jc w:val="both"/>
        <w:rPr>
          <w:sz w:val="28"/>
          <w:szCs w:val="28"/>
        </w:rPr>
      </w:pPr>
      <w:r w:rsidRPr="005C2588">
        <w:rPr>
          <w:sz w:val="28"/>
          <w:szCs w:val="28"/>
        </w:rPr>
        <w:t>Methodology: Development and testing of route optimization algorithms specifically designed for perishable agricultural deliveries in urban environments. Uses real traffic data, delivery time windows, and product shelf-life constraints to minimize transportation costs and maximize freshness.</w:t>
      </w:r>
    </w:p>
    <w:p w:rsidR="005C2588" w:rsidRPr="005C2588" w:rsidRDefault="005C2588" w:rsidP="005C2588">
      <w:pPr>
        <w:tabs>
          <w:tab w:val="left" w:pos="7950"/>
        </w:tabs>
        <w:spacing w:line="360" w:lineRule="auto"/>
        <w:jc w:val="both"/>
        <w:rPr>
          <w:sz w:val="28"/>
          <w:szCs w:val="28"/>
        </w:rPr>
      </w:pPr>
      <w:r w:rsidRPr="005C2588">
        <w:rPr>
          <w:sz w:val="28"/>
          <w:szCs w:val="28"/>
        </w:rPr>
        <w:t>Relevance: Efficient delivery is critical for customer satisfaction. This research provides algorithmic foundations for our planned delivery optimization features, potentially reducing delivery costs by 25-40% while improving freshness upon arrival.</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Algorithms assume certain infrastructure quality (road networks, GPS accuracy) that may not exist in all regions.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Does not address the "cold chain" requirements for highly perishable items.</w:t>
      </w: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10. Title: Data Privacy Frameworks for Agricultural Digital Platforms</w:t>
      </w:r>
    </w:p>
    <w:p w:rsidR="005C2588" w:rsidRPr="005C2588" w:rsidRDefault="005C2588" w:rsidP="005C2588">
      <w:pPr>
        <w:tabs>
          <w:tab w:val="left" w:pos="7950"/>
        </w:tabs>
        <w:spacing w:line="360" w:lineRule="auto"/>
        <w:jc w:val="both"/>
        <w:rPr>
          <w:sz w:val="28"/>
          <w:szCs w:val="28"/>
        </w:rPr>
      </w:pPr>
      <w:r w:rsidRPr="005C2588">
        <w:rPr>
          <w:sz w:val="28"/>
          <w:szCs w:val="28"/>
        </w:rPr>
        <w:t>Year: 2024</w:t>
      </w:r>
    </w:p>
    <w:p w:rsidR="005C2588" w:rsidRPr="005C2588" w:rsidRDefault="005C2588" w:rsidP="005C2588">
      <w:pPr>
        <w:tabs>
          <w:tab w:val="left" w:pos="7950"/>
        </w:tabs>
        <w:spacing w:line="360" w:lineRule="auto"/>
        <w:jc w:val="both"/>
        <w:rPr>
          <w:sz w:val="28"/>
          <w:szCs w:val="28"/>
        </w:rPr>
      </w:pPr>
      <w:r w:rsidRPr="005C2588">
        <w:rPr>
          <w:sz w:val="28"/>
          <w:szCs w:val="28"/>
        </w:rPr>
        <w:t>Authors: T. Brooks, Y. Nakamura, S. Roberts</w:t>
      </w:r>
    </w:p>
    <w:p w:rsidR="005C2588" w:rsidRPr="005C2588" w:rsidRDefault="005C2588" w:rsidP="005C2588">
      <w:pPr>
        <w:tabs>
          <w:tab w:val="left" w:pos="7950"/>
        </w:tabs>
        <w:spacing w:line="360" w:lineRule="auto"/>
        <w:jc w:val="both"/>
        <w:rPr>
          <w:sz w:val="28"/>
          <w:szCs w:val="28"/>
        </w:rPr>
      </w:pPr>
      <w:r w:rsidRPr="005C2588">
        <w:rPr>
          <w:sz w:val="28"/>
          <w:szCs w:val="28"/>
        </w:rPr>
        <w:t>Methodology: Comparative analysis of data protection regulations across multiple jurisdictions (GDPR, CCPA, etc.) as applied to agricultural platforms. Develops a privacy-by-design framework tailored to farm-to-consumer data flows, balancing utility with protection.</w:t>
      </w:r>
    </w:p>
    <w:p w:rsidR="005C2588" w:rsidRPr="005C2588" w:rsidRDefault="005C2588" w:rsidP="005C2588">
      <w:pPr>
        <w:tabs>
          <w:tab w:val="left" w:pos="7950"/>
        </w:tabs>
        <w:spacing w:line="360" w:lineRule="auto"/>
        <w:jc w:val="both"/>
        <w:rPr>
          <w:sz w:val="28"/>
          <w:szCs w:val="28"/>
        </w:rPr>
      </w:pPr>
      <w:r w:rsidRPr="005C2588">
        <w:rPr>
          <w:sz w:val="28"/>
          <w:szCs w:val="28"/>
        </w:rPr>
        <w:t>Relevance: Compliance with data privacy regulations is essential for platform operation. This research informs our data handling policies, consent mechanisms, and privacy controls. The framework's farmer data sovereignty principles align with our approach to giving farmers control over their information.</w:t>
      </w:r>
    </w:p>
    <w:p w:rsidR="005C2588" w:rsidRPr="005C2588" w:rsidRDefault="005C2588" w:rsidP="005C2588">
      <w:pPr>
        <w:tabs>
          <w:tab w:val="left" w:pos="7950"/>
        </w:tabs>
        <w:spacing w:line="360" w:lineRule="auto"/>
        <w:jc w:val="both"/>
        <w:rPr>
          <w:sz w:val="28"/>
          <w:szCs w:val="28"/>
        </w:rPr>
      </w:pPr>
      <w:r w:rsidRPr="005C2588">
        <w:rPr>
          <w:sz w:val="28"/>
          <w:szCs w:val="28"/>
        </w:rPr>
        <w:t>Demerits:</w:t>
      </w:r>
    </w:p>
    <w:p w:rsidR="005C2588" w:rsidRPr="005C2588" w:rsidRDefault="005C2588" w:rsidP="005C2588">
      <w:pPr>
        <w:tabs>
          <w:tab w:val="left" w:pos="7950"/>
        </w:tabs>
        <w:spacing w:line="360" w:lineRule="auto"/>
        <w:jc w:val="both"/>
        <w:rPr>
          <w:sz w:val="28"/>
          <w:szCs w:val="28"/>
        </w:rPr>
      </w:pPr>
    </w:p>
    <w:p w:rsidR="005C2588" w:rsidRPr="005C2588" w:rsidRDefault="005C2588" w:rsidP="005C2588">
      <w:pPr>
        <w:tabs>
          <w:tab w:val="left" w:pos="7950"/>
        </w:tabs>
        <w:spacing w:line="360" w:lineRule="auto"/>
        <w:jc w:val="both"/>
        <w:rPr>
          <w:sz w:val="28"/>
          <w:szCs w:val="28"/>
        </w:rPr>
      </w:pPr>
      <w:r w:rsidRPr="005C2588">
        <w:rPr>
          <w:sz w:val="28"/>
          <w:szCs w:val="28"/>
        </w:rPr>
        <w:t>Rapidly evolving privacy regulations may outpace framework recommendations.</w:t>
      </w:r>
    </w:p>
    <w:p w:rsidR="005C2588" w:rsidRPr="005C2588" w:rsidRDefault="005C2588" w:rsidP="005C2588">
      <w:pPr>
        <w:tabs>
          <w:tab w:val="left" w:pos="7950"/>
        </w:tabs>
        <w:spacing w:line="360" w:lineRule="auto"/>
        <w:jc w:val="both"/>
        <w:rPr>
          <w:sz w:val="28"/>
          <w:szCs w:val="28"/>
        </w:rPr>
      </w:pPr>
    </w:p>
    <w:p w:rsidR="001713D9" w:rsidRDefault="005C2588" w:rsidP="005C2588">
      <w:pPr>
        <w:tabs>
          <w:tab w:val="left" w:pos="7950"/>
        </w:tabs>
        <w:spacing w:line="360" w:lineRule="auto"/>
        <w:jc w:val="both"/>
        <w:rPr>
          <w:sz w:val="28"/>
          <w:szCs w:val="28"/>
        </w:rPr>
      </w:pPr>
      <w:r w:rsidRPr="005C2588">
        <w:rPr>
          <w:sz w:val="28"/>
          <w:szCs w:val="28"/>
        </w:rPr>
        <w:t>Tension between data utility for personalization and privacy protection may not be fully resolved.</w:t>
      </w:r>
    </w:p>
    <w:p w:rsidR="001713D9" w:rsidRDefault="001713D9" w:rsidP="0069696F">
      <w:pPr>
        <w:tabs>
          <w:tab w:val="left" w:pos="7950"/>
        </w:tabs>
        <w:rPr>
          <w:sz w:val="28"/>
          <w:szCs w:val="28"/>
        </w:rPr>
      </w:pPr>
    </w:p>
    <w:p w:rsidR="001713D9" w:rsidRDefault="001713D9" w:rsidP="0069696F">
      <w:pPr>
        <w:tabs>
          <w:tab w:val="left" w:pos="7950"/>
        </w:tabs>
        <w:rPr>
          <w:sz w:val="28"/>
          <w:szCs w:val="28"/>
        </w:rPr>
      </w:pPr>
    </w:p>
    <w:p w:rsidR="00A21474" w:rsidRDefault="00A21474"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BA0C3B" w:rsidRDefault="00BA0C3B" w:rsidP="0069696F">
      <w:pPr>
        <w:tabs>
          <w:tab w:val="left" w:pos="7950"/>
        </w:tabs>
        <w:rPr>
          <w:sz w:val="28"/>
          <w:szCs w:val="28"/>
        </w:rPr>
      </w:pPr>
    </w:p>
    <w:p w:rsidR="00A21474" w:rsidRDefault="00A21474" w:rsidP="0069696F">
      <w:pPr>
        <w:tabs>
          <w:tab w:val="left" w:pos="7950"/>
        </w:tabs>
        <w:rPr>
          <w:b/>
          <w:sz w:val="28"/>
          <w:szCs w:val="28"/>
        </w:rPr>
      </w:pPr>
    </w:p>
    <w:p w:rsidR="005C2588" w:rsidRDefault="005C2588" w:rsidP="0069696F">
      <w:pPr>
        <w:tabs>
          <w:tab w:val="left" w:pos="7950"/>
        </w:tabs>
        <w:rPr>
          <w:b/>
          <w:sz w:val="28"/>
          <w:szCs w:val="28"/>
        </w:rPr>
      </w:pPr>
    </w:p>
    <w:p w:rsidR="005C2588" w:rsidRDefault="005C2588" w:rsidP="0069696F">
      <w:pPr>
        <w:tabs>
          <w:tab w:val="left" w:pos="7950"/>
        </w:tabs>
        <w:rPr>
          <w:b/>
          <w:sz w:val="28"/>
          <w:szCs w:val="28"/>
        </w:rPr>
      </w:pPr>
    </w:p>
    <w:p w:rsidR="005C2588" w:rsidRDefault="005C2588" w:rsidP="0069696F">
      <w:pPr>
        <w:tabs>
          <w:tab w:val="left" w:pos="7950"/>
        </w:tabs>
        <w:rPr>
          <w:b/>
          <w:sz w:val="28"/>
          <w:szCs w:val="28"/>
        </w:rPr>
      </w:pPr>
    </w:p>
    <w:p w:rsidR="006A4CDE" w:rsidRDefault="006A4CDE" w:rsidP="006A4CDE">
      <w:pPr>
        <w:tabs>
          <w:tab w:val="left" w:pos="7950"/>
        </w:tabs>
        <w:ind w:left="398"/>
        <w:jc w:val="center"/>
        <w:rPr>
          <w:b/>
          <w:sz w:val="28"/>
          <w:szCs w:val="28"/>
        </w:rPr>
      </w:pPr>
      <w:r>
        <w:rPr>
          <w:b/>
          <w:sz w:val="28"/>
          <w:szCs w:val="28"/>
        </w:rPr>
        <w:t>CHAPTER 3</w:t>
      </w:r>
    </w:p>
    <w:p w:rsidR="006A4CDE" w:rsidRDefault="006A4CDE" w:rsidP="006A4CDE">
      <w:pPr>
        <w:tabs>
          <w:tab w:val="left" w:pos="7950"/>
        </w:tabs>
        <w:ind w:left="398"/>
        <w:jc w:val="center"/>
        <w:rPr>
          <w:b/>
          <w:sz w:val="28"/>
          <w:szCs w:val="28"/>
        </w:rPr>
      </w:pPr>
      <w:r>
        <w:rPr>
          <w:b/>
          <w:sz w:val="28"/>
          <w:szCs w:val="28"/>
        </w:rPr>
        <w:t>SYSTEM DIAGRAMS</w:t>
      </w:r>
    </w:p>
    <w:p w:rsidR="00097D02" w:rsidRDefault="00097D02" w:rsidP="006A4CDE">
      <w:pPr>
        <w:tabs>
          <w:tab w:val="left" w:pos="7950"/>
        </w:tabs>
        <w:ind w:left="398"/>
        <w:jc w:val="center"/>
        <w:rPr>
          <w:b/>
          <w:sz w:val="28"/>
          <w:szCs w:val="28"/>
        </w:rPr>
      </w:pPr>
    </w:p>
    <w:p w:rsidR="006A4CDE" w:rsidRDefault="006A4CDE" w:rsidP="006A4CDE">
      <w:pPr>
        <w:tabs>
          <w:tab w:val="left" w:pos="7950"/>
        </w:tabs>
        <w:rPr>
          <w:b/>
          <w:sz w:val="28"/>
          <w:szCs w:val="28"/>
        </w:rPr>
      </w:pPr>
    </w:p>
    <w:p w:rsidR="006A4CDE" w:rsidRDefault="006A4CDE" w:rsidP="00537B32">
      <w:pPr>
        <w:tabs>
          <w:tab w:val="left" w:pos="7950"/>
        </w:tabs>
        <w:rPr>
          <w:b/>
          <w:sz w:val="28"/>
          <w:szCs w:val="28"/>
        </w:rPr>
      </w:pPr>
      <w:r>
        <w:rPr>
          <w:b/>
          <w:sz w:val="28"/>
          <w:szCs w:val="28"/>
        </w:rPr>
        <w:t>3.1 SYSTEM ARCHITECTURE:</w:t>
      </w:r>
    </w:p>
    <w:p w:rsidR="006A4CDE" w:rsidRDefault="00461E08" w:rsidP="006A4CDE">
      <w:pPr>
        <w:tabs>
          <w:tab w:val="left" w:pos="7950"/>
        </w:tabs>
        <w:ind w:left="398"/>
        <w:jc w:val="center"/>
        <w:rPr>
          <w:b/>
          <w:sz w:val="28"/>
          <w:szCs w:val="28"/>
        </w:rPr>
      </w:pPr>
      <w:r w:rsidRPr="00461E08">
        <w:rPr>
          <w:b/>
          <w:noProof/>
          <w:sz w:val="28"/>
          <w:szCs w:val="28"/>
        </w:rPr>
        <w:drawing>
          <wp:inline distT="0" distB="0" distL="0" distR="0">
            <wp:extent cx="5989955" cy="2875915"/>
            <wp:effectExtent l="0" t="0" r="0" b="635"/>
            <wp:docPr id="614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PlantUML diagram"/>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89955" cy="2875915"/>
                    </a:xfrm>
                    <a:prstGeom prst="rect">
                      <a:avLst/>
                    </a:prstGeom>
                    <a:noFill/>
                    <a:extLst/>
                  </pic:spPr>
                </pic:pic>
              </a:graphicData>
            </a:graphic>
          </wp:inline>
        </w:drawing>
      </w:r>
    </w:p>
    <w:p w:rsidR="00073FFE" w:rsidRDefault="00073FFE" w:rsidP="00073FFE">
      <w:pPr>
        <w:jc w:val="center"/>
        <w:rPr>
          <w:b/>
        </w:rPr>
      </w:pPr>
      <w:r>
        <w:rPr>
          <w:b/>
        </w:rPr>
        <w:t>FIGURE 3.1: SYSTEM ARCHITECTURE</w:t>
      </w:r>
    </w:p>
    <w:p w:rsidR="00073FFE" w:rsidRPr="00073FFE" w:rsidRDefault="00073FFE" w:rsidP="00073FFE">
      <w:pPr>
        <w:jc w:val="center"/>
        <w:rPr>
          <w:b/>
        </w:rPr>
      </w:pPr>
    </w:p>
    <w:p w:rsidR="00962A3C" w:rsidRDefault="00BF0E85" w:rsidP="00BF0E85">
      <w:pPr>
        <w:spacing w:line="360" w:lineRule="auto"/>
        <w:jc w:val="both"/>
        <w:rPr>
          <w:sz w:val="24"/>
          <w:szCs w:val="24"/>
        </w:rPr>
      </w:pPr>
      <w:r w:rsidRPr="00BF0E85">
        <w:rPr>
          <w:sz w:val="24"/>
          <w:szCs w:val="24"/>
        </w:rPr>
        <w:t>This high-level system architecture diagram illustrates the three-layer structure of the Direct Farm Market platform, showing the separation between Frontend interfaces, Backend modules, and Database components. The visual representation clearly outlines how user interactions flow through authentication systems to specialized farmer and consumer modules before accessing data storage.</w:t>
      </w:r>
    </w:p>
    <w:p w:rsidR="00073FFE" w:rsidRDefault="00073FFE" w:rsidP="006A4CDE">
      <w:pPr>
        <w:rPr>
          <w:sz w:val="24"/>
          <w:szCs w:val="24"/>
        </w:rPr>
      </w:pPr>
    </w:p>
    <w:p w:rsidR="00073FFE" w:rsidRDefault="00073FFE" w:rsidP="006A4CDE">
      <w:pPr>
        <w:rPr>
          <w:sz w:val="24"/>
          <w:szCs w:val="24"/>
        </w:rPr>
      </w:pPr>
    </w:p>
    <w:p w:rsidR="00073FFE" w:rsidRDefault="00073FFE" w:rsidP="006A4CDE">
      <w:pPr>
        <w:rPr>
          <w:sz w:val="24"/>
          <w:szCs w:val="24"/>
        </w:rPr>
      </w:pPr>
    </w:p>
    <w:p w:rsidR="00073FFE" w:rsidRDefault="00073FFE" w:rsidP="006A4CDE">
      <w:pPr>
        <w:rPr>
          <w:sz w:val="28"/>
          <w:szCs w:val="28"/>
        </w:rPr>
      </w:pPr>
    </w:p>
    <w:p w:rsidR="00962A3C" w:rsidRDefault="00962A3C" w:rsidP="006A4CDE">
      <w:pPr>
        <w:rPr>
          <w:sz w:val="28"/>
          <w:szCs w:val="28"/>
        </w:rPr>
      </w:pPr>
    </w:p>
    <w:p w:rsidR="00073FFE" w:rsidRDefault="00073FFE" w:rsidP="006A4CDE">
      <w:pPr>
        <w:rPr>
          <w:sz w:val="28"/>
          <w:szCs w:val="28"/>
        </w:rPr>
      </w:pPr>
    </w:p>
    <w:p w:rsidR="00073FFE" w:rsidRDefault="00073FFE" w:rsidP="006A4CDE">
      <w:pPr>
        <w:rPr>
          <w:sz w:val="28"/>
          <w:szCs w:val="28"/>
        </w:rPr>
      </w:pPr>
    </w:p>
    <w:p w:rsidR="00073FFE" w:rsidRDefault="00073FFE" w:rsidP="006A4CDE">
      <w:pPr>
        <w:rPr>
          <w:sz w:val="28"/>
          <w:szCs w:val="28"/>
        </w:rPr>
      </w:pPr>
    </w:p>
    <w:p w:rsidR="00BF0E85" w:rsidRDefault="00BF0E85" w:rsidP="006A4CDE">
      <w:pPr>
        <w:rPr>
          <w:sz w:val="28"/>
          <w:szCs w:val="28"/>
        </w:rPr>
      </w:pPr>
    </w:p>
    <w:p w:rsidR="00BF0E85" w:rsidRDefault="00BF0E85" w:rsidP="006A4CDE">
      <w:pPr>
        <w:rPr>
          <w:sz w:val="28"/>
          <w:szCs w:val="28"/>
        </w:rPr>
      </w:pPr>
    </w:p>
    <w:p w:rsidR="00BF0E85" w:rsidRDefault="00BF0E85" w:rsidP="006A4CDE">
      <w:pPr>
        <w:rPr>
          <w:sz w:val="28"/>
          <w:szCs w:val="28"/>
        </w:rPr>
      </w:pPr>
    </w:p>
    <w:p w:rsidR="00BF0E85" w:rsidRDefault="00BF0E85" w:rsidP="006A4CDE">
      <w:pPr>
        <w:rPr>
          <w:sz w:val="28"/>
          <w:szCs w:val="28"/>
        </w:rPr>
      </w:pPr>
    </w:p>
    <w:p w:rsidR="00BF0E85" w:rsidRDefault="00BF0E85" w:rsidP="006A4CDE">
      <w:pPr>
        <w:rPr>
          <w:sz w:val="28"/>
          <w:szCs w:val="28"/>
        </w:rPr>
      </w:pPr>
    </w:p>
    <w:p w:rsidR="00BF0E85" w:rsidRDefault="00BF0E85" w:rsidP="006A4CDE">
      <w:pPr>
        <w:rPr>
          <w:sz w:val="28"/>
          <w:szCs w:val="28"/>
        </w:rPr>
      </w:pPr>
    </w:p>
    <w:p w:rsidR="00BF0E85" w:rsidRDefault="00BF0E85" w:rsidP="006A4CDE">
      <w:pPr>
        <w:rPr>
          <w:sz w:val="28"/>
          <w:szCs w:val="28"/>
        </w:rPr>
      </w:pPr>
    </w:p>
    <w:p w:rsidR="00BF0E85" w:rsidRDefault="00BF0E85" w:rsidP="006A4CDE">
      <w:pPr>
        <w:rPr>
          <w:sz w:val="28"/>
          <w:szCs w:val="28"/>
        </w:rPr>
      </w:pPr>
    </w:p>
    <w:p w:rsidR="00073FFE" w:rsidRDefault="00073FFE" w:rsidP="006A4CDE">
      <w:pPr>
        <w:rPr>
          <w:sz w:val="28"/>
          <w:szCs w:val="28"/>
        </w:rPr>
      </w:pPr>
    </w:p>
    <w:p w:rsidR="00073FFE" w:rsidRDefault="00073FFE" w:rsidP="006A4CDE">
      <w:pPr>
        <w:rPr>
          <w:sz w:val="28"/>
          <w:szCs w:val="28"/>
        </w:rPr>
      </w:pPr>
    </w:p>
    <w:p w:rsidR="006A4CDE" w:rsidRDefault="006A4CDE" w:rsidP="006A4CDE">
      <w:pPr>
        <w:rPr>
          <w:b/>
          <w:noProof/>
          <w:sz w:val="28"/>
          <w:szCs w:val="28"/>
          <w:lang w:eastAsia="en-IN"/>
        </w:rPr>
      </w:pPr>
      <w:r w:rsidRPr="00073FFE">
        <w:rPr>
          <w:b/>
          <w:sz w:val="28"/>
          <w:szCs w:val="28"/>
        </w:rPr>
        <w:t>3.2 FLOW DIAGRAM</w:t>
      </w:r>
    </w:p>
    <w:p w:rsidR="00461E08" w:rsidRPr="00073FFE" w:rsidRDefault="00461E08" w:rsidP="006A4CDE">
      <w:pPr>
        <w:rPr>
          <w:b/>
          <w:noProof/>
          <w:sz w:val="28"/>
          <w:szCs w:val="28"/>
          <w:lang w:eastAsia="en-IN"/>
        </w:rPr>
      </w:pPr>
    </w:p>
    <w:p w:rsidR="00073FFE" w:rsidRDefault="00461E08" w:rsidP="006A4CDE">
      <w:pPr>
        <w:rPr>
          <w:noProof/>
          <w:lang w:eastAsia="en-IN"/>
        </w:rPr>
      </w:pPr>
      <w:r>
        <w:rPr>
          <w:noProof/>
        </w:rPr>
        <w:drawing>
          <wp:inline distT="0" distB="0" distL="0" distR="0">
            <wp:extent cx="5989955" cy="2965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80"/>
                    <a:stretch/>
                  </pic:blipFill>
                  <pic:spPr bwMode="auto">
                    <a:xfrm>
                      <a:off x="0" y="0"/>
                      <a:ext cx="5989955" cy="29654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F5011D" w:rsidRDefault="00F5011D" w:rsidP="006A4CDE">
      <w:pPr>
        <w:rPr>
          <w:noProof/>
          <w:lang w:eastAsia="en-IN"/>
        </w:rPr>
      </w:pPr>
    </w:p>
    <w:p w:rsidR="006A4CDE" w:rsidRDefault="006A4CDE" w:rsidP="006A4CDE">
      <w:pPr>
        <w:rPr>
          <w:noProof/>
          <w:lang w:eastAsia="en-IN"/>
        </w:rPr>
      </w:pPr>
    </w:p>
    <w:p w:rsidR="006A4CDE" w:rsidRPr="00E9442E" w:rsidRDefault="006A4CDE" w:rsidP="006A4CDE">
      <w:pPr>
        <w:rPr>
          <w:sz w:val="28"/>
          <w:szCs w:val="28"/>
        </w:rPr>
      </w:pPr>
    </w:p>
    <w:p w:rsidR="006A4CDE" w:rsidRPr="00304A14" w:rsidRDefault="006A4CDE" w:rsidP="006A4CDE">
      <w:pPr>
        <w:jc w:val="center"/>
        <w:rPr>
          <w:b/>
        </w:rPr>
      </w:pPr>
      <w:r w:rsidRPr="00304A14">
        <w:rPr>
          <w:b/>
        </w:rPr>
        <w:t>FIGURE 3.2: FLOW DIAGRAM</w:t>
      </w:r>
    </w:p>
    <w:p w:rsidR="006A4CDE" w:rsidRDefault="006A4CDE" w:rsidP="006A4CDE">
      <w:pPr>
        <w:jc w:val="both"/>
        <w:rPr>
          <w:sz w:val="24"/>
          <w:szCs w:val="24"/>
        </w:rPr>
      </w:pPr>
    </w:p>
    <w:p w:rsidR="00F5011D" w:rsidRDefault="00BF0E85" w:rsidP="00BF0E85">
      <w:pPr>
        <w:spacing w:line="360" w:lineRule="auto"/>
        <w:jc w:val="both"/>
        <w:rPr>
          <w:sz w:val="28"/>
          <w:szCs w:val="28"/>
        </w:rPr>
      </w:pPr>
      <w:r w:rsidRPr="00BF0E85">
        <w:rPr>
          <w:sz w:val="24"/>
          <w:szCs w:val="24"/>
          <w:lang w:eastAsia="en-IN"/>
        </w:rPr>
        <w:t>This flowchart depicts the sequential workflow for farmers within the platform, beginning with authentication and proceeding through product management, order viewing, and user administration tasks. The diagram shows the logical progression of farmer operations from initial login to ongoing product and order management activities.</w:t>
      </w:r>
    </w:p>
    <w:p w:rsidR="00F5011D" w:rsidRDefault="00F5011D" w:rsidP="006A4CDE">
      <w:pPr>
        <w:ind w:firstLine="720"/>
        <w:rPr>
          <w:sz w:val="28"/>
          <w:szCs w:val="28"/>
        </w:rPr>
      </w:pPr>
    </w:p>
    <w:p w:rsidR="00F5011D" w:rsidRDefault="00F5011D" w:rsidP="006A4CDE">
      <w:pPr>
        <w:ind w:firstLine="720"/>
        <w:rPr>
          <w:sz w:val="28"/>
          <w:szCs w:val="28"/>
        </w:rPr>
      </w:pPr>
    </w:p>
    <w:p w:rsidR="00F5011D" w:rsidRDefault="00F5011D" w:rsidP="006A4CDE">
      <w:pPr>
        <w:ind w:firstLine="720"/>
        <w:rPr>
          <w:sz w:val="28"/>
          <w:szCs w:val="28"/>
        </w:rPr>
      </w:pPr>
    </w:p>
    <w:p w:rsidR="00B30A59" w:rsidRDefault="00B30A59" w:rsidP="006A4CDE">
      <w:pPr>
        <w:ind w:firstLine="720"/>
        <w:rPr>
          <w:sz w:val="28"/>
          <w:szCs w:val="28"/>
        </w:rPr>
      </w:pPr>
    </w:p>
    <w:p w:rsidR="00B30A59" w:rsidRDefault="00B30A59"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BF0E85" w:rsidRDefault="00BF0E85" w:rsidP="006A4CDE">
      <w:pPr>
        <w:ind w:firstLine="720"/>
        <w:rPr>
          <w:sz w:val="28"/>
          <w:szCs w:val="28"/>
        </w:rPr>
      </w:pPr>
    </w:p>
    <w:p w:rsidR="00097D02" w:rsidRDefault="00097D02" w:rsidP="00294295">
      <w:pPr>
        <w:rPr>
          <w:sz w:val="28"/>
          <w:szCs w:val="28"/>
        </w:rPr>
      </w:pPr>
    </w:p>
    <w:p w:rsidR="00073FFE" w:rsidRDefault="00073FFE" w:rsidP="00294295">
      <w:pPr>
        <w:rPr>
          <w:sz w:val="28"/>
          <w:szCs w:val="28"/>
        </w:rPr>
      </w:pPr>
    </w:p>
    <w:p w:rsidR="00073FFE" w:rsidRDefault="00073FFE" w:rsidP="00294295">
      <w:pPr>
        <w:rPr>
          <w:sz w:val="28"/>
          <w:szCs w:val="28"/>
        </w:rPr>
      </w:pPr>
    </w:p>
    <w:p w:rsidR="006A4CDE" w:rsidRDefault="006A4CDE" w:rsidP="00461E08">
      <w:pPr>
        <w:spacing w:line="360" w:lineRule="auto"/>
        <w:jc w:val="both"/>
        <w:rPr>
          <w:b/>
          <w:sz w:val="28"/>
          <w:szCs w:val="28"/>
        </w:rPr>
      </w:pPr>
      <w:r>
        <w:rPr>
          <w:b/>
          <w:sz w:val="28"/>
          <w:szCs w:val="28"/>
        </w:rPr>
        <w:t xml:space="preserve">3.3DATA </w:t>
      </w:r>
      <w:r w:rsidRPr="00E0422E">
        <w:rPr>
          <w:b/>
          <w:sz w:val="28"/>
          <w:szCs w:val="28"/>
        </w:rPr>
        <w:t>FLOW DIAGRAM</w:t>
      </w:r>
      <w:r>
        <w:rPr>
          <w:b/>
          <w:sz w:val="28"/>
          <w:szCs w:val="28"/>
        </w:rPr>
        <w:t>:</w:t>
      </w:r>
    </w:p>
    <w:p w:rsidR="00F5011D" w:rsidRDefault="00461E08" w:rsidP="00F876FD">
      <w:pPr>
        <w:jc w:val="center"/>
        <w:rPr>
          <w:b/>
          <w:sz w:val="28"/>
          <w:szCs w:val="28"/>
        </w:rPr>
      </w:pPr>
      <w:r>
        <w:rPr>
          <w:noProof/>
        </w:rPr>
        <w:drawing>
          <wp:inline distT="0" distB="0" distL="0" distR="0">
            <wp:extent cx="5989955" cy="28695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141"/>
                    <a:stretch/>
                  </pic:blipFill>
                  <pic:spPr bwMode="auto">
                    <a:xfrm>
                      <a:off x="0" y="0"/>
                      <a:ext cx="5989955" cy="286956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F5011D" w:rsidRDefault="00F5011D" w:rsidP="006A4CDE">
      <w:pPr>
        <w:rPr>
          <w:b/>
          <w:sz w:val="28"/>
          <w:szCs w:val="28"/>
        </w:rPr>
      </w:pPr>
    </w:p>
    <w:p w:rsidR="006A4CDE" w:rsidRDefault="006A4CDE" w:rsidP="006A4CDE">
      <w:pPr>
        <w:jc w:val="center"/>
        <w:rPr>
          <w:b/>
        </w:rPr>
      </w:pPr>
      <w:r>
        <w:rPr>
          <w:b/>
        </w:rPr>
        <w:t>FIGURE 3.3.1</w:t>
      </w:r>
      <w:r w:rsidRPr="00304A14">
        <w:rPr>
          <w:b/>
        </w:rPr>
        <w:t xml:space="preserve">: </w:t>
      </w:r>
      <w:r w:rsidR="00BF0E85">
        <w:rPr>
          <w:b/>
        </w:rPr>
        <w:t>Consumer Flow</w:t>
      </w:r>
    </w:p>
    <w:p w:rsidR="00F5011D" w:rsidRPr="00304A14" w:rsidRDefault="00F5011D" w:rsidP="006A4CDE">
      <w:pPr>
        <w:jc w:val="center"/>
        <w:rPr>
          <w:b/>
        </w:rPr>
      </w:pPr>
    </w:p>
    <w:p w:rsidR="00097D02" w:rsidRDefault="00BF0E85" w:rsidP="00BF0E85">
      <w:pPr>
        <w:spacing w:line="360" w:lineRule="auto"/>
        <w:jc w:val="both"/>
        <w:rPr>
          <w:sz w:val="24"/>
          <w:szCs w:val="24"/>
        </w:rPr>
      </w:pPr>
      <w:r w:rsidRPr="00BF0E85">
        <w:rPr>
          <w:sz w:val="24"/>
          <w:szCs w:val="24"/>
          <w:lang w:eastAsia="en-IN"/>
        </w:rPr>
        <w:t>This consumer workflow diagram outlines the step-by-step process users follow from authentication through marketplace browsing, favorites management, order tracking, and feedback submission. The flow chart visually represents the complete consumer journey within the agricultural marketplace platform.</w:t>
      </w:r>
    </w:p>
    <w:p w:rsidR="00097D02" w:rsidRDefault="00097D02" w:rsidP="00F876FD">
      <w:pPr>
        <w:spacing w:line="360" w:lineRule="auto"/>
        <w:jc w:val="both"/>
        <w:rPr>
          <w:sz w:val="24"/>
          <w:szCs w:val="24"/>
        </w:rPr>
      </w:pPr>
    </w:p>
    <w:p w:rsidR="00097D02" w:rsidRDefault="00097D02" w:rsidP="00F876FD">
      <w:pPr>
        <w:spacing w:line="360" w:lineRule="auto"/>
        <w:jc w:val="both"/>
        <w:rPr>
          <w:sz w:val="24"/>
          <w:szCs w:val="24"/>
        </w:rPr>
      </w:pPr>
    </w:p>
    <w:p w:rsidR="00097D02" w:rsidRDefault="00097D02" w:rsidP="00F876FD">
      <w:pPr>
        <w:spacing w:line="360" w:lineRule="auto"/>
        <w:jc w:val="both"/>
        <w:rPr>
          <w:sz w:val="24"/>
          <w:szCs w:val="24"/>
        </w:rPr>
      </w:pPr>
    </w:p>
    <w:p w:rsidR="00073FFE" w:rsidRDefault="00073FFE"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BF0E85" w:rsidRDefault="00BF0E85" w:rsidP="00F876FD">
      <w:pPr>
        <w:spacing w:line="360" w:lineRule="auto"/>
        <w:jc w:val="both"/>
        <w:rPr>
          <w:sz w:val="24"/>
          <w:szCs w:val="24"/>
        </w:rPr>
      </w:pPr>
    </w:p>
    <w:p w:rsidR="00461E08" w:rsidRDefault="00461E08" w:rsidP="00F876FD">
      <w:pPr>
        <w:spacing w:line="360" w:lineRule="auto"/>
        <w:jc w:val="both"/>
        <w:rPr>
          <w:sz w:val="24"/>
          <w:szCs w:val="24"/>
        </w:rPr>
      </w:pPr>
    </w:p>
    <w:p w:rsidR="00461E08" w:rsidRDefault="00461E08" w:rsidP="00F876FD">
      <w:pPr>
        <w:spacing w:line="360" w:lineRule="auto"/>
        <w:jc w:val="both"/>
        <w:rPr>
          <w:sz w:val="24"/>
          <w:szCs w:val="24"/>
        </w:rPr>
      </w:pPr>
    </w:p>
    <w:p w:rsidR="00461E08" w:rsidRDefault="00461E08" w:rsidP="00F876FD">
      <w:pPr>
        <w:spacing w:line="360" w:lineRule="auto"/>
        <w:jc w:val="both"/>
        <w:rPr>
          <w:sz w:val="24"/>
          <w:szCs w:val="24"/>
        </w:rPr>
      </w:pPr>
    </w:p>
    <w:p w:rsidR="00461E08" w:rsidRPr="00F45385" w:rsidRDefault="00461E08" w:rsidP="00F876FD">
      <w:pPr>
        <w:spacing w:line="360" w:lineRule="auto"/>
        <w:jc w:val="both"/>
        <w:rPr>
          <w:sz w:val="24"/>
          <w:szCs w:val="24"/>
        </w:rPr>
      </w:pPr>
    </w:p>
    <w:p w:rsidR="006A4CDE" w:rsidRDefault="00461E08" w:rsidP="006A4CDE">
      <w:pPr>
        <w:rPr>
          <w:b/>
          <w:sz w:val="28"/>
          <w:szCs w:val="28"/>
        </w:rPr>
      </w:pPr>
      <w:r>
        <w:rPr>
          <w:b/>
          <w:sz w:val="28"/>
          <w:szCs w:val="28"/>
        </w:rPr>
        <w:t>3.3.2 Level 1</w:t>
      </w:r>
      <w:r w:rsidR="006A4CDE">
        <w:rPr>
          <w:b/>
          <w:sz w:val="28"/>
          <w:szCs w:val="28"/>
        </w:rPr>
        <w:t>:</w:t>
      </w:r>
    </w:p>
    <w:p w:rsidR="00757815" w:rsidRDefault="00757815" w:rsidP="00757815">
      <w:pPr>
        <w:rPr>
          <w:b/>
          <w:noProof/>
          <w:sz w:val="28"/>
          <w:szCs w:val="28"/>
          <w:lang w:eastAsia="en-IN"/>
        </w:rPr>
      </w:pPr>
    </w:p>
    <w:p w:rsidR="00757815" w:rsidRDefault="00461E08" w:rsidP="00757815">
      <w:pPr>
        <w:jc w:val="center"/>
        <w:rPr>
          <w:b/>
          <w:noProof/>
          <w:sz w:val="28"/>
          <w:szCs w:val="28"/>
          <w:lang w:eastAsia="en-IN"/>
        </w:rPr>
      </w:pPr>
      <w:r>
        <w:rPr>
          <w:noProof/>
        </w:rPr>
        <w:drawing>
          <wp:inline distT="0" distB="0" distL="0" distR="0">
            <wp:extent cx="5989955" cy="3244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9955" cy="3244850"/>
                    </a:xfrm>
                    <a:prstGeom prst="rect">
                      <a:avLst/>
                    </a:prstGeom>
                  </pic:spPr>
                </pic:pic>
              </a:graphicData>
            </a:graphic>
          </wp:inline>
        </w:drawing>
      </w:r>
    </w:p>
    <w:p w:rsidR="00F5011D" w:rsidRDefault="00F5011D" w:rsidP="006A4CDE">
      <w:pPr>
        <w:jc w:val="center"/>
        <w:rPr>
          <w:b/>
          <w:noProof/>
          <w:sz w:val="28"/>
          <w:szCs w:val="28"/>
          <w:lang w:eastAsia="en-IN"/>
        </w:rPr>
      </w:pPr>
    </w:p>
    <w:p w:rsidR="006A4CDE" w:rsidRDefault="006A4CDE" w:rsidP="006A4CDE">
      <w:pPr>
        <w:jc w:val="center"/>
        <w:rPr>
          <w:b/>
        </w:rPr>
      </w:pPr>
      <w:r>
        <w:rPr>
          <w:b/>
        </w:rPr>
        <w:t>FIGURE 3.3.2</w:t>
      </w:r>
      <w:r w:rsidRPr="00304A14">
        <w:rPr>
          <w:b/>
        </w:rPr>
        <w:t xml:space="preserve">: </w:t>
      </w:r>
      <w:r w:rsidR="00073FFE">
        <w:rPr>
          <w:b/>
        </w:rPr>
        <w:t>DFD 2</w:t>
      </w:r>
    </w:p>
    <w:p w:rsidR="00F5011D" w:rsidRPr="00304A14" w:rsidRDefault="00F5011D" w:rsidP="006A4CDE">
      <w:pPr>
        <w:jc w:val="center"/>
        <w:rPr>
          <w:b/>
        </w:rPr>
      </w:pPr>
    </w:p>
    <w:p w:rsidR="00982A53" w:rsidRPr="00FF302E" w:rsidRDefault="00982A53" w:rsidP="00982A53">
      <w:pPr>
        <w:jc w:val="center"/>
        <w:rPr>
          <w:b/>
        </w:rPr>
      </w:pPr>
    </w:p>
    <w:p w:rsidR="00BF0E85" w:rsidRPr="00BF0E85" w:rsidRDefault="00BF0E85" w:rsidP="00BF0E85">
      <w:pPr>
        <w:spacing w:line="360" w:lineRule="auto"/>
        <w:jc w:val="both"/>
        <w:rPr>
          <w:sz w:val="24"/>
          <w:szCs w:val="24"/>
        </w:rPr>
      </w:pPr>
      <w:r w:rsidRPr="00BF0E85">
        <w:rPr>
          <w:sz w:val="24"/>
          <w:szCs w:val="24"/>
        </w:rPr>
        <w:t>This Data Flow Diagram (Level 1) presents the primary system processes starting with authentication, moving to dashboard selection, and branching into distinct farmer and consumer pathways. The diagram demonstrates how user data flows through different system modules based on role-specific requirements and functionalities.</w:t>
      </w:r>
    </w:p>
    <w:p w:rsidR="00F5011D" w:rsidRDefault="00F5011D" w:rsidP="006A4CDE">
      <w:pPr>
        <w:jc w:val="both"/>
        <w:rPr>
          <w:b/>
          <w:noProof/>
          <w:sz w:val="24"/>
          <w:szCs w:val="24"/>
          <w:lang w:eastAsia="en-IN"/>
        </w:rPr>
      </w:pPr>
    </w:p>
    <w:p w:rsidR="00461E08" w:rsidRDefault="00461E08" w:rsidP="006A4CDE">
      <w:pPr>
        <w:jc w:val="both"/>
        <w:rPr>
          <w:b/>
          <w:noProof/>
          <w:sz w:val="24"/>
          <w:szCs w:val="24"/>
          <w:lang w:eastAsia="en-IN"/>
        </w:rPr>
      </w:pPr>
    </w:p>
    <w:p w:rsidR="00461E08" w:rsidRDefault="00461E08" w:rsidP="006A4CDE">
      <w:pPr>
        <w:jc w:val="both"/>
        <w:rPr>
          <w:b/>
          <w:noProof/>
          <w:sz w:val="24"/>
          <w:szCs w:val="24"/>
          <w:lang w:eastAsia="en-IN"/>
        </w:rPr>
      </w:pPr>
    </w:p>
    <w:p w:rsidR="00097D02" w:rsidRDefault="00097D02" w:rsidP="006A4CDE">
      <w:pPr>
        <w:jc w:val="both"/>
        <w:rPr>
          <w:b/>
          <w:noProof/>
          <w:sz w:val="24"/>
          <w:szCs w:val="24"/>
          <w:lang w:eastAsia="en-IN"/>
        </w:rPr>
      </w:pPr>
    </w:p>
    <w:p w:rsidR="00097D02" w:rsidRDefault="00097D02" w:rsidP="006A4CDE">
      <w:pPr>
        <w:jc w:val="both"/>
        <w:rPr>
          <w:b/>
          <w:noProof/>
          <w:sz w:val="24"/>
          <w:szCs w:val="24"/>
          <w:lang w:eastAsia="en-IN"/>
        </w:rPr>
      </w:pPr>
    </w:p>
    <w:p w:rsidR="00097D02" w:rsidRDefault="00097D02" w:rsidP="006A4CDE">
      <w:pPr>
        <w:jc w:val="both"/>
        <w:rPr>
          <w:b/>
          <w:noProof/>
          <w:sz w:val="24"/>
          <w:szCs w:val="24"/>
          <w:lang w:eastAsia="en-IN"/>
        </w:rPr>
      </w:pPr>
    </w:p>
    <w:p w:rsidR="00097D02" w:rsidRDefault="00097D02"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BF0E85" w:rsidRDefault="00BF0E85" w:rsidP="006A4CDE">
      <w:pPr>
        <w:jc w:val="both"/>
        <w:rPr>
          <w:b/>
          <w:noProof/>
          <w:sz w:val="24"/>
          <w:szCs w:val="24"/>
          <w:lang w:eastAsia="en-IN"/>
        </w:rPr>
      </w:pPr>
    </w:p>
    <w:p w:rsidR="00097D02" w:rsidRDefault="00097D02" w:rsidP="006A4CDE">
      <w:pPr>
        <w:jc w:val="both"/>
        <w:rPr>
          <w:b/>
          <w:noProof/>
          <w:sz w:val="24"/>
          <w:szCs w:val="24"/>
          <w:lang w:eastAsia="en-IN"/>
        </w:rPr>
      </w:pPr>
    </w:p>
    <w:p w:rsidR="00294295" w:rsidRDefault="00294295" w:rsidP="006A4CDE">
      <w:pPr>
        <w:jc w:val="both"/>
        <w:rPr>
          <w:b/>
          <w:noProof/>
          <w:sz w:val="24"/>
          <w:szCs w:val="24"/>
          <w:lang w:eastAsia="en-IN"/>
        </w:rPr>
      </w:pPr>
    </w:p>
    <w:p w:rsidR="00097D02" w:rsidRPr="001B4366" w:rsidRDefault="00097D02" w:rsidP="006A4CDE">
      <w:pPr>
        <w:jc w:val="both"/>
        <w:rPr>
          <w:b/>
          <w:noProof/>
          <w:sz w:val="24"/>
          <w:szCs w:val="24"/>
          <w:lang w:eastAsia="en-IN"/>
        </w:rPr>
      </w:pPr>
    </w:p>
    <w:p w:rsidR="006A4CDE" w:rsidRDefault="006A4CDE" w:rsidP="006A4CDE">
      <w:pPr>
        <w:rPr>
          <w:b/>
          <w:sz w:val="28"/>
          <w:szCs w:val="28"/>
        </w:rPr>
      </w:pPr>
      <w:r>
        <w:rPr>
          <w:b/>
          <w:sz w:val="28"/>
          <w:szCs w:val="28"/>
        </w:rPr>
        <w:t>3.4</w:t>
      </w:r>
      <w:r w:rsidRPr="00627B92">
        <w:rPr>
          <w:b/>
          <w:sz w:val="28"/>
          <w:szCs w:val="28"/>
        </w:rPr>
        <w:t xml:space="preserve"> UML DIAGRAMS:</w:t>
      </w:r>
    </w:p>
    <w:p w:rsidR="006A4CDE" w:rsidRDefault="006A4CDE" w:rsidP="006A4CDE">
      <w:pPr>
        <w:rPr>
          <w:b/>
          <w:sz w:val="28"/>
          <w:szCs w:val="28"/>
        </w:rPr>
      </w:pPr>
      <w:r>
        <w:rPr>
          <w:b/>
          <w:sz w:val="28"/>
          <w:szCs w:val="28"/>
        </w:rPr>
        <w:t>3.4.1</w:t>
      </w:r>
      <w:r w:rsidRPr="00CD5F14">
        <w:rPr>
          <w:b/>
          <w:sz w:val="28"/>
          <w:szCs w:val="28"/>
        </w:rPr>
        <w:t xml:space="preserve"> USE CASE DIAGRAM:</w:t>
      </w:r>
    </w:p>
    <w:p w:rsidR="006A4CDE" w:rsidRDefault="006A4CDE" w:rsidP="006A4CDE">
      <w:pPr>
        <w:rPr>
          <w:b/>
          <w:sz w:val="28"/>
          <w:szCs w:val="28"/>
        </w:rPr>
      </w:pPr>
    </w:p>
    <w:p w:rsidR="006A4CDE" w:rsidRPr="00B30A59" w:rsidRDefault="006A4CDE" w:rsidP="00B30A59">
      <w:pPr>
        <w:shd w:val="clear" w:color="auto" w:fill="FFFFFF"/>
        <w:spacing w:after="135" w:line="360" w:lineRule="auto"/>
        <w:jc w:val="both"/>
        <w:rPr>
          <w:color w:val="000000" w:themeColor="text1"/>
          <w:sz w:val="28"/>
          <w:szCs w:val="28"/>
          <w:lang w:eastAsia="en-IN"/>
        </w:rPr>
      </w:pPr>
      <w:r w:rsidRPr="00C06A76">
        <w:rPr>
          <w:color w:val="000000" w:themeColor="text1"/>
          <w:sz w:val="28"/>
          <w:szCs w:val="28"/>
          <w:lang w:eastAsia="en-IN"/>
        </w:rPr>
        <w:t>Use-case diagrams describe the high-level functions and scope of a system. These diagrams also identify the interactions between the system and its actors. The use cases and actors in use-case diagrams describe what the system does and how the actors use it, but not how the system operates internally.</w:t>
      </w:r>
    </w:p>
    <w:p w:rsidR="006A4CDE" w:rsidRDefault="00461E08" w:rsidP="006A4CDE">
      <w:pPr>
        <w:rPr>
          <w:noProof/>
          <w:sz w:val="28"/>
          <w:szCs w:val="28"/>
          <w:lang w:eastAsia="en-IN"/>
        </w:rPr>
      </w:pPr>
      <w:r w:rsidRPr="00461E08">
        <w:rPr>
          <w:noProof/>
          <w:sz w:val="28"/>
          <w:szCs w:val="28"/>
        </w:rPr>
        <w:drawing>
          <wp:inline distT="0" distB="0" distL="0" distR="0">
            <wp:extent cx="5989955" cy="2056765"/>
            <wp:effectExtent l="0" t="0" r="0" b="635"/>
            <wp:docPr id="103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PlantUML diagram"/>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89955" cy="2056765"/>
                    </a:xfrm>
                    <a:prstGeom prst="rect">
                      <a:avLst/>
                    </a:prstGeom>
                    <a:noFill/>
                    <a:extLst/>
                  </pic:spPr>
                </pic:pic>
              </a:graphicData>
            </a:graphic>
          </wp:inline>
        </w:drawing>
      </w:r>
    </w:p>
    <w:p w:rsidR="006A4CDE" w:rsidRDefault="006A4CDE" w:rsidP="006A4CDE">
      <w:pPr>
        <w:rPr>
          <w:sz w:val="28"/>
          <w:szCs w:val="28"/>
        </w:rPr>
      </w:pPr>
    </w:p>
    <w:p w:rsidR="006A4CDE" w:rsidRDefault="006A4CDE" w:rsidP="006A4CDE">
      <w:pPr>
        <w:jc w:val="center"/>
        <w:rPr>
          <w:b/>
        </w:rPr>
      </w:pPr>
      <w:r w:rsidRPr="009D5AF4">
        <w:rPr>
          <w:b/>
        </w:rPr>
        <w:t>FIGURE 3.4.1: USE CASE DIAGRAM</w:t>
      </w:r>
    </w:p>
    <w:p w:rsidR="006D25DA" w:rsidRPr="009D5AF4" w:rsidRDefault="006D25DA" w:rsidP="006A4CDE">
      <w:pPr>
        <w:jc w:val="center"/>
        <w:rPr>
          <w:b/>
        </w:rPr>
      </w:pPr>
    </w:p>
    <w:p w:rsidR="006A4CDE" w:rsidRDefault="006A4CDE" w:rsidP="006A4CDE">
      <w:pPr>
        <w:tabs>
          <w:tab w:val="left" w:pos="1185"/>
        </w:tabs>
        <w:rPr>
          <w:sz w:val="24"/>
          <w:szCs w:val="24"/>
        </w:rPr>
      </w:pPr>
    </w:p>
    <w:p w:rsidR="00461E08" w:rsidRDefault="00BF0E85" w:rsidP="00073FFE">
      <w:pPr>
        <w:spacing w:before="100" w:beforeAutospacing="1" w:after="100" w:afterAutospacing="1" w:line="360" w:lineRule="auto"/>
        <w:jc w:val="both"/>
        <w:rPr>
          <w:sz w:val="24"/>
          <w:szCs w:val="24"/>
          <w:lang w:val="en-IN" w:eastAsia="en-IN"/>
        </w:rPr>
      </w:pPr>
      <w:r w:rsidRPr="00BF0E85">
        <w:rPr>
          <w:sz w:val="24"/>
          <w:szCs w:val="24"/>
          <w:lang w:eastAsia="en-IN"/>
        </w:rPr>
        <w:t>This use case diagram illustrates the relationships between different platform functionalities, showing how core actions like registration, login, and dashboard viewing connect to specific farmer and consumer activities. The diagram uses include relationships to demonstrate how basic functions support more complex user operations.</w:t>
      </w:r>
    </w:p>
    <w:p w:rsidR="00461E08" w:rsidRDefault="00461E08" w:rsidP="00073FFE">
      <w:pPr>
        <w:spacing w:before="100" w:beforeAutospacing="1" w:after="100" w:afterAutospacing="1" w:line="360" w:lineRule="auto"/>
        <w:jc w:val="both"/>
        <w:rPr>
          <w:sz w:val="24"/>
          <w:szCs w:val="24"/>
          <w:lang w:val="en-IN" w:eastAsia="en-IN"/>
        </w:rPr>
      </w:pPr>
    </w:p>
    <w:p w:rsidR="00461E08" w:rsidRDefault="00461E08" w:rsidP="00073FFE">
      <w:pPr>
        <w:spacing w:before="100" w:beforeAutospacing="1" w:after="100" w:afterAutospacing="1" w:line="360" w:lineRule="auto"/>
        <w:jc w:val="both"/>
        <w:rPr>
          <w:sz w:val="24"/>
          <w:szCs w:val="24"/>
          <w:lang w:val="en-IN" w:eastAsia="en-IN"/>
        </w:rPr>
      </w:pPr>
    </w:p>
    <w:p w:rsidR="00461E08" w:rsidRDefault="00461E08" w:rsidP="00073FFE">
      <w:pPr>
        <w:spacing w:before="100" w:beforeAutospacing="1" w:after="100" w:afterAutospacing="1" w:line="360" w:lineRule="auto"/>
        <w:jc w:val="both"/>
        <w:rPr>
          <w:sz w:val="24"/>
          <w:szCs w:val="24"/>
          <w:lang w:val="en-IN" w:eastAsia="en-IN"/>
        </w:rPr>
      </w:pPr>
    </w:p>
    <w:p w:rsidR="00073FFE" w:rsidRDefault="00073FFE" w:rsidP="00073FFE">
      <w:pPr>
        <w:spacing w:before="100" w:beforeAutospacing="1" w:after="100" w:afterAutospacing="1" w:line="360" w:lineRule="auto"/>
        <w:jc w:val="both"/>
        <w:rPr>
          <w:sz w:val="24"/>
          <w:szCs w:val="24"/>
          <w:lang w:val="en-IN" w:eastAsia="en-IN"/>
        </w:rPr>
      </w:pPr>
    </w:p>
    <w:p w:rsidR="00BF0E85" w:rsidRDefault="00BF0E85" w:rsidP="00073FFE">
      <w:pPr>
        <w:spacing w:before="100" w:beforeAutospacing="1" w:after="100" w:afterAutospacing="1" w:line="360" w:lineRule="auto"/>
        <w:jc w:val="both"/>
        <w:rPr>
          <w:sz w:val="24"/>
          <w:szCs w:val="24"/>
          <w:lang w:val="en-IN" w:eastAsia="en-IN"/>
        </w:rPr>
      </w:pPr>
    </w:p>
    <w:p w:rsidR="00BF0E85" w:rsidRDefault="00BF0E85" w:rsidP="00073FFE">
      <w:pPr>
        <w:spacing w:before="100" w:beforeAutospacing="1" w:after="100" w:afterAutospacing="1" w:line="360" w:lineRule="auto"/>
        <w:jc w:val="both"/>
        <w:rPr>
          <w:sz w:val="24"/>
          <w:szCs w:val="24"/>
          <w:lang w:val="en-IN" w:eastAsia="en-IN"/>
        </w:rPr>
      </w:pPr>
    </w:p>
    <w:p w:rsidR="00073FFE" w:rsidRPr="00073FFE" w:rsidRDefault="00073FFE" w:rsidP="00073FFE">
      <w:pPr>
        <w:spacing w:before="100" w:beforeAutospacing="1" w:after="100" w:afterAutospacing="1" w:line="360" w:lineRule="auto"/>
        <w:jc w:val="both"/>
        <w:rPr>
          <w:sz w:val="24"/>
          <w:szCs w:val="24"/>
          <w:lang w:val="en-IN" w:eastAsia="en-IN"/>
        </w:rPr>
      </w:pPr>
    </w:p>
    <w:p w:rsidR="006A4CDE" w:rsidRDefault="006A4CDE" w:rsidP="006A4CDE">
      <w:pPr>
        <w:tabs>
          <w:tab w:val="left" w:pos="1095"/>
        </w:tabs>
        <w:rPr>
          <w:b/>
          <w:sz w:val="28"/>
          <w:szCs w:val="28"/>
        </w:rPr>
      </w:pPr>
      <w:r>
        <w:rPr>
          <w:b/>
          <w:sz w:val="28"/>
          <w:szCs w:val="28"/>
        </w:rPr>
        <w:t xml:space="preserve">3.4.4ER </w:t>
      </w:r>
      <w:r w:rsidRPr="00CD5F14">
        <w:rPr>
          <w:b/>
          <w:sz w:val="28"/>
          <w:szCs w:val="28"/>
        </w:rPr>
        <w:t>DIAGRAM</w:t>
      </w:r>
      <w:r>
        <w:rPr>
          <w:b/>
          <w:sz w:val="28"/>
          <w:szCs w:val="28"/>
        </w:rPr>
        <w:t>:</w:t>
      </w:r>
    </w:p>
    <w:p w:rsidR="006A4CDE" w:rsidRDefault="006A4CDE" w:rsidP="006A4CDE">
      <w:pPr>
        <w:tabs>
          <w:tab w:val="left" w:pos="1095"/>
        </w:tabs>
        <w:rPr>
          <w:b/>
          <w:sz w:val="28"/>
          <w:szCs w:val="28"/>
        </w:rPr>
      </w:pPr>
    </w:p>
    <w:p w:rsidR="006A4CDE" w:rsidRDefault="006A4CDE" w:rsidP="00A24483">
      <w:pPr>
        <w:pStyle w:val="NormalWeb"/>
        <w:spacing w:before="0" w:beforeAutospacing="0" w:after="0" w:afterAutospacing="0" w:line="360" w:lineRule="auto"/>
        <w:jc w:val="both"/>
        <w:rPr>
          <w:color w:val="000000" w:themeColor="text1"/>
          <w:sz w:val="28"/>
          <w:szCs w:val="28"/>
        </w:rPr>
      </w:pPr>
      <w:r w:rsidRPr="004B7C0E">
        <w:rPr>
          <w:color w:val="000000" w:themeColor="text1"/>
          <w:sz w:val="28"/>
          <w:szCs w:val="28"/>
        </w:rPr>
        <w:t xml:space="preserve">An Entity Relationship (ER) Diagram is a type of flowchart that illustrates how “entities” such as people, objects or concepts relate to each other within a system. </w:t>
      </w:r>
    </w:p>
    <w:p w:rsidR="006A4CDE" w:rsidRPr="00B30A59" w:rsidRDefault="006A4CDE" w:rsidP="00A24483">
      <w:pPr>
        <w:pStyle w:val="NormalWeb"/>
        <w:spacing w:before="0" w:beforeAutospacing="0" w:after="0" w:afterAutospacing="0" w:line="360" w:lineRule="auto"/>
        <w:jc w:val="both"/>
        <w:rPr>
          <w:color w:val="000000" w:themeColor="text1"/>
          <w:sz w:val="28"/>
          <w:szCs w:val="28"/>
        </w:rPr>
      </w:pPr>
      <w:r w:rsidRPr="004B7C0E">
        <w:rPr>
          <w:color w:val="000000" w:themeColor="text1"/>
          <w:sz w:val="28"/>
          <w:szCs w:val="28"/>
        </w:rPr>
        <w:t xml:space="preserve">ER Diagrams are most often used to design or debug relational databases in the fields of software engineering, business information systems, education and research. </w:t>
      </w:r>
    </w:p>
    <w:p w:rsidR="006A4CDE" w:rsidRDefault="00461E08" w:rsidP="006A4CDE">
      <w:pPr>
        <w:tabs>
          <w:tab w:val="left" w:pos="1095"/>
        </w:tabs>
        <w:rPr>
          <w:sz w:val="28"/>
          <w:szCs w:val="28"/>
        </w:rPr>
      </w:pPr>
      <w:r>
        <w:rPr>
          <w:sz w:val="28"/>
          <w:szCs w:val="28"/>
        </w:rPr>
        <w:tab/>
      </w:r>
      <w:r>
        <w:rPr>
          <w:sz w:val="28"/>
          <w:szCs w:val="28"/>
        </w:rPr>
        <w:tab/>
      </w:r>
      <w:r>
        <w:rPr>
          <w:sz w:val="28"/>
          <w:szCs w:val="28"/>
        </w:rPr>
        <w:tab/>
      </w:r>
      <w:r w:rsidRPr="00461E08">
        <w:rPr>
          <w:noProof/>
          <w:sz w:val="28"/>
          <w:szCs w:val="28"/>
        </w:rPr>
        <w:drawing>
          <wp:inline distT="0" distB="0" distL="0" distR="0">
            <wp:extent cx="3031469" cy="3680707"/>
            <wp:effectExtent l="0" t="0" r="0" b="0"/>
            <wp:docPr id="512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PlantUML diagram"/>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49107" cy="3702122"/>
                    </a:xfrm>
                    <a:prstGeom prst="rect">
                      <a:avLst/>
                    </a:prstGeom>
                    <a:noFill/>
                    <a:extLst/>
                  </pic:spPr>
                </pic:pic>
              </a:graphicData>
            </a:graphic>
          </wp:inline>
        </w:drawing>
      </w:r>
    </w:p>
    <w:p w:rsidR="006A4CDE" w:rsidRDefault="006A4CDE" w:rsidP="006A4CDE">
      <w:pPr>
        <w:tabs>
          <w:tab w:val="left" w:pos="1095"/>
        </w:tabs>
        <w:rPr>
          <w:sz w:val="28"/>
          <w:szCs w:val="28"/>
        </w:rPr>
      </w:pPr>
    </w:p>
    <w:p w:rsidR="006A4CDE" w:rsidRDefault="006A4CDE" w:rsidP="006A4CDE">
      <w:pPr>
        <w:jc w:val="center"/>
        <w:rPr>
          <w:b/>
        </w:rPr>
      </w:pPr>
      <w:r w:rsidRPr="00FF1D2D">
        <w:rPr>
          <w:b/>
        </w:rPr>
        <w:t>FIGURE 3.4.4: ER DIAGRAM</w:t>
      </w:r>
    </w:p>
    <w:p w:rsidR="008D38A5" w:rsidRDefault="008D38A5" w:rsidP="006A4CDE">
      <w:pPr>
        <w:jc w:val="center"/>
        <w:rPr>
          <w:b/>
        </w:rPr>
      </w:pPr>
    </w:p>
    <w:p w:rsidR="008D38A5" w:rsidRPr="00FF1D2D" w:rsidRDefault="008D38A5" w:rsidP="006A4CDE">
      <w:pPr>
        <w:jc w:val="center"/>
        <w:rPr>
          <w:b/>
        </w:rPr>
      </w:pPr>
    </w:p>
    <w:p w:rsidR="00BF0E85" w:rsidRPr="00BF0E85" w:rsidRDefault="00BF0E85" w:rsidP="00BF0E85">
      <w:pPr>
        <w:shd w:val="clear" w:color="auto" w:fill="FFFFFF"/>
        <w:spacing w:after="135" w:line="360" w:lineRule="auto"/>
        <w:jc w:val="both"/>
        <w:rPr>
          <w:sz w:val="24"/>
          <w:lang w:val="en-IN"/>
        </w:rPr>
      </w:pPr>
      <w:r w:rsidRPr="00BF0E85">
        <w:rPr>
          <w:sz w:val="24"/>
          <w:lang w:val="en-IN"/>
        </w:rPr>
        <w:t>This simplified ER diagram displays the core database entities including Users, Farmers, Consumers, and Products with their primary attributes and relationships. The visual representation shows how different user types extend from a base User entity and interact with Product data within the system.</w:t>
      </w:r>
    </w:p>
    <w:p w:rsidR="00461E08" w:rsidRDefault="00461E08" w:rsidP="00073FFE">
      <w:pPr>
        <w:shd w:val="clear" w:color="auto" w:fill="FFFFFF"/>
        <w:spacing w:after="135" w:line="360" w:lineRule="auto"/>
        <w:jc w:val="both"/>
        <w:rPr>
          <w:sz w:val="24"/>
        </w:rPr>
      </w:pPr>
    </w:p>
    <w:p w:rsidR="00461E08" w:rsidRDefault="00461E08" w:rsidP="00073FFE">
      <w:pPr>
        <w:shd w:val="clear" w:color="auto" w:fill="FFFFFF"/>
        <w:spacing w:after="135" w:line="360" w:lineRule="auto"/>
        <w:jc w:val="both"/>
        <w:rPr>
          <w:sz w:val="24"/>
        </w:rPr>
      </w:pPr>
    </w:p>
    <w:p w:rsidR="00BF0E85" w:rsidRDefault="00BF0E85" w:rsidP="00073FFE">
      <w:pPr>
        <w:shd w:val="clear" w:color="auto" w:fill="FFFFFF"/>
        <w:spacing w:after="135" w:line="360" w:lineRule="auto"/>
        <w:jc w:val="both"/>
        <w:rPr>
          <w:sz w:val="24"/>
        </w:rPr>
      </w:pPr>
    </w:p>
    <w:p w:rsidR="00BF0E85" w:rsidRDefault="00BF0E85" w:rsidP="00073FFE">
      <w:pPr>
        <w:shd w:val="clear" w:color="auto" w:fill="FFFFFF"/>
        <w:spacing w:after="135" w:line="360" w:lineRule="auto"/>
        <w:jc w:val="both"/>
        <w:rPr>
          <w:sz w:val="24"/>
        </w:rPr>
      </w:pPr>
    </w:p>
    <w:p w:rsidR="00BF0E85" w:rsidRDefault="00BF0E85" w:rsidP="00073FFE">
      <w:pPr>
        <w:shd w:val="clear" w:color="auto" w:fill="FFFFFF"/>
        <w:spacing w:after="135" w:line="360" w:lineRule="auto"/>
        <w:jc w:val="both"/>
        <w:rPr>
          <w:sz w:val="24"/>
        </w:rPr>
      </w:pPr>
    </w:p>
    <w:p w:rsidR="00BF0E85" w:rsidRPr="00073FFE" w:rsidRDefault="00BF0E85" w:rsidP="00073FFE">
      <w:pPr>
        <w:shd w:val="clear" w:color="auto" w:fill="FFFFFF"/>
        <w:spacing w:after="135" w:line="360" w:lineRule="auto"/>
        <w:jc w:val="both"/>
        <w:rPr>
          <w:sz w:val="24"/>
        </w:rPr>
      </w:pPr>
    </w:p>
    <w:p w:rsidR="006A4CDE" w:rsidRPr="00CC4CD5" w:rsidRDefault="006A4CDE" w:rsidP="00F5011D">
      <w:pPr>
        <w:tabs>
          <w:tab w:val="left" w:pos="1095"/>
        </w:tabs>
        <w:spacing w:line="360" w:lineRule="auto"/>
        <w:jc w:val="center"/>
        <w:rPr>
          <w:b/>
          <w:sz w:val="28"/>
          <w:szCs w:val="28"/>
        </w:rPr>
      </w:pPr>
      <w:r w:rsidRPr="00CC4CD5">
        <w:rPr>
          <w:b/>
          <w:sz w:val="28"/>
          <w:szCs w:val="28"/>
        </w:rPr>
        <w:t>CHAPTER 4</w:t>
      </w:r>
    </w:p>
    <w:p w:rsidR="006A4CDE" w:rsidRDefault="006A4CDE" w:rsidP="00F5011D">
      <w:pPr>
        <w:tabs>
          <w:tab w:val="left" w:pos="1095"/>
        </w:tabs>
        <w:spacing w:line="360" w:lineRule="auto"/>
        <w:jc w:val="center"/>
        <w:rPr>
          <w:b/>
          <w:sz w:val="28"/>
          <w:szCs w:val="28"/>
        </w:rPr>
      </w:pPr>
      <w:r w:rsidRPr="00CC4CD5">
        <w:rPr>
          <w:b/>
          <w:sz w:val="28"/>
          <w:szCs w:val="28"/>
        </w:rPr>
        <w:t>IMPLEMENTATION</w:t>
      </w:r>
    </w:p>
    <w:p w:rsidR="006A4CDE" w:rsidRDefault="006A4CDE" w:rsidP="006A4CDE">
      <w:pPr>
        <w:tabs>
          <w:tab w:val="left" w:pos="1095"/>
        </w:tabs>
        <w:jc w:val="center"/>
        <w:rPr>
          <w:b/>
          <w:sz w:val="28"/>
          <w:szCs w:val="28"/>
        </w:rPr>
      </w:pPr>
    </w:p>
    <w:p w:rsidR="006A4CDE" w:rsidRDefault="006A4CDE" w:rsidP="008C655F">
      <w:pPr>
        <w:tabs>
          <w:tab w:val="left" w:pos="1095"/>
        </w:tabs>
        <w:spacing w:line="360" w:lineRule="auto"/>
        <w:jc w:val="both"/>
        <w:rPr>
          <w:b/>
          <w:sz w:val="28"/>
          <w:szCs w:val="28"/>
        </w:rPr>
      </w:pPr>
      <w:r>
        <w:rPr>
          <w:b/>
          <w:sz w:val="28"/>
          <w:szCs w:val="28"/>
        </w:rPr>
        <w:t>4.1 MODULES:</w:t>
      </w:r>
    </w:p>
    <w:p w:rsidR="00BD7679" w:rsidRDefault="00BD7679" w:rsidP="00BD7679">
      <w:pPr>
        <w:tabs>
          <w:tab w:val="left" w:pos="1095"/>
        </w:tabs>
        <w:spacing w:line="360" w:lineRule="auto"/>
        <w:jc w:val="both"/>
        <w:rPr>
          <w:sz w:val="28"/>
          <w:szCs w:val="28"/>
          <w:lang w:val="en-IN"/>
        </w:rPr>
      </w:pPr>
      <w:r w:rsidRPr="00BD7679">
        <w:rPr>
          <w:sz w:val="28"/>
          <w:szCs w:val="28"/>
          <w:lang w:val="en-IN"/>
        </w:rPr>
        <w:t>The implementation of the proposed system is structured into distinct modules, each responsible for a specific aspect of the overall functionality. This modular design enhances maintainability, allows for easier debugging, and facilitates future extensions or modifications.</w:t>
      </w:r>
    </w:p>
    <w:p w:rsidR="002B62BA" w:rsidRDefault="002B62BA" w:rsidP="00BD7679">
      <w:pPr>
        <w:tabs>
          <w:tab w:val="left" w:pos="1095"/>
        </w:tabs>
        <w:spacing w:line="360" w:lineRule="auto"/>
        <w:jc w:val="both"/>
        <w:rPr>
          <w:sz w:val="28"/>
          <w:szCs w:val="28"/>
          <w:lang w:val="en-IN"/>
        </w:rPr>
      </w:pPr>
    </w:p>
    <w:p w:rsidR="002B62BA" w:rsidRDefault="00FF4F67" w:rsidP="00FF4F67">
      <w:pPr>
        <w:pStyle w:val="ListParagraph"/>
        <w:numPr>
          <w:ilvl w:val="0"/>
          <w:numId w:val="7"/>
        </w:numPr>
        <w:tabs>
          <w:tab w:val="left" w:pos="1095"/>
        </w:tabs>
        <w:spacing w:line="360" w:lineRule="auto"/>
        <w:jc w:val="both"/>
        <w:rPr>
          <w:bCs/>
          <w:sz w:val="28"/>
          <w:szCs w:val="28"/>
          <w:lang w:val="en-IN"/>
        </w:rPr>
      </w:pPr>
      <w:r>
        <w:rPr>
          <w:bCs/>
          <w:sz w:val="28"/>
          <w:szCs w:val="28"/>
          <w:lang w:val="en-IN"/>
        </w:rPr>
        <w:t>Farmer</w:t>
      </w:r>
    </w:p>
    <w:p w:rsidR="00FF4F67" w:rsidRDefault="00FF4F67" w:rsidP="00FF4F67">
      <w:pPr>
        <w:pStyle w:val="ListParagraph"/>
        <w:numPr>
          <w:ilvl w:val="0"/>
          <w:numId w:val="7"/>
        </w:numPr>
        <w:tabs>
          <w:tab w:val="left" w:pos="1095"/>
        </w:tabs>
        <w:spacing w:line="360" w:lineRule="auto"/>
        <w:jc w:val="both"/>
        <w:rPr>
          <w:bCs/>
          <w:sz w:val="28"/>
          <w:szCs w:val="28"/>
          <w:lang w:val="en-IN"/>
        </w:rPr>
      </w:pPr>
      <w:r>
        <w:rPr>
          <w:bCs/>
          <w:sz w:val="28"/>
          <w:szCs w:val="28"/>
          <w:lang w:val="en-IN"/>
        </w:rPr>
        <w:t>Consumer or Customer</w:t>
      </w: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1713D9" w:rsidRDefault="001713D9"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9422E7" w:rsidRDefault="009422E7" w:rsidP="002B62BA">
      <w:pPr>
        <w:pStyle w:val="ListParagraph"/>
        <w:tabs>
          <w:tab w:val="left" w:pos="1095"/>
        </w:tabs>
        <w:spacing w:line="360" w:lineRule="auto"/>
        <w:jc w:val="both"/>
        <w:rPr>
          <w:bCs/>
          <w:sz w:val="28"/>
          <w:szCs w:val="28"/>
          <w:lang w:val="en-IN"/>
        </w:rPr>
      </w:pPr>
    </w:p>
    <w:p w:rsidR="009422E7" w:rsidRDefault="009422E7" w:rsidP="002B62BA">
      <w:pPr>
        <w:pStyle w:val="ListParagraph"/>
        <w:tabs>
          <w:tab w:val="left" w:pos="1095"/>
        </w:tabs>
        <w:spacing w:line="360" w:lineRule="auto"/>
        <w:jc w:val="both"/>
        <w:rPr>
          <w:bCs/>
          <w:sz w:val="28"/>
          <w:szCs w:val="28"/>
          <w:lang w:val="en-IN"/>
        </w:rPr>
      </w:pPr>
    </w:p>
    <w:p w:rsidR="009422E7" w:rsidRDefault="009422E7"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2B62BA" w:rsidRDefault="002B62BA" w:rsidP="002B62BA">
      <w:pPr>
        <w:pStyle w:val="ListParagraph"/>
        <w:tabs>
          <w:tab w:val="left" w:pos="1095"/>
        </w:tabs>
        <w:spacing w:line="360" w:lineRule="auto"/>
        <w:jc w:val="both"/>
        <w:rPr>
          <w:bCs/>
          <w:sz w:val="28"/>
          <w:szCs w:val="28"/>
          <w:lang w:val="en-IN"/>
        </w:rPr>
      </w:pPr>
    </w:p>
    <w:p w:rsidR="00FF4F67" w:rsidRDefault="00FF4F67" w:rsidP="002B62BA">
      <w:pPr>
        <w:pStyle w:val="ListParagraph"/>
        <w:tabs>
          <w:tab w:val="left" w:pos="1095"/>
        </w:tabs>
        <w:spacing w:line="360" w:lineRule="auto"/>
        <w:jc w:val="both"/>
        <w:rPr>
          <w:bCs/>
          <w:sz w:val="28"/>
          <w:szCs w:val="28"/>
          <w:lang w:val="en-IN"/>
        </w:rPr>
      </w:pPr>
    </w:p>
    <w:p w:rsidR="00FF4F67" w:rsidRDefault="00FF4F67" w:rsidP="002B62BA">
      <w:pPr>
        <w:pStyle w:val="ListParagraph"/>
        <w:tabs>
          <w:tab w:val="left" w:pos="1095"/>
        </w:tabs>
        <w:spacing w:line="360" w:lineRule="auto"/>
        <w:jc w:val="both"/>
        <w:rPr>
          <w:bCs/>
          <w:sz w:val="28"/>
          <w:szCs w:val="28"/>
          <w:lang w:val="en-IN"/>
        </w:rPr>
      </w:pPr>
    </w:p>
    <w:p w:rsidR="00FF4F67" w:rsidRDefault="00FF4F67" w:rsidP="002B62BA">
      <w:pPr>
        <w:pStyle w:val="ListParagraph"/>
        <w:tabs>
          <w:tab w:val="left" w:pos="1095"/>
        </w:tabs>
        <w:spacing w:line="360" w:lineRule="auto"/>
        <w:jc w:val="both"/>
        <w:rPr>
          <w:bCs/>
          <w:sz w:val="28"/>
          <w:szCs w:val="28"/>
          <w:lang w:val="en-IN"/>
        </w:rPr>
      </w:pPr>
    </w:p>
    <w:p w:rsidR="002B62BA" w:rsidRPr="00603847" w:rsidRDefault="002B62BA" w:rsidP="00603847">
      <w:pPr>
        <w:tabs>
          <w:tab w:val="left" w:pos="1095"/>
        </w:tabs>
        <w:spacing w:line="360" w:lineRule="auto"/>
        <w:jc w:val="both"/>
        <w:rPr>
          <w:sz w:val="28"/>
          <w:szCs w:val="28"/>
          <w:lang w:val="en-IN"/>
        </w:rPr>
      </w:pPr>
    </w:p>
    <w:p w:rsidR="002B62BA" w:rsidRPr="002B62BA" w:rsidRDefault="002B62BA" w:rsidP="002B62BA">
      <w:pPr>
        <w:spacing w:line="360" w:lineRule="auto"/>
        <w:jc w:val="both"/>
        <w:rPr>
          <w:b/>
          <w:sz w:val="28"/>
          <w:szCs w:val="28"/>
        </w:rPr>
      </w:pPr>
      <w:r w:rsidRPr="00C9167A">
        <w:rPr>
          <w:b/>
          <w:sz w:val="28"/>
          <w:szCs w:val="28"/>
        </w:rPr>
        <w:t>4.2 MODULES DESCRIPTION:</w:t>
      </w:r>
    </w:p>
    <w:p w:rsidR="005C2588" w:rsidRPr="005C2588" w:rsidRDefault="005C2588" w:rsidP="005C2588">
      <w:pPr>
        <w:tabs>
          <w:tab w:val="left" w:pos="1095"/>
        </w:tabs>
        <w:spacing w:line="360" w:lineRule="auto"/>
        <w:jc w:val="both"/>
        <w:rPr>
          <w:b/>
          <w:sz w:val="28"/>
          <w:szCs w:val="28"/>
        </w:rPr>
      </w:pPr>
      <w:r w:rsidRPr="005C2588">
        <w:rPr>
          <w:b/>
          <w:sz w:val="28"/>
          <w:szCs w:val="28"/>
        </w:rPr>
        <w:t xml:space="preserve">FARMER </w:t>
      </w:r>
    </w:p>
    <w:p w:rsidR="005C2588" w:rsidRPr="005C2588" w:rsidRDefault="005C2588" w:rsidP="005C2588">
      <w:pPr>
        <w:tabs>
          <w:tab w:val="left" w:pos="1095"/>
        </w:tabs>
        <w:spacing w:line="360" w:lineRule="auto"/>
        <w:jc w:val="both"/>
        <w:rPr>
          <w:sz w:val="28"/>
          <w:szCs w:val="28"/>
        </w:rPr>
      </w:pPr>
      <w:r w:rsidRPr="005C2588">
        <w:rPr>
          <w:sz w:val="28"/>
          <w:szCs w:val="28"/>
        </w:rPr>
        <w:t>The Farmer Module serves as a comprehensive digital storefront and management dashboard for agricultural producers. It transforms traditional farming operations into streamlined digital workflows, enabling farmers to directly reach consumers, manage inventory in real-time, and grow their business without intermediar</w:t>
      </w:r>
      <w:r>
        <w:rPr>
          <w:sz w:val="28"/>
          <w:szCs w:val="28"/>
        </w:rPr>
        <w:t>ies.</w:t>
      </w:r>
    </w:p>
    <w:p w:rsidR="005C2588" w:rsidRPr="005C2588" w:rsidRDefault="005C2588" w:rsidP="005C2588">
      <w:pPr>
        <w:tabs>
          <w:tab w:val="left" w:pos="1095"/>
        </w:tabs>
        <w:spacing w:line="360" w:lineRule="auto"/>
        <w:jc w:val="both"/>
        <w:rPr>
          <w:b/>
          <w:sz w:val="28"/>
          <w:szCs w:val="28"/>
        </w:rPr>
      </w:pPr>
      <w:r w:rsidRPr="005C2588">
        <w:rPr>
          <w:b/>
          <w:sz w:val="28"/>
          <w:szCs w:val="28"/>
        </w:rPr>
        <w:t>Core Functionality:</w:t>
      </w:r>
    </w:p>
    <w:p w:rsidR="005C2588" w:rsidRPr="005C2588" w:rsidRDefault="005C2588" w:rsidP="005C2588">
      <w:pPr>
        <w:tabs>
          <w:tab w:val="left" w:pos="1095"/>
        </w:tabs>
        <w:spacing w:line="360" w:lineRule="auto"/>
        <w:jc w:val="both"/>
        <w:rPr>
          <w:sz w:val="28"/>
          <w:szCs w:val="28"/>
        </w:rPr>
      </w:pPr>
      <w:r w:rsidRPr="005C2588">
        <w:rPr>
          <w:sz w:val="28"/>
          <w:szCs w:val="28"/>
        </w:rPr>
        <w:t>This module empowers farmers to list their produce with detailed descriptions, images, pricing, and available quantities. It acts as a central hub where farmers can monitor incoming orders, update stock levels, and track sales performance. The system automatically synchronizes inventory, ensuring that when a consumer makes a purchase, the available stock is instantly reduced, preventing overselling. Farmers receive immediate notifications for new orders and customer inquiries, facilitating prompt communication and fulfillment. A dedicated dashboard provides visual insights into best-selling products, revenue trends, and customer feedback, allowing for data-driven decisions on crop p</w:t>
      </w:r>
      <w:r>
        <w:rPr>
          <w:sz w:val="28"/>
          <w:szCs w:val="28"/>
        </w:rPr>
        <w:t>lanning and pricing strategies.</w:t>
      </w:r>
    </w:p>
    <w:p w:rsidR="005C2588" w:rsidRPr="005C2588" w:rsidRDefault="005C2588" w:rsidP="005C2588">
      <w:pPr>
        <w:tabs>
          <w:tab w:val="left" w:pos="1095"/>
        </w:tabs>
        <w:spacing w:line="360" w:lineRule="auto"/>
        <w:jc w:val="both"/>
        <w:rPr>
          <w:b/>
          <w:sz w:val="28"/>
          <w:szCs w:val="28"/>
        </w:rPr>
      </w:pPr>
      <w:r w:rsidRPr="005C2588">
        <w:rPr>
          <w:b/>
          <w:sz w:val="28"/>
          <w:szCs w:val="28"/>
        </w:rPr>
        <w:t>Key Features &amp; User Journey:</w:t>
      </w:r>
    </w:p>
    <w:p w:rsidR="005C2588" w:rsidRDefault="005C2588" w:rsidP="005C2588">
      <w:pPr>
        <w:tabs>
          <w:tab w:val="left" w:pos="1095"/>
        </w:tabs>
        <w:spacing w:line="360" w:lineRule="auto"/>
        <w:jc w:val="both"/>
        <w:rPr>
          <w:sz w:val="28"/>
          <w:szCs w:val="28"/>
        </w:rPr>
      </w:pPr>
      <w:r w:rsidRPr="005C2588">
        <w:rPr>
          <w:sz w:val="28"/>
          <w:szCs w:val="28"/>
        </w:rPr>
        <w:t xml:space="preserve">A farmer begins by registering and creating a detailed profile showcasing their farm. They then navigate to the product management section to add new listings, upload photos, and set prices. The order management panel displays all current and past orders with statuses like "Pending," "Processing," and "Shipped." Integrated communication tools allow direct messaging with customers for special requests or delivery clarifications. The inventory section offers a clear view of current stock, with low-stock alerts to prompt replenishment. This holistic toolset is designed to </w:t>
      </w:r>
      <w:r w:rsidRPr="005C2588">
        <w:rPr>
          <w:sz w:val="28"/>
          <w:szCs w:val="28"/>
        </w:rPr>
        <w:lastRenderedPageBreak/>
        <w:t>be accessible even for users with limited digital literacy, using clear icons, simple forms, and guided workflows to ensure all farmers can effectively manage their online presence and sales.</w:t>
      </w:r>
    </w:p>
    <w:p w:rsidR="005C2588" w:rsidRPr="005C2588" w:rsidRDefault="005C2588" w:rsidP="005C2588">
      <w:pPr>
        <w:tabs>
          <w:tab w:val="left" w:pos="1095"/>
        </w:tabs>
        <w:spacing w:line="360" w:lineRule="auto"/>
        <w:jc w:val="both"/>
        <w:rPr>
          <w:sz w:val="28"/>
          <w:szCs w:val="28"/>
        </w:rPr>
      </w:pPr>
    </w:p>
    <w:p w:rsidR="005C2588" w:rsidRPr="005C2588" w:rsidRDefault="005C2588" w:rsidP="005C2588">
      <w:pPr>
        <w:tabs>
          <w:tab w:val="left" w:pos="1095"/>
        </w:tabs>
        <w:spacing w:line="360" w:lineRule="auto"/>
        <w:jc w:val="both"/>
        <w:rPr>
          <w:sz w:val="28"/>
          <w:szCs w:val="28"/>
        </w:rPr>
      </w:pPr>
    </w:p>
    <w:p w:rsidR="005C2588" w:rsidRPr="005C2588" w:rsidRDefault="005C2588" w:rsidP="005C2588">
      <w:pPr>
        <w:tabs>
          <w:tab w:val="left" w:pos="1095"/>
        </w:tabs>
        <w:spacing w:line="360" w:lineRule="auto"/>
        <w:jc w:val="both"/>
        <w:rPr>
          <w:b/>
          <w:sz w:val="28"/>
          <w:szCs w:val="28"/>
        </w:rPr>
      </w:pPr>
      <w:r w:rsidRPr="005C2588">
        <w:rPr>
          <w:b/>
          <w:sz w:val="28"/>
          <w:szCs w:val="28"/>
        </w:rPr>
        <w:t xml:space="preserve">CONSUMER </w:t>
      </w:r>
    </w:p>
    <w:p w:rsidR="005C2588" w:rsidRPr="005C2588" w:rsidRDefault="005C2588" w:rsidP="005C2588">
      <w:pPr>
        <w:tabs>
          <w:tab w:val="left" w:pos="1095"/>
        </w:tabs>
        <w:spacing w:line="360" w:lineRule="auto"/>
        <w:jc w:val="both"/>
        <w:rPr>
          <w:sz w:val="28"/>
          <w:szCs w:val="28"/>
        </w:rPr>
      </w:pPr>
      <w:r w:rsidRPr="005C2588">
        <w:rPr>
          <w:sz w:val="28"/>
          <w:szCs w:val="28"/>
        </w:rPr>
        <w:t>The Consumer Module provides a seamless and engaging online marketplace experience, connecting users directly with local farmers to purchase fresh, high-quality produce. It is designed for ease of use, transparency, and convenience, mirroring the simplicity of modern e-commerce platforms while emphasizing the un</w:t>
      </w:r>
      <w:r>
        <w:rPr>
          <w:sz w:val="28"/>
          <w:szCs w:val="28"/>
        </w:rPr>
        <w:t>ique value of farm-fresh goods.</w:t>
      </w:r>
    </w:p>
    <w:p w:rsidR="005C2588" w:rsidRPr="005C2588" w:rsidRDefault="005C2588" w:rsidP="005C2588">
      <w:pPr>
        <w:tabs>
          <w:tab w:val="left" w:pos="1095"/>
        </w:tabs>
        <w:spacing w:line="360" w:lineRule="auto"/>
        <w:jc w:val="both"/>
        <w:rPr>
          <w:b/>
          <w:sz w:val="28"/>
          <w:szCs w:val="28"/>
        </w:rPr>
      </w:pPr>
      <w:r w:rsidRPr="005C2588">
        <w:rPr>
          <w:b/>
          <w:sz w:val="28"/>
          <w:szCs w:val="28"/>
        </w:rPr>
        <w:t>Core Functionality:</w:t>
      </w:r>
    </w:p>
    <w:p w:rsidR="005C2588" w:rsidRPr="005C2588" w:rsidRDefault="005C2588" w:rsidP="005C2588">
      <w:pPr>
        <w:tabs>
          <w:tab w:val="left" w:pos="1095"/>
        </w:tabs>
        <w:spacing w:line="360" w:lineRule="auto"/>
        <w:jc w:val="both"/>
        <w:rPr>
          <w:sz w:val="28"/>
          <w:szCs w:val="28"/>
        </w:rPr>
      </w:pPr>
      <w:r w:rsidRPr="005C2588">
        <w:rPr>
          <w:sz w:val="28"/>
          <w:szCs w:val="28"/>
        </w:rPr>
        <w:t>This module allows consumers to browse a diverse catalog of agricultural products from multiple farms. Advanced search and filter options enable users to find items by category (e.g., vegetables, fruits, dairy), price range, farm location, or farming practice (e.g., organic). Consumers can build a shopping cart, review order summaries, and proceed through a secure checkout process. Post-purchase, they can track order status from confirmation to delivery. A built-in review and rating system allows consumers to provide direct feedback on product quality and their experience, which is visible to both the farmer and other shoppers, fostering a communi</w:t>
      </w:r>
      <w:r>
        <w:rPr>
          <w:sz w:val="28"/>
          <w:szCs w:val="28"/>
        </w:rPr>
        <w:t>ty of trust and accountability.</w:t>
      </w:r>
    </w:p>
    <w:p w:rsidR="005C2588" w:rsidRPr="005C2588" w:rsidRDefault="005C2588" w:rsidP="005C2588">
      <w:pPr>
        <w:tabs>
          <w:tab w:val="left" w:pos="1095"/>
        </w:tabs>
        <w:spacing w:line="360" w:lineRule="auto"/>
        <w:jc w:val="both"/>
        <w:rPr>
          <w:b/>
          <w:sz w:val="28"/>
          <w:szCs w:val="28"/>
        </w:rPr>
      </w:pPr>
      <w:r w:rsidRPr="005C2588">
        <w:rPr>
          <w:b/>
          <w:sz w:val="28"/>
          <w:szCs w:val="28"/>
        </w:rPr>
        <w:t>Key Features &amp; User Journey:</w:t>
      </w:r>
    </w:p>
    <w:p w:rsidR="005C2588" w:rsidRPr="005C2588" w:rsidRDefault="005C2588" w:rsidP="005C2588">
      <w:pPr>
        <w:tabs>
          <w:tab w:val="left" w:pos="1095"/>
        </w:tabs>
        <w:spacing w:line="360" w:lineRule="auto"/>
        <w:jc w:val="both"/>
        <w:rPr>
          <w:sz w:val="28"/>
          <w:szCs w:val="28"/>
        </w:rPr>
      </w:pPr>
      <w:r w:rsidRPr="005C2588">
        <w:rPr>
          <w:sz w:val="28"/>
          <w:szCs w:val="28"/>
        </w:rPr>
        <w:t xml:space="preserve">Upon logging in, a consumer is greeted with a personalized homepage featuring recommended products based on past purchases and seasonal availability. They can explore different farms, read farmer stories, and add items to their cart or a "Favorites" list for future reference. The shopping cart dynamically calculates totals, including any applicable taxes or delivery fees. The checkout process collects delivery details and confirms the order. Afterward, the "My Orders" section serves as a history log, detailing past purchases, receipts, and delivery status. The </w:t>
      </w:r>
      <w:r w:rsidRPr="005C2588">
        <w:rPr>
          <w:sz w:val="28"/>
          <w:szCs w:val="28"/>
        </w:rPr>
        <w:lastRenderedPageBreak/>
        <w:t>ability to communicate directly with the farmer through the platform adds a layer of transparency and connection rarely found in traditional retail, enhancing the overall buying experience and building loyalty towards local producers.</w:t>
      </w:r>
    </w:p>
    <w:p w:rsidR="00C54731" w:rsidRDefault="00C54731" w:rsidP="00C54731">
      <w:pPr>
        <w:tabs>
          <w:tab w:val="left" w:pos="1095"/>
        </w:tabs>
        <w:spacing w:line="360" w:lineRule="auto"/>
        <w:jc w:val="both"/>
        <w:rPr>
          <w:sz w:val="28"/>
          <w:szCs w:val="28"/>
        </w:rPr>
      </w:pPr>
    </w:p>
    <w:p w:rsidR="009422E7" w:rsidRDefault="009422E7" w:rsidP="005C2588">
      <w:pPr>
        <w:tabs>
          <w:tab w:val="left" w:pos="1095"/>
        </w:tabs>
        <w:spacing w:line="360" w:lineRule="auto"/>
        <w:rPr>
          <w:sz w:val="28"/>
          <w:szCs w:val="28"/>
        </w:rPr>
      </w:pPr>
    </w:p>
    <w:p w:rsidR="006A4CDE" w:rsidRDefault="006A4CDE" w:rsidP="00EA738B">
      <w:pPr>
        <w:tabs>
          <w:tab w:val="left" w:pos="1095"/>
        </w:tabs>
        <w:spacing w:line="360" w:lineRule="auto"/>
        <w:jc w:val="center"/>
        <w:rPr>
          <w:b/>
          <w:sz w:val="28"/>
          <w:szCs w:val="28"/>
        </w:rPr>
      </w:pPr>
      <w:r>
        <w:rPr>
          <w:b/>
          <w:sz w:val="28"/>
          <w:szCs w:val="28"/>
        </w:rPr>
        <w:t>CHAPTER 5</w:t>
      </w:r>
    </w:p>
    <w:p w:rsidR="006A4CDE" w:rsidRDefault="006A4CDE" w:rsidP="00EA738B">
      <w:pPr>
        <w:tabs>
          <w:tab w:val="left" w:pos="1095"/>
        </w:tabs>
        <w:spacing w:line="360" w:lineRule="auto"/>
        <w:jc w:val="center"/>
        <w:rPr>
          <w:b/>
          <w:sz w:val="28"/>
          <w:szCs w:val="28"/>
        </w:rPr>
      </w:pPr>
      <w:r>
        <w:rPr>
          <w:b/>
          <w:sz w:val="28"/>
          <w:szCs w:val="28"/>
        </w:rPr>
        <w:t>SYSTEM REQUIREMENTS</w:t>
      </w:r>
    </w:p>
    <w:p w:rsidR="006A4CDE" w:rsidRDefault="006A4CDE" w:rsidP="006A4CDE">
      <w:pPr>
        <w:tabs>
          <w:tab w:val="left" w:pos="1095"/>
        </w:tabs>
        <w:spacing w:line="360" w:lineRule="auto"/>
        <w:rPr>
          <w:b/>
          <w:sz w:val="28"/>
          <w:szCs w:val="28"/>
        </w:rPr>
      </w:pPr>
      <w:r>
        <w:rPr>
          <w:b/>
          <w:sz w:val="28"/>
          <w:szCs w:val="28"/>
        </w:rPr>
        <w:t>5.1 HARDWARE REQUIREMENTS:</w:t>
      </w:r>
    </w:p>
    <w:p w:rsidR="006A4CDE" w:rsidRPr="00536425" w:rsidRDefault="006A4CDE" w:rsidP="00427C24">
      <w:pPr>
        <w:pStyle w:val="ListParagraph"/>
        <w:numPr>
          <w:ilvl w:val="0"/>
          <w:numId w:val="5"/>
        </w:numPr>
        <w:spacing w:beforeLines="200" w:afterLines="200" w:line="360" w:lineRule="auto"/>
        <w:jc w:val="both"/>
        <w:rPr>
          <w:sz w:val="28"/>
          <w:szCs w:val="28"/>
        </w:rPr>
      </w:pPr>
      <w:r w:rsidRPr="00536425">
        <w:rPr>
          <w:sz w:val="28"/>
          <w:szCs w:val="28"/>
        </w:rPr>
        <w:t>System</w:t>
      </w:r>
      <w:r w:rsidRPr="00536425">
        <w:rPr>
          <w:sz w:val="28"/>
          <w:szCs w:val="28"/>
        </w:rPr>
        <w:tab/>
        <w:t xml:space="preserve">:   Pentium IV 2.4 GHz </w:t>
      </w:r>
    </w:p>
    <w:p w:rsidR="006A4CDE" w:rsidRPr="00536425" w:rsidRDefault="006A4CDE" w:rsidP="00427C24">
      <w:pPr>
        <w:pStyle w:val="ListParagraph"/>
        <w:numPr>
          <w:ilvl w:val="0"/>
          <w:numId w:val="5"/>
        </w:numPr>
        <w:spacing w:beforeLines="200" w:afterLines="200" w:line="360" w:lineRule="auto"/>
        <w:jc w:val="both"/>
        <w:rPr>
          <w:sz w:val="28"/>
          <w:szCs w:val="28"/>
        </w:rPr>
      </w:pPr>
      <w:r>
        <w:rPr>
          <w:sz w:val="28"/>
          <w:szCs w:val="28"/>
        </w:rPr>
        <w:t xml:space="preserve">Hard Disk        </w:t>
      </w:r>
      <w:r w:rsidRPr="00536425">
        <w:rPr>
          <w:sz w:val="28"/>
          <w:szCs w:val="28"/>
        </w:rPr>
        <w:t>:   200 GB</w:t>
      </w:r>
    </w:p>
    <w:p w:rsidR="006A4CDE" w:rsidRPr="00536425" w:rsidRDefault="006A4CDE" w:rsidP="00427C24">
      <w:pPr>
        <w:pStyle w:val="ListParagraph"/>
        <w:numPr>
          <w:ilvl w:val="0"/>
          <w:numId w:val="5"/>
        </w:numPr>
        <w:spacing w:beforeLines="200" w:afterLines="200" w:line="360" w:lineRule="auto"/>
        <w:jc w:val="both"/>
        <w:rPr>
          <w:sz w:val="28"/>
          <w:szCs w:val="28"/>
        </w:rPr>
      </w:pPr>
      <w:r w:rsidRPr="00536425">
        <w:rPr>
          <w:sz w:val="28"/>
          <w:szCs w:val="28"/>
        </w:rPr>
        <w:t>Mouse</w:t>
      </w:r>
      <w:r w:rsidRPr="00536425">
        <w:rPr>
          <w:sz w:val="28"/>
          <w:szCs w:val="28"/>
        </w:rPr>
        <w:tab/>
        <w:t>:   Logitech.</w:t>
      </w:r>
    </w:p>
    <w:p w:rsidR="006A4CDE" w:rsidRPr="00536425" w:rsidRDefault="006A4CDE" w:rsidP="00427C24">
      <w:pPr>
        <w:pStyle w:val="ListParagraph"/>
        <w:numPr>
          <w:ilvl w:val="0"/>
          <w:numId w:val="5"/>
        </w:numPr>
        <w:spacing w:beforeLines="200" w:afterLines="200" w:line="360" w:lineRule="auto"/>
        <w:jc w:val="both"/>
        <w:rPr>
          <w:sz w:val="28"/>
          <w:szCs w:val="28"/>
        </w:rPr>
      </w:pPr>
      <w:r>
        <w:rPr>
          <w:sz w:val="28"/>
          <w:szCs w:val="28"/>
        </w:rPr>
        <w:t xml:space="preserve">Keyboard         </w:t>
      </w:r>
      <w:r w:rsidRPr="00536425">
        <w:rPr>
          <w:sz w:val="28"/>
          <w:szCs w:val="28"/>
        </w:rPr>
        <w:t>:   110 keys enhanced</w:t>
      </w:r>
    </w:p>
    <w:p w:rsidR="006A4CDE" w:rsidRPr="00536425" w:rsidRDefault="006A4CDE" w:rsidP="00427C24">
      <w:pPr>
        <w:pStyle w:val="ListParagraph"/>
        <w:numPr>
          <w:ilvl w:val="0"/>
          <w:numId w:val="5"/>
        </w:numPr>
        <w:spacing w:beforeLines="200" w:afterLines="200" w:line="360" w:lineRule="auto"/>
        <w:jc w:val="both"/>
        <w:rPr>
          <w:sz w:val="28"/>
          <w:szCs w:val="28"/>
        </w:rPr>
      </w:pPr>
      <w:r w:rsidRPr="00536425">
        <w:rPr>
          <w:sz w:val="28"/>
          <w:szCs w:val="28"/>
        </w:rPr>
        <w:t>Ram</w:t>
      </w:r>
      <w:r w:rsidRPr="00536425">
        <w:rPr>
          <w:sz w:val="28"/>
          <w:szCs w:val="28"/>
        </w:rPr>
        <w:tab/>
        <w:t>:   4GB</w:t>
      </w:r>
    </w:p>
    <w:p w:rsidR="006A4CDE" w:rsidRDefault="006A4CDE" w:rsidP="006A4CDE">
      <w:pPr>
        <w:tabs>
          <w:tab w:val="left" w:pos="1095"/>
        </w:tabs>
        <w:spacing w:line="360" w:lineRule="auto"/>
        <w:rPr>
          <w:b/>
          <w:sz w:val="28"/>
          <w:szCs w:val="28"/>
        </w:rPr>
      </w:pPr>
      <w:r>
        <w:rPr>
          <w:b/>
          <w:sz w:val="28"/>
          <w:szCs w:val="28"/>
        </w:rPr>
        <w:t>5.2 SOFTWARE REQUIREMENTS:</w:t>
      </w:r>
    </w:p>
    <w:p w:rsidR="006A4CDE" w:rsidRPr="002A7836" w:rsidRDefault="006A4CDE" w:rsidP="00427C24">
      <w:pPr>
        <w:pStyle w:val="ListParagraph"/>
        <w:numPr>
          <w:ilvl w:val="0"/>
          <w:numId w:val="6"/>
        </w:numPr>
        <w:spacing w:beforeLines="200" w:afterLines="200" w:line="360" w:lineRule="auto"/>
        <w:jc w:val="both"/>
        <w:rPr>
          <w:sz w:val="28"/>
          <w:szCs w:val="28"/>
        </w:rPr>
      </w:pPr>
      <w:r>
        <w:rPr>
          <w:sz w:val="28"/>
          <w:szCs w:val="28"/>
        </w:rPr>
        <w:t>O/S                    :  Windows 10</w:t>
      </w:r>
      <w:r w:rsidRPr="002A7836">
        <w:rPr>
          <w:sz w:val="28"/>
          <w:szCs w:val="28"/>
        </w:rPr>
        <w:t>.</w:t>
      </w:r>
    </w:p>
    <w:p w:rsidR="006A4CDE" w:rsidRPr="002A7836" w:rsidRDefault="009422E7" w:rsidP="00427C24">
      <w:pPr>
        <w:pStyle w:val="ListParagraph"/>
        <w:numPr>
          <w:ilvl w:val="0"/>
          <w:numId w:val="6"/>
        </w:numPr>
        <w:spacing w:beforeLines="200" w:afterLines="200" w:line="360" w:lineRule="auto"/>
        <w:jc w:val="both"/>
        <w:rPr>
          <w:sz w:val="28"/>
          <w:szCs w:val="28"/>
        </w:rPr>
      </w:pPr>
      <w:r>
        <w:rPr>
          <w:sz w:val="28"/>
          <w:szCs w:val="28"/>
        </w:rPr>
        <w:t>Backend</w:t>
      </w:r>
      <w:r w:rsidR="006A4CDE">
        <w:rPr>
          <w:sz w:val="28"/>
          <w:szCs w:val="28"/>
        </w:rPr>
        <w:tab/>
      </w:r>
      <w:r w:rsidR="006A4CDE" w:rsidRPr="002A7836">
        <w:rPr>
          <w:sz w:val="28"/>
          <w:szCs w:val="28"/>
        </w:rPr>
        <w:t xml:space="preserve">:  </w:t>
      </w:r>
      <w:r>
        <w:rPr>
          <w:sz w:val="28"/>
          <w:szCs w:val="28"/>
        </w:rPr>
        <w:t>Java</w:t>
      </w:r>
    </w:p>
    <w:p w:rsidR="006A4CDE" w:rsidRDefault="006A4CDE" w:rsidP="00E319BF">
      <w:pPr>
        <w:pStyle w:val="ListParagraph"/>
        <w:numPr>
          <w:ilvl w:val="0"/>
          <w:numId w:val="6"/>
        </w:numPr>
        <w:spacing w:line="360" w:lineRule="auto"/>
        <w:rPr>
          <w:sz w:val="28"/>
          <w:szCs w:val="28"/>
        </w:rPr>
      </w:pPr>
      <w:r>
        <w:rPr>
          <w:sz w:val="28"/>
          <w:szCs w:val="28"/>
        </w:rPr>
        <w:t xml:space="preserve">Front End          </w:t>
      </w:r>
      <w:r w:rsidRPr="002A7836">
        <w:rPr>
          <w:sz w:val="28"/>
          <w:szCs w:val="28"/>
        </w:rPr>
        <w:t xml:space="preserve">: </w:t>
      </w:r>
      <w:r w:rsidR="009422E7">
        <w:rPr>
          <w:sz w:val="28"/>
          <w:szCs w:val="28"/>
        </w:rPr>
        <w:t>Html, CSS, Javascript</w:t>
      </w:r>
    </w:p>
    <w:p w:rsidR="006A4CDE" w:rsidRDefault="006A4CDE" w:rsidP="00E319BF">
      <w:pPr>
        <w:pStyle w:val="ListParagraph"/>
        <w:numPr>
          <w:ilvl w:val="0"/>
          <w:numId w:val="6"/>
        </w:numPr>
        <w:spacing w:line="360" w:lineRule="auto"/>
        <w:rPr>
          <w:sz w:val="28"/>
          <w:szCs w:val="28"/>
        </w:rPr>
      </w:pPr>
      <w:r>
        <w:rPr>
          <w:sz w:val="28"/>
          <w:szCs w:val="28"/>
        </w:rPr>
        <w:t>Software used     :</w:t>
      </w:r>
      <w:r w:rsidR="00A24483">
        <w:rPr>
          <w:sz w:val="28"/>
          <w:szCs w:val="28"/>
        </w:rPr>
        <w:t>Visual Studio Code</w:t>
      </w: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9696F" w:rsidRDefault="0069696F" w:rsidP="0069696F">
      <w:pPr>
        <w:spacing w:line="360" w:lineRule="auto"/>
        <w:rPr>
          <w:sz w:val="28"/>
          <w:szCs w:val="28"/>
        </w:rPr>
      </w:pPr>
    </w:p>
    <w:p w:rsidR="006A4CDE" w:rsidRDefault="006A4CDE" w:rsidP="006A4CDE">
      <w:pPr>
        <w:spacing w:line="360" w:lineRule="auto"/>
        <w:rPr>
          <w:sz w:val="28"/>
          <w:szCs w:val="28"/>
        </w:rPr>
      </w:pPr>
    </w:p>
    <w:p w:rsidR="006575A8" w:rsidRDefault="006575A8" w:rsidP="009422E7">
      <w:pPr>
        <w:pStyle w:val="NormalWeb"/>
        <w:spacing w:line="360" w:lineRule="auto"/>
        <w:jc w:val="both"/>
        <w:rPr>
          <w:b/>
          <w:color w:val="000000"/>
          <w:sz w:val="28"/>
          <w:szCs w:val="28"/>
          <w:lang w:val="en-IN"/>
        </w:rPr>
      </w:pPr>
      <w:r>
        <w:rPr>
          <w:b/>
          <w:color w:val="000000"/>
          <w:sz w:val="28"/>
          <w:szCs w:val="28"/>
          <w:lang w:val="en-IN"/>
        </w:rPr>
        <w:t>5.3 SOFTWARE DESCRIPTION</w:t>
      </w:r>
    </w:p>
    <w:p w:rsidR="009422E7" w:rsidRPr="009422E7" w:rsidRDefault="006575A8" w:rsidP="009422E7">
      <w:pPr>
        <w:pStyle w:val="NormalWeb"/>
        <w:spacing w:line="360" w:lineRule="auto"/>
        <w:jc w:val="both"/>
        <w:rPr>
          <w:b/>
          <w:color w:val="000000"/>
          <w:sz w:val="28"/>
          <w:szCs w:val="28"/>
          <w:lang w:val="en-IN"/>
        </w:rPr>
      </w:pPr>
      <w:r>
        <w:rPr>
          <w:b/>
          <w:color w:val="000000"/>
          <w:sz w:val="28"/>
          <w:szCs w:val="28"/>
          <w:lang w:val="en-IN"/>
        </w:rPr>
        <w:t>5.3.1</w:t>
      </w:r>
      <w:r w:rsidRPr="009422E7">
        <w:rPr>
          <w:b/>
          <w:color w:val="000000"/>
          <w:sz w:val="28"/>
          <w:szCs w:val="28"/>
          <w:lang w:val="en-IN"/>
        </w:rPr>
        <w:t>JAVA</w:t>
      </w:r>
    </w:p>
    <w:p w:rsidR="009422E7" w:rsidRPr="006575A8" w:rsidRDefault="009422E7" w:rsidP="009422E7">
      <w:pPr>
        <w:pStyle w:val="NormalWeb"/>
        <w:spacing w:line="360" w:lineRule="auto"/>
        <w:jc w:val="both"/>
        <w:rPr>
          <w:color w:val="000000"/>
          <w:sz w:val="28"/>
          <w:szCs w:val="28"/>
          <w:lang w:val="en-IN"/>
        </w:rPr>
      </w:pPr>
      <w:r w:rsidRPr="006575A8">
        <w:rPr>
          <w:color w:val="000000"/>
          <w:sz w:val="28"/>
          <w:szCs w:val="28"/>
          <w:lang w:val="en-IN"/>
        </w:rPr>
        <w:t>Java is a high-level, class-based, object-oriented programming language designed to have as few implementation dependencies as possible. It is intended to enable application developers to "write once, run anywhere" (WORA), meaning that compiled Java code can run on all platforms that support Java without the need for recompilation. Java applications are typically compiled into bytecode, which can run on any Java Virtual Machine (JVM), regardless of the underlying computer architecture. This design philosophy makes Java an ideal choice for developing applications that need to run on multiple platforms, from desktop computers to web servers and mobile devices.</w:t>
      </w:r>
    </w:p>
    <w:p w:rsidR="009422E7" w:rsidRPr="006575A8" w:rsidRDefault="009422E7" w:rsidP="009422E7">
      <w:pPr>
        <w:pStyle w:val="NormalWeb"/>
        <w:spacing w:line="360" w:lineRule="auto"/>
        <w:jc w:val="both"/>
        <w:rPr>
          <w:b/>
          <w:color w:val="000000"/>
          <w:sz w:val="28"/>
          <w:szCs w:val="28"/>
          <w:lang w:val="en-IN"/>
        </w:rPr>
      </w:pPr>
      <w:r w:rsidRPr="006575A8">
        <w:rPr>
          <w:b/>
          <w:color w:val="000000"/>
          <w:sz w:val="28"/>
          <w:szCs w:val="28"/>
          <w:lang w:val="en-IN"/>
        </w:rPr>
        <w:t>Key Features: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Object-Oriented</w:t>
      </w:r>
      <w:r w:rsidRPr="006575A8">
        <w:rPr>
          <w:bCs/>
          <w:color w:val="000000"/>
          <w:sz w:val="28"/>
          <w:szCs w:val="28"/>
          <w:lang w:val="en-IN"/>
        </w:rPr>
        <w:t>:</w:t>
      </w:r>
      <w:r w:rsidRPr="006575A8">
        <w:rPr>
          <w:color w:val="000000"/>
          <w:sz w:val="28"/>
          <w:szCs w:val="28"/>
          <w:lang w:val="en-IN"/>
        </w:rPr>
        <w:t xml:space="preserve"> Java is fundamentally object-oriented, which means that everything in Java is an object. This paradigm promotes modularity, encapsulation, and code reusability. By organizing code into objects, Java facilitates the creation of complex systems that are easier to manage and maintain. The object-oriented nature of Java also supports inheritance, polymorphism, and encapsulation, which are essential concepts for building robust and scalable applications.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Platform Independent:</w:t>
      </w:r>
      <w:r w:rsidRPr="006575A8">
        <w:rPr>
          <w:color w:val="000000"/>
          <w:sz w:val="28"/>
          <w:szCs w:val="28"/>
          <w:lang w:val="en-IN"/>
        </w:rPr>
        <w:t xml:space="preserve"> Java's "Write Once, Run Anywhere" capability is a cornerstone of the language. Java code is compiled into bytecode, which is platform-independent and can be executed by any JVM. This means that a </w:t>
      </w:r>
      <w:r w:rsidRPr="006575A8">
        <w:rPr>
          <w:color w:val="000000"/>
          <w:sz w:val="28"/>
          <w:szCs w:val="28"/>
          <w:lang w:val="en-IN"/>
        </w:rPr>
        <w:lastRenderedPageBreak/>
        <w:t>Java program written on a Windows machine can run on a Linux or Mac machine without any modifications. The JVM acts as an intermediary between the Java bytecode and the underlying hardware, translating the bytecode into machine-specific instructions at runtime. This platform independence makes Java a versatile language for developing cross-platform applications.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Simple:</w:t>
      </w:r>
      <w:r w:rsidRPr="006575A8">
        <w:rPr>
          <w:color w:val="000000"/>
          <w:sz w:val="28"/>
          <w:szCs w:val="28"/>
          <w:lang w:val="en-IN"/>
        </w:rPr>
        <w:t xml:space="preserve"> Java was designed to be easy to learn and use, drawing inspiration from C and C++ but removing many complex and error-prone features. Java's syntax is clean and straightforward, making it accessible to programmers of all skill levels. The language also provides automatic memory management through garbage collection, which eliminates the need for manual memory allocation and deallocation. This simplifies the development process and reduces the likelihood of memory-related errors.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Robust:</w:t>
      </w:r>
      <w:r w:rsidRPr="006575A8">
        <w:rPr>
          <w:color w:val="000000"/>
          <w:sz w:val="28"/>
          <w:szCs w:val="28"/>
          <w:lang w:val="en-IN"/>
        </w:rPr>
        <w:t xml:space="preserve"> Java emphasizes strong memory management (garbage collection), exception handling, and type checking to create reliable and stable programs. The garbage collector automatically reclaims memory that is no longer in use, preventing memory leaks and other memory-related issues. Java's exception handling mechanism allows developers to gracefully handle errors and unexpected situations, ensuring that the program continues to run smoothly even in the presence of errors. Type checking at compile time helps catch type-related errors early in the development process, reducing the likelihood of runtime errors.</w:t>
      </w:r>
    </w:p>
    <w:p w:rsidR="009422E7"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Secure:</w:t>
      </w:r>
      <w:r w:rsidRPr="006575A8">
        <w:rPr>
          <w:color w:val="000000"/>
          <w:sz w:val="28"/>
          <w:szCs w:val="28"/>
          <w:lang w:val="en-IN"/>
        </w:rPr>
        <w:t xml:space="preserve"> Java provides a secure execution environment with features like bytecode verification, a security manager, and a sandbox for applets. Bytecode verification ensures that the bytecode generated by the Java compiler is safe to execute, preventing malicious code from compromising the system. The security manager allows developers to define security policies for their applications, controlling access to system resources and preventing unauthorized operations. The sandbox environment for applets </w:t>
      </w:r>
      <w:r w:rsidRPr="006575A8">
        <w:rPr>
          <w:color w:val="000000"/>
          <w:sz w:val="28"/>
          <w:szCs w:val="28"/>
          <w:lang w:val="en-IN"/>
        </w:rPr>
        <w:lastRenderedPageBreak/>
        <w:t>isolates the applet code from the rest of the system, preventing it from accessing sensitive resources or performing potentially harmful actions.</w:t>
      </w:r>
    </w:p>
    <w:p w:rsidR="006575A8" w:rsidRDefault="006575A8" w:rsidP="006575A8">
      <w:pPr>
        <w:pStyle w:val="NormalWeb"/>
        <w:spacing w:line="360" w:lineRule="auto"/>
        <w:jc w:val="both"/>
        <w:rPr>
          <w:color w:val="000000"/>
          <w:sz w:val="28"/>
          <w:szCs w:val="28"/>
          <w:lang w:val="en-IN"/>
        </w:rPr>
      </w:pPr>
    </w:p>
    <w:p w:rsidR="006575A8" w:rsidRDefault="006575A8" w:rsidP="006575A8">
      <w:pPr>
        <w:pStyle w:val="NormalWeb"/>
        <w:spacing w:line="360" w:lineRule="auto"/>
        <w:jc w:val="both"/>
        <w:rPr>
          <w:color w:val="000000"/>
          <w:sz w:val="28"/>
          <w:szCs w:val="28"/>
          <w:lang w:val="en-IN"/>
        </w:rPr>
      </w:pPr>
    </w:p>
    <w:p w:rsidR="006575A8" w:rsidRPr="006575A8" w:rsidRDefault="006575A8" w:rsidP="006575A8">
      <w:pPr>
        <w:pStyle w:val="NormalWeb"/>
        <w:spacing w:line="360" w:lineRule="auto"/>
        <w:jc w:val="both"/>
        <w:rPr>
          <w:color w:val="000000"/>
          <w:sz w:val="28"/>
          <w:szCs w:val="28"/>
          <w:lang w:val="en-IN"/>
        </w:rPr>
      </w:pP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Architecture-Neutral:</w:t>
      </w:r>
      <w:r w:rsidRPr="006575A8">
        <w:rPr>
          <w:color w:val="000000"/>
          <w:sz w:val="28"/>
          <w:szCs w:val="28"/>
          <w:lang w:val="en-IN"/>
        </w:rPr>
        <w:t xml:space="preserve"> Java bytecode is not tied to any specific hardware or operating system architecture. This means that Java programs can run on any platform that has a JVM, regardless of the underlying hardware or operating system. The architecture-neutral nature of Java bytecode makes it easy to distribute Java applications across different platforms without the need for platform-specific modifications.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Portable:</w:t>
      </w:r>
      <w:r w:rsidRPr="006575A8">
        <w:rPr>
          <w:color w:val="000000"/>
          <w:sz w:val="28"/>
          <w:szCs w:val="28"/>
          <w:lang w:val="en-IN"/>
        </w:rPr>
        <w:t xml:space="preserve"> Java programs can be easily moved across different platforms without modification. The Java Development Kit (JDK) provides a consistent development environment across different platforms, ensuring that Java programs behave the same way regardless of the underlying platform. This portability makes Java an ideal choice for developing applications that need to run on multiple platforms.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High Performance</w:t>
      </w:r>
      <w:r w:rsidRPr="006575A8">
        <w:rPr>
          <w:bCs/>
          <w:color w:val="000000"/>
          <w:sz w:val="28"/>
          <w:szCs w:val="28"/>
          <w:lang w:val="en-IN"/>
        </w:rPr>
        <w:t>:</w:t>
      </w:r>
      <w:r w:rsidRPr="006575A8">
        <w:rPr>
          <w:color w:val="000000"/>
          <w:sz w:val="28"/>
          <w:szCs w:val="28"/>
          <w:lang w:val="en-IN"/>
        </w:rPr>
        <w:t xml:space="preserve"> Java's performance is enhanced by the Just-In-Time (JIT) compiler, which translates bytecode into native machine code at runtime. The JIT compiler analyzes the bytecode and optimizes it for the specific platform on which the program is running, resulting in performance that is comparable to compiled languages like C and C++. This high performance makes Java suitable for developing computationally intensive applications.</w:t>
      </w:r>
    </w:p>
    <w:p w:rsidR="009422E7"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Multithreaded:</w:t>
      </w:r>
      <w:r w:rsidRPr="006575A8">
        <w:rPr>
          <w:color w:val="000000"/>
          <w:sz w:val="28"/>
          <w:szCs w:val="28"/>
          <w:lang w:val="en-IN"/>
        </w:rPr>
        <w:t xml:space="preserve"> Java has built-in support for multithreaded programming, allowing the development of concurrent applications. Multithreading enables multiple threads of execution to run concurrently within a single program, </w:t>
      </w:r>
      <w:r w:rsidRPr="006575A8">
        <w:rPr>
          <w:color w:val="000000"/>
          <w:sz w:val="28"/>
          <w:szCs w:val="28"/>
          <w:lang w:val="en-IN"/>
        </w:rPr>
        <w:lastRenderedPageBreak/>
        <w:t>improving performance and responsiveness. Java's multithreading capabilities make it easy to develop applications that can perform multiple tasks simultaneously, such as handling user input while performing background computations.</w:t>
      </w:r>
    </w:p>
    <w:p w:rsidR="006575A8" w:rsidRDefault="006575A8" w:rsidP="006575A8">
      <w:pPr>
        <w:pStyle w:val="NormalWeb"/>
        <w:spacing w:line="360" w:lineRule="auto"/>
        <w:jc w:val="both"/>
        <w:rPr>
          <w:color w:val="000000"/>
          <w:sz w:val="28"/>
          <w:szCs w:val="28"/>
          <w:lang w:val="en-IN"/>
        </w:rPr>
      </w:pPr>
    </w:p>
    <w:p w:rsidR="006575A8" w:rsidRPr="006575A8" w:rsidRDefault="006575A8" w:rsidP="006575A8">
      <w:pPr>
        <w:pStyle w:val="NormalWeb"/>
        <w:spacing w:line="360" w:lineRule="auto"/>
        <w:jc w:val="both"/>
        <w:rPr>
          <w:color w:val="000000"/>
          <w:sz w:val="28"/>
          <w:szCs w:val="28"/>
          <w:lang w:val="en-IN"/>
        </w:rPr>
      </w:pP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Distributed:</w:t>
      </w:r>
      <w:r w:rsidRPr="006575A8">
        <w:rPr>
          <w:color w:val="000000"/>
          <w:sz w:val="28"/>
          <w:szCs w:val="28"/>
          <w:lang w:val="en-IN"/>
        </w:rPr>
        <w:t xml:space="preserve"> Java has extensive libraries for networking and distributed computing. The Java Networking API provides a simple and consistent interface for developing network applications, allowing Java programs to communicate with each other over a network. Java's support for distributed computing makes it easy to develop applications that can run on multiple machines and share data and resources.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Dynamic:</w:t>
      </w:r>
      <w:r w:rsidRPr="006575A8">
        <w:rPr>
          <w:color w:val="000000"/>
          <w:sz w:val="28"/>
          <w:szCs w:val="28"/>
          <w:lang w:val="en-IN"/>
        </w:rPr>
        <w:t xml:space="preserve"> Java is designed to be adaptable, with features like dynamic class loading and linking. Dynamic class loading allows Java programs to load classes at runtime, enabling them to extend their functionality dynamically. Dynamic linking allows Java programs to link to external libraries at runtime, making it easy to incorporate new functionality into existing applications. These dynamic capabilities make Java a flexible language for developing applications that need to adapt to changing requirements.</w:t>
      </w: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Extensive Libraries:</w:t>
      </w:r>
      <w:r w:rsidRPr="006575A8">
        <w:rPr>
          <w:color w:val="000000"/>
          <w:sz w:val="28"/>
          <w:szCs w:val="28"/>
          <w:lang w:val="en-IN"/>
        </w:rPr>
        <w:t xml:space="preserve"> Java comes with a vast standard library (Java API), providing functionalities for a wide range of tasks, including I/O, networking, data structures, utilities, GUI, database connectivity, and more. The Java API is well-documented and easy to use, making it easy for developers to leverage existing functionality and focus on the specific requirements of their applications. The extensive libraries provided by Java make it a powerful language for developing a wide range of applications.</w:t>
      </w:r>
    </w:p>
    <w:p w:rsidR="009422E7"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Extensible:</w:t>
      </w:r>
      <w:r w:rsidRPr="006575A8">
        <w:rPr>
          <w:color w:val="000000"/>
          <w:sz w:val="28"/>
          <w:szCs w:val="28"/>
          <w:lang w:val="en-IN"/>
        </w:rPr>
        <w:t xml:space="preserve"> Java can be extended using native methods, which are written in languages like C or C++. Native methods allow Java programs to access </w:t>
      </w:r>
      <w:r w:rsidRPr="006575A8">
        <w:rPr>
          <w:color w:val="000000"/>
          <w:sz w:val="28"/>
          <w:szCs w:val="28"/>
          <w:lang w:val="en-IN"/>
        </w:rPr>
        <w:lastRenderedPageBreak/>
        <w:t>platform-specific functionality that is not available in the Java API. This extensibility makes Java a versatile language for developing applications that need to integrate with existing systems and libraries.</w:t>
      </w:r>
    </w:p>
    <w:p w:rsidR="006575A8" w:rsidRDefault="006575A8" w:rsidP="006575A8">
      <w:pPr>
        <w:pStyle w:val="NormalWeb"/>
        <w:spacing w:line="360" w:lineRule="auto"/>
        <w:jc w:val="both"/>
        <w:rPr>
          <w:color w:val="000000"/>
          <w:sz w:val="28"/>
          <w:szCs w:val="28"/>
          <w:lang w:val="en-IN"/>
        </w:rPr>
      </w:pPr>
    </w:p>
    <w:p w:rsidR="006575A8" w:rsidRDefault="006575A8" w:rsidP="006575A8">
      <w:pPr>
        <w:pStyle w:val="NormalWeb"/>
        <w:spacing w:line="360" w:lineRule="auto"/>
        <w:jc w:val="both"/>
        <w:rPr>
          <w:color w:val="000000"/>
          <w:sz w:val="28"/>
          <w:szCs w:val="28"/>
          <w:lang w:val="en-IN"/>
        </w:rPr>
      </w:pPr>
    </w:p>
    <w:p w:rsidR="006575A8" w:rsidRPr="006575A8" w:rsidRDefault="006575A8" w:rsidP="006575A8">
      <w:pPr>
        <w:pStyle w:val="NormalWeb"/>
        <w:spacing w:line="360" w:lineRule="auto"/>
        <w:jc w:val="both"/>
        <w:rPr>
          <w:color w:val="000000"/>
          <w:sz w:val="28"/>
          <w:szCs w:val="28"/>
          <w:lang w:val="en-IN"/>
        </w:rPr>
      </w:pPr>
    </w:p>
    <w:p w:rsidR="009422E7" w:rsidRPr="006575A8" w:rsidRDefault="009422E7" w:rsidP="00FF4F67">
      <w:pPr>
        <w:pStyle w:val="NormalWeb"/>
        <w:numPr>
          <w:ilvl w:val="0"/>
          <w:numId w:val="9"/>
        </w:numPr>
        <w:spacing w:line="360" w:lineRule="auto"/>
        <w:jc w:val="both"/>
        <w:rPr>
          <w:color w:val="000000"/>
          <w:sz w:val="28"/>
          <w:szCs w:val="28"/>
          <w:lang w:val="en-IN"/>
        </w:rPr>
      </w:pPr>
      <w:r w:rsidRPr="006575A8">
        <w:rPr>
          <w:b/>
          <w:bCs/>
          <w:color w:val="000000"/>
          <w:sz w:val="28"/>
          <w:szCs w:val="28"/>
          <w:lang w:val="en-IN"/>
        </w:rPr>
        <w:t>Embeddable:</w:t>
      </w:r>
      <w:r w:rsidRPr="006575A8">
        <w:rPr>
          <w:color w:val="000000"/>
          <w:sz w:val="28"/>
          <w:szCs w:val="28"/>
          <w:lang w:val="en-IN"/>
        </w:rPr>
        <w:t xml:space="preserve"> Java can be embedded within other applications to provide scripting capabilities. Java's embeddability makes it easy to incorporate Java code into existing applications, enabling them to extend their functionality dynamically. This embeddability makes Java a valuable tool for developing applications that need to be customizable and extensible.</w:t>
      </w:r>
    </w:p>
    <w:p w:rsidR="006575A8" w:rsidRPr="006575A8" w:rsidRDefault="006575A8" w:rsidP="006575A8">
      <w:pPr>
        <w:pStyle w:val="NormalWeb"/>
        <w:spacing w:line="360" w:lineRule="auto"/>
        <w:jc w:val="both"/>
        <w:rPr>
          <w:b/>
          <w:color w:val="000000"/>
          <w:sz w:val="28"/>
          <w:szCs w:val="28"/>
        </w:rPr>
      </w:pPr>
      <w:r w:rsidRPr="006575A8">
        <w:rPr>
          <w:b/>
          <w:color w:val="000000"/>
          <w:sz w:val="28"/>
          <w:szCs w:val="28"/>
        </w:rPr>
        <w:t>5.3.3 XAMPP Server</w:t>
      </w:r>
    </w:p>
    <w:p w:rsidR="006575A8" w:rsidRPr="006575A8" w:rsidRDefault="006575A8" w:rsidP="006575A8">
      <w:pPr>
        <w:pStyle w:val="NormalWeb"/>
        <w:spacing w:line="360" w:lineRule="auto"/>
        <w:jc w:val="both"/>
        <w:rPr>
          <w:color w:val="000000"/>
          <w:sz w:val="28"/>
          <w:szCs w:val="28"/>
        </w:rPr>
      </w:pPr>
      <w:r w:rsidRPr="006575A8">
        <w:rPr>
          <w:color w:val="000000"/>
          <w:sz w:val="28"/>
          <w:szCs w:val="28"/>
        </w:rPr>
        <w:t>XAMPP is a free and open-source cross-platform web server solution stack package developed by Apache Friends, designed to allow users to install Apache web server, MariaDB database, and interpreters for scripts written in PHP and Perl on supported operating systems. It is a popular choice for developers to create and test web applications locally on their own computers before deploying them to a live server. The name "XAMPP" itself is an acronym, representing the core components: X (denoting it is cross-platform, working on Linux, Windows, and macOS), A (Apache HTTP Server), M (MariaDB database), P (PHP), and P (Perl).</w:t>
      </w:r>
    </w:p>
    <w:p w:rsidR="006575A8" w:rsidRPr="006575A8" w:rsidRDefault="006575A8" w:rsidP="006575A8">
      <w:pPr>
        <w:pStyle w:val="NormalWeb"/>
        <w:spacing w:line="360" w:lineRule="auto"/>
        <w:jc w:val="both"/>
        <w:rPr>
          <w:b/>
          <w:color w:val="000000"/>
          <w:sz w:val="28"/>
          <w:szCs w:val="28"/>
        </w:rPr>
      </w:pPr>
      <w:r w:rsidRPr="006575A8">
        <w:rPr>
          <w:b/>
          <w:color w:val="000000"/>
          <w:sz w:val="28"/>
          <w:szCs w:val="28"/>
        </w:rPr>
        <w:t>Key Features and Components:</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Integrated Solution:</w:t>
      </w:r>
      <w:r w:rsidRPr="006575A8">
        <w:rPr>
          <w:color w:val="000000"/>
          <w:sz w:val="28"/>
          <w:szCs w:val="28"/>
        </w:rPr>
        <w:t xml:space="preserve"> XAMPP bundles all the necessary components (web server, database, scripting languages) into a single, easy-to-install package, simplifying the setup process for local development environments.</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lastRenderedPageBreak/>
        <w:t>Cross-Platform:</w:t>
      </w:r>
      <w:r w:rsidRPr="006575A8">
        <w:rPr>
          <w:color w:val="000000"/>
          <w:sz w:val="28"/>
          <w:szCs w:val="28"/>
        </w:rPr>
        <w:t xml:space="preserve"> As indicated by the "X" in its name, XAMPP is designed to run on multiple major operating systems, including Windows, Linux, and macOS, making it versatile for different development setups.</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Includes Apache Web Server:</w:t>
      </w:r>
      <w:r w:rsidRPr="006575A8">
        <w:rPr>
          <w:color w:val="000000"/>
          <w:sz w:val="28"/>
          <w:szCs w:val="28"/>
        </w:rPr>
        <w:t xml:space="preserve"> XAMPP provides the widely used Apache HTTP Server, which handles HTTP requests and serves web content. This allows developers to test how their web applications interact with a standard web server.</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Includes MariaDB Database:</w:t>
      </w:r>
      <w:r w:rsidRPr="006575A8">
        <w:rPr>
          <w:color w:val="000000"/>
          <w:sz w:val="28"/>
          <w:szCs w:val="28"/>
        </w:rPr>
        <w:t xml:space="preserve"> It bundles MariaDB, a popular drop-in replacement for MySQL. This relational database management system (RDBMS) allows developers to set up, configure, test, and use the database backend for their web applications locally.</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Includes PHP Interpreter:</w:t>
      </w:r>
      <w:r w:rsidRPr="006575A8">
        <w:rPr>
          <w:color w:val="000000"/>
          <w:sz w:val="28"/>
          <w:szCs w:val="28"/>
        </w:rPr>
        <w:t xml:space="preserve"> XAMPP includes the PHP interpreter, enabling the execution of PHP scripts. This is crucial for developing dynamic web content where PHP is a primary server-side scripting language.</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Includes Perl Interpreter</w:t>
      </w:r>
      <w:r w:rsidRPr="006575A8">
        <w:rPr>
          <w:color w:val="000000"/>
          <w:sz w:val="28"/>
          <w:szCs w:val="28"/>
        </w:rPr>
        <w:t>: It also includes the Perl interpreter, providing support for Perl scripting, which, while less common than PHP for modern web development, is still used in certain contexts and legacy systems.</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Includes phpMyAdmin</w:t>
      </w:r>
      <w:r w:rsidRPr="006575A8">
        <w:rPr>
          <w:color w:val="000000"/>
          <w:sz w:val="28"/>
          <w:szCs w:val="28"/>
        </w:rPr>
        <w:t>: XAMPP typically comes bundled with phpMyAdmin, a free software tool written in PHP, intended to handle the administration of MariaDB (and MySQL) via a web interface. This makes managing the database (creating, modifying, querying) much more user-friendly than using command-line tools.</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Easy Installation and Control:</w:t>
      </w:r>
      <w:r w:rsidRPr="006575A8">
        <w:rPr>
          <w:color w:val="000000"/>
          <w:sz w:val="28"/>
          <w:szCs w:val="28"/>
        </w:rPr>
        <w:t xml:space="preserve"> XAMPP offers straightforward installation processes and a control panel (xampp-control.exe on Windows) that allows users to easily start, stop, and configure the various services (Apache, MySQL/MariaDB, PHP, Perl).</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lastRenderedPageBreak/>
        <w:t>Local Development Environment</w:t>
      </w:r>
      <w:r w:rsidRPr="006575A8">
        <w:rPr>
          <w:color w:val="000000"/>
          <w:sz w:val="28"/>
          <w:szCs w:val="28"/>
        </w:rPr>
        <w:t>: Its primary purpose is to provide a local server environment, often referred to as a "localhost" or "LAMP stack" (Linux, Apache, MySQL/MariaDB, PHP) or "WAMP stack" (Windows, Apache, MySQL/MariaDB, PHP), allowing developers to develop, test, and debug web applications without needing an internet connection or paying for hosting.</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Minimal Configuration</w:t>
      </w:r>
      <w:r w:rsidRPr="006575A8">
        <w:rPr>
          <w:color w:val="000000"/>
          <w:sz w:val="28"/>
          <w:szCs w:val="28"/>
        </w:rPr>
        <w:t>: XAMPP is often configured to work "out of the box" with default settings, making it accessible for beginners. More advanced users can, of course, modify the configuration files of the individual components.</w:t>
      </w:r>
    </w:p>
    <w:p w:rsidR="006575A8" w:rsidRPr="006575A8" w:rsidRDefault="006575A8" w:rsidP="006575A8">
      <w:pPr>
        <w:pStyle w:val="NormalWeb"/>
        <w:spacing w:line="360" w:lineRule="auto"/>
        <w:jc w:val="both"/>
        <w:rPr>
          <w:color w:val="000000"/>
          <w:sz w:val="28"/>
          <w:szCs w:val="28"/>
        </w:rPr>
      </w:pPr>
      <w:r w:rsidRPr="006575A8">
        <w:rPr>
          <w:b/>
          <w:color w:val="000000"/>
          <w:sz w:val="28"/>
          <w:szCs w:val="28"/>
        </w:rPr>
        <w:t>Portable Version Available:</w:t>
      </w:r>
      <w:r w:rsidRPr="006575A8">
        <w:rPr>
          <w:color w:val="000000"/>
          <w:sz w:val="28"/>
          <w:szCs w:val="28"/>
        </w:rPr>
        <w:t xml:space="preserve"> There is also a portable version of XAMPP that can be run from a USB flash drive or other portable storage devices without needing to install it on the host computer.</w:t>
      </w:r>
    </w:p>
    <w:p w:rsidR="00717335" w:rsidRDefault="006575A8" w:rsidP="00717335">
      <w:pPr>
        <w:pStyle w:val="NormalWeb"/>
        <w:spacing w:line="360" w:lineRule="auto"/>
        <w:jc w:val="both"/>
        <w:rPr>
          <w:color w:val="000000"/>
          <w:sz w:val="28"/>
          <w:szCs w:val="28"/>
        </w:rPr>
      </w:pPr>
      <w:r w:rsidRPr="006575A8">
        <w:rPr>
          <w:b/>
          <w:color w:val="000000"/>
          <w:sz w:val="28"/>
          <w:szCs w:val="28"/>
        </w:rPr>
        <w:t>XAMPP</w:t>
      </w:r>
      <w:r w:rsidRPr="006575A8">
        <w:rPr>
          <w:color w:val="000000"/>
          <w:sz w:val="28"/>
          <w:szCs w:val="28"/>
        </w:rPr>
        <w:t xml:space="preserve"> is a powerful tool for setting up a local development environment for web applications, particularly those involving </w:t>
      </w:r>
      <w:r w:rsidRPr="006575A8">
        <w:rPr>
          <w:b/>
          <w:color w:val="000000"/>
          <w:sz w:val="28"/>
          <w:szCs w:val="28"/>
        </w:rPr>
        <w:t>PHP and MySQL/MariaDB</w:t>
      </w:r>
      <w:r w:rsidRPr="006575A8">
        <w:rPr>
          <w:color w:val="000000"/>
          <w:sz w:val="28"/>
          <w:szCs w:val="28"/>
        </w:rPr>
        <w:t>, by providing a convenient and free collectio</w:t>
      </w:r>
      <w:r>
        <w:rPr>
          <w:color w:val="000000"/>
          <w:sz w:val="28"/>
          <w:szCs w:val="28"/>
        </w:rPr>
        <w:t>n of necessary server software.</w:t>
      </w:r>
    </w:p>
    <w:p w:rsidR="006A4CDE" w:rsidRPr="00B61CF5" w:rsidRDefault="006A4CDE" w:rsidP="00962A3C">
      <w:pPr>
        <w:pStyle w:val="NormalWeb"/>
        <w:spacing w:after="0" w:afterAutospacing="0" w:line="360" w:lineRule="auto"/>
        <w:rPr>
          <w:b/>
          <w:color w:val="000000"/>
          <w:sz w:val="28"/>
          <w:szCs w:val="28"/>
        </w:rPr>
      </w:pPr>
      <w:r w:rsidRPr="00B61CF5">
        <w:rPr>
          <w:b/>
          <w:color w:val="000000"/>
          <w:sz w:val="28"/>
          <w:szCs w:val="28"/>
        </w:rPr>
        <w:t>5.4 TESTING PRODUCTS:</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Testing Strategy:</w:t>
      </w:r>
      <w:r w:rsidRPr="00FF4F67">
        <w:rPr>
          <w:rFonts w:eastAsiaTheme="minorHAnsi"/>
          <w:sz w:val="28"/>
          <w:szCs w:val="28"/>
          <w:lang w:val="en-IN"/>
        </w:rPr>
        <w:br/>
        <w:t>The Direct Farm Market platform undergoes comprehensive testing to ensure reliability, security, and user satisfaction.</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1. Unit Testing:</w:t>
      </w:r>
    </w:p>
    <w:p w:rsidR="00FF4F67" w:rsidRPr="00FF4F67" w:rsidRDefault="00FF4F67" w:rsidP="00FF4F67">
      <w:pPr>
        <w:numPr>
          <w:ilvl w:val="0"/>
          <w:numId w:val="28"/>
        </w:numPr>
        <w:spacing w:line="360" w:lineRule="auto"/>
        <w:jc w:val="both"/>
        <w:rPr>
          <w:rFonts w:eastAsiaTheme="minorHAnsi"/>
          <w:sz w:val="28"/>
          <w:szCs w:val="28"/>
          <w:lang w:val="en-IN"/>
        </w:rPr>
      </w:pPr>
      <w:r w:rsidRPr="00FF4F67">
        <w:rPr>
          <w:rFonts w:eastAsiaTheme="minorHAnsi"/>
          <w:sz w:val="28"/>
          <w:szCs w:val="28"/>
          <w:lang w:val="en-IN"/>
        </w:rPr>
        <w:t>Tests individual functions and methods</w:t>
      </w:r>
    </w:p>
    <w:p w:rsidR="00FF4F67" w:rsidRPr="00FF4F67" w:rsidRDefault="00FF4F67" w:rsidP="00FF4F67">
      <w:pPr>
        <w:numPr>
          <w:ilvl w:val="0"/>
          <w:numId w:val="28"/>
        </w:numPr>
        <w:spacing w:line="360" w:lineRule="auto"/>
        <w:jc w:val="both"/>
        <w:rPr>
          <w:rFonts w:eastAsiaTheme="minorHAnsi"/>
          <w:sz w:val="28"/>
          <w:szCs w:val="28"/>
          <w:lang w:val="en-IN"/>
        </w:rPr>
      </w:pPr>
      <w:r w:rsidRPr="00FF4F67">
        <w:rPr>
          <w:rFonts w:eastAsiaTheme="minorHAnsi"/>
          <w:b/>
          <w:bCs/>
          <w:sz w:val="28"/>
          <w:szCs w:val="28"/>
          <w:lang w:val="en-IN"/>
        </w:rPr>
        <w:t>Examples</w:t>
      </w:r>
      <w:r w:rsidRPr="00FF4F67">
        <w:rPr>
          <w:rFonts w:eastAsiaTheme="minorHAnsi"/>
          <w:sz w:val="28"/>
          <w:szCs w:val="28"/>
          <w:lang w:val="en-IN"/>
        </w:rPr>
        <w:t>:</w:t>
      </w:r>
    </w:p>
    <w:p w:rsidR="00FF4F67" w:rsidRPr="00FF4F67" w:rsidRDefault="00FF4F67" w:rsidP="00FF4F67">
      <w:pPr>
        <w:numPr>
          <w:ilvl w:val="1"/>
          <w:numId w:val="28"/>
        </w:numPr>
        <w:spacing w:line="360" w:lineRule="auto"/>
        <w:jc w:val="both"/>
        <w:rPr>
          <w:rFonts w:eastAsiaTheme="minorHAnsi"/>
          <w:sz w:val="28"/>
          <w:szCs w:val="28"/>
          <w:lang w:val="en-IN"/>
        </w:rPr>
      </w:pPr>
      <w:r w:rsidRPr="00FF4F67">
        <w:rPr>
          <w:rFonts w:eastAsiaTheme="minorHAnsi"/>
          <w:sz w:val="28"/>
          <w:szCs w:val="28"/>
          <w:lang w:val="en-IN"/>
        </w:rPr>
        <w:t>Login authentication function</w:t>
      </w:r>
    </w:p>
    <w:p w:rsidR="00FF4F67" w:rsidRPr="00FF4F67" w:rsidRDefault="00FF4F67" w:rsidP="00FF4F67">
      <w:pPr>
        <w:numPr>
          <w:ilvl w:val="1"/>
          <w:numId w:val="28"/>
        </w:numPr>
        <w:spacing w:line="360" w:lineRule="auto"/>
        <w:jc w:val="both"/>
        <w:rPr>
          <w:rFonts w:eastAsiaTheme="minorHAnsi"/>
          <w:sz w:val="28"/>
          <w:szCs w:val="28"/>
          <w:lang w:val="en-IN"/>
        </w:rPr>
      </w:pPr>
      <w:r w:rsidRPr="00FF4F67">
        <w:rPr>
          <w:rFonts w:eastAsiaTheme="minorHAnsi"/>
          <w:sz w:val="28"/>
          <w:szCs w:val="28"/>
          <w:lang w:val="en-IN"/>
        </w:rPr>
        <w:t>Product price calculation</w:t>
      </w:r>
    </w:p>
    <w:p w:rsidR="00FF4F67" w:rsidRPr="00FF4F67" w:rsidRDefault="00FF4F67" w:rsidP="00FF4F67">
      <w:pPr>
        <w:numPr>
          <w:ilvl w:val="1"/>
          <w:numId w:val="28"/>
        </w:numPr>
        <w:spacing w:line="360" w:lineRule="auto"/>
        <w:jc w:val="both"/>
        <w:rPr>
          <w:rFonts w:eastAsiaTheme="minorHAnsi"/>
          <w:sz w:val="28"/>
          <w:szCs w:val="28"/>
          <w:lang w:val="en-IN"/>
        </w:rPr>
      </w:pPr>
      <w:r w:rsidRPr="00FF4F67">
        <w:rPr>
          <w:rFonts w:eastAsiaTheme="minorHAnsi"/>
          <w:sz w:val="28"/>
          <w:szCs w:val="28"/>
          <w:lang w:val="en-IN"/>
        </w:rPr>
        <w:t>Shopping cart total computation</w:t>
      </w:r>
    </w:p>
    <w:p w:rsidR="00FF4F67" w:rsidRPr="00FF4F67" w:rsidRDefault="00FF4F67" w:rsidP="00FF4F67">
      <w:pPr>
        <w:numPr>
          <w:ilvl w:val="1"/>
          <w:numId w:val="28"/>
        </w:numPr>
        <w:spacing w:line="360" w:lineRule="auto"/>
        <w:jc w:val="both"/>
        <w:rPr>
          <w:rFonts w:eastAsiaTheme="minorHAnsi"/>
          <w:sz w:val="28"/>
          <w:szCs w:val="28"/>
          <w:lang w:val="en-IN"/>
        </w:rPr>
      </w:pPr>
      <w:r w:rsidRPr="00FF4F67">
        <w:rPr>
          <w:rFonts w:eastAsiaTheme="minorHAnsi"/>
          <w:sz w:val="28"/>
          <w:szCs w:val="28"/>
          <w:lang w:val="en-IN"/>
        </w:rPr>
        <w:t>Inventory update logic</w:t>
      </w:r>
    </w:p>
    <w:p w:rsidR="00FF4F67" w:rsidRPr="00FF4F67" w:rsidRDefault="00FF4F67" w:rsidP="00FF4F67">
      <w:pPr>
        <w:numPr>
          <w:ilvl w:val="0"/>
          <w:numId w:val="28"/>
        </w:numPr>
        <w:spacing w:line="360" w:lineRule="auto"/>
        <w:jc w:val="both"/>
        <w:rPr>
          <w:rFonts w:eastAsiaTheme="minorHAnsi"/>
          <w:sz w:val="28"/>
          <w:szCs w:val="28"/>
          <w:lang w:val="en-IN"/>
        </w:rPr>
      </w:pPr>
      <w:r w:rsidRPr="00FF4F67">
        <w:rPr>
          <w:rFonts w:eastAsiaTheme="minorHAnsi"/>
          <w:b/>
          <w:bCs/>
          <w:sz w:val="28"/>
          <w:szCs w:val="28"/>
          <w:lang w:val="en-IN"/>
        </w:rPr>
        <w:t>Tools</w:t>
      </w:r>
      <w:r w:rsidRPr="00FF4F67">
        <w:rPr>
          <w:rFonts w:eastAsiaTheme="minorHAnsi"/>
          <w:sz w:val="28"/>
          <w:szCs w:val="28"/>
          <w:lang w:val="en-IN"/>
        </w:rPr>
        <w:t>: JUnit (Java), Jest (JavaScript)</w:t>
      </w:r>
    </w:p>
    <w:p w:rsidR="00FF4F67" w:rsidRPr="00FF4F67" w:rsidRDefault="00FF4F67" w:rsidP="00FF4F67">
      <w:pPr>
        <w:numPr>
          <w:ilvl w:val="0"/>
          <w:numId w:val="28"/>
        </w:numPr>
        <w:spacing w:line="360" w:lineRule="auto"/>
        <w:jc w:val="both"/>
        <w:rPr>
          <w:rFonts w:eastAsiaTheme="minorHAnsi"/>
          <w:sz w:val="28"/>
          <w:szCs w:val="28"/>
          <w:lang w:val="en-IN"/>
        </w:rPr>
      </w:pPr>
      <w:r w:rsidRPr="00FF4F67">
        <w:rPr>
          <w:rFonts w:eastAsiaTheme="minorHAnsi"/>
          <w:b/>
          <w:bCs/>
          <w:sz w:val="28"/>
          <w:szCs w:val="28"/>
          <w:lang w:val="en-IN"/>
        </w:rPr>
        <w:t>Coverage Goal</w:t>
      </w:r>
      <w:r w:rsidRPr="00FF4F67">
        <w:rPr>
          <w:rFonts w:eastAsiaTheme="minorHAnsi"/>
          <w:sz w:val="28"/>
          <w:szCs w:val="28"/>
          <w:lang w:val="en-IN"/>
        </w:rPr>
        <w:t>: 90% code coverage</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lastRenderedPageBreak/>
        <w:t>2. Integration Testing:</w:t>
      </w:r>
    </w:p>
    <w:p w:rsidR="00FF4F67" w:rsidRPr="00FF4F67" w:rsidRDefault="00FF4F67" w:rsidP="00FF4F67">
      <w:pPr>
        <w:numPr>
          <w:ilvl w:val="0"/>
          <w:numId w:val="29"/>
        </w:numPr>
        <w:spacing w:line="360" w:lineRule="auto"/>
        <w:jc w:val="both"/>
        <w:rPr>
          <w:rFonts w:eastAsiaTheme="minorHAnsi"/>
          <w:sz w:val="28"/>
          <w:szCs w:val="28"/>
          <w:lang w:val="en-IN"/>
        </w:rPr>
      </w:pPr>
      <w:r w:rsidRPr="00FF4F67">
        <w:rPr>
          <w:rFonts w:eastAsiaTheme="minorHAnsi"/>
          <w:sz w:val="28"/>
          <w:szCs w:val="28"/>
          <w:lang w:val="en-IN"/>
        </w:rPr>
        <w:t>Tests interaction between modules</w:t>
      </w:r>
    </w:p>
    <w:p w:rsidR="00FF4F67" w:rsidRPr="00FF4F67" w:rsidRDefault="00FF4F67" w:rsidP="00FF4F67">
      <w:pPr>
        <w:numPr>
          <w:ilvl w:val="0"/>
          <w:numId w:val="29"/>
        </w:numPr>
        <w:spacing w:line="360" w:lineRule="auto"/>
        <w:jc w:val="both"/>
        <w:rPr>
          <w:rFonts w:eastAsiaTheme="minorHAnsi"/>
          <w:sz w:val="28"/>
          <w:szCs w:val="28"/>
          <w:lang w:val="en-IN"/>
        </w:rPr>
      </w:pPr>
      <w:r w:rsidRPr="00FF4F67">
        <w:rPr>
          <w:rFonts w:eastAsiaTheme="minorHAnsi"/>
          <w:b/>
          <w:bCs/>
          <w:sz w:val="28"/>
          <w:szCs w:val="28"/>
          <w:lang w:val="en-IN"/>
        </w:rPr>
        <w:t>Examples</w:t>
      </w:r>
      <w:r w:rsidRPr="00FF4F67">
        <w:rPr>
          <w:rFonts w:eastAsiaTheme="minorHAnsi"/>
          <w:sz w:val="28"/>
          <w:szCs w:val="28"/>
          <w:lang w:val="en-IN"/>
        </w:rPr>
        <w:t>:</w:t>
      </w:r>
    </w:p>
    <w:p w:rsidR="00FF4F67" w:rsidRPr="00FF4F67" w:rsidRDefault="00FF4F67" w:rsidP="00FF4F67">
      <w:pPr>
        <w:numPr>
          <w:ilvl w:val="1"/>
          <w:numId w:val="29"/>
        </w:numPr>
        <w:spacing w:line="360" w:lineRule="auto"/>
        <w:jc w:val="both"/>
        <w:rPr>
          <w:rFonts w:eastAsiaTheme="minorHAnsi"/>
          <w:sz w:val="28"/>
          <w:szCs w:val="28"/>
          <w:lang w:val="en-IN"/>
        </w:rPr>
      </w:pPr>
      <w:r w:rsidRPr="00FF4F67">
        <w:rPr>
          <w:rFonts w:eastAsiaTheme="minorHAnsi"/>
          <w:sz w:val="28"/>
          <w:szCs w:val="28"/>
          <w:lang w:val="en-IN"/>
        </w:rPr>
        <w:t>Farmer adds product → Product appears in consumer marketplace</w:t>
      </w:r>
    </w:p>
    <w:p w:rsidR="00FF4F67" w:rsidRPr="00FF4F67" w:rsidRDefault="00FF4F67" w:rsidP="00FF4F67">
      <w:pPr>
        <w:numPr>
          <w:ilvl w:val="1"/>
          <w:numId w:val="29"/>
        </w:numPr>
        <w:spacing w:line="360" w:lineRule="auto"/>
        <w:jc w:val="both"/>
        <w:rPr>
          <w:rFonts w:eastAsiaTheme="minorHAnsi"/>
          <w:sz w:val="28"/>
          <w:szCs w:val="28"/>
          <w:lang w:val="en-IN"/>
        </w:rPr>
      </w:pPr>
      <w:r w:rsidRPr="00FF4F67">
        <w:rPr>
          <w:rFonts w:eastAsiaTheme="minorHAnsi"/>
          <w:sz w:val="28"/>
          <w:szCs w:val="28"/>
          <w:lang w:val="en-IN"/>
        </w:rPr>
        <w:t>Consumer places order → Farmer receives notification</w:t>
      </w:r>
    </w:p>
    <w:p w:rsidR="00FF4F67" w:rsidRPr="00FF4F67" w:rsidRDefault="00FF4F67" w:rsidP="00FF4F67">
      <w:pPr>
        <w:numPr>
          <w:ilvl w:val="1"/>
          <w:numId w:val="29"/>
        </w:numPr>
        <w:spacing w:line="360" w:lineRule="auto"/>
        <w:jc w:val="both"/>
        <w:rPr>
          <w:rFonts w:eastAsiaTheme="minorHAnsi"/>
          <w:sz w:val="28"/>
          <w:szCs w:val="28"/>
          <w:lang w:val="en-IN"/>
        </w:rPr>
      </w:pPr>
      <w:r w:rsidRPr="00FF4F67">
        <w:rPr>
          <w:rFonts w:eastAsiaTheme="minorHAnsi"/>
          <w:sz w:val="28"/>
          <w:szCs w:val="28"/>
          <w:lang w:val="en-IN"/>
        </w:rPr>
        <w:t>Payment processing → Order status update</w:t>
      </w:r>
    </w:p>
    <w:p w:rsidR="00FF4F67" w:rsidRPr="00FF4F67" w:rsidRDefault="00FF4F67" w:rsidP="00FF4F67">
      <w:pPr>
        <w:numPr>
          <w:ilvl w:val="1"/>
          <w:numId w:val="29"/>
        </w:numPr>
        <w:spacing w:line="360" w:lineRule="auto"/>
        <w:jc w:val="both"/>
        <w:rPr>
          <w:rFonts w:eastAsiaTheme="minorHAnsi"/>
          <w:sz w:val="28"/>
          <w:szCs w:val="28"/>
          <w:lang w:val="en-IN"/>
        </w:rPr>
      </w:pPr>
      <w:r w:rsidRPr="00FF4F67">
        <w:rPr>
          <w:rFonts w:eastAsiaTheme="minorHAnsi"/>
          <w:sz w:val="28"/>
          <w:szCs w:val="28"/>
          <w:lang w:val="en-IN"/>
        </w:rPr>
        <w:t>Stock reduction after purchase</w:t>
      </w:r>
    </w:p>
    <w:p w:rsidR="00FF4F67" w:rsidRPr="00FF4F67" w:rsidRDefault="00FF4F67" w:rsidP="00FF4F67">
      <w:pPr>
        <w:numPr>
          <w:ilvl w:val="0"/>
          <w:numId w:val="29"/>
        </w:numPr>
        <w:spacing w:line="360" w:lineRule="auto"/>
        <w:jc w:val="both"/>
        <w:rPr>
          <w:rFonts w:eastAsiaTheme="minorHAnsi"/>
          <w:sz w:val="28"/>
          <w:szCs w:val="28"/>
          <w:lang w:val="en-IN"/>
        </w:rPr>
      </w:pPr>
      <w:r w:rsidRPr="00FF4F67">
        <w:rPr>
          <w:rFonts w:eastAsiaTheme="minorHAnsi"/>
          <w:b/>
          <w:bCs/>
          <w:sz w:val="28"/>
          <w:szCs w:val="28"/>
          <w:lang w:val="en-IN"/>
        </w:rPr>
        <w:t>Focus</w:t>
      </w:r>
      <w:r w:rsidRPr="00FF4F67">
        <w:rPr>
          <w:rFonts w:eastAsiaTheme="minorHAnsi"/>
          <w:sz w:val="28"/>
          <w:szCs w:val="28"/>
          <w:lang w:val="en-IN"/>
        </w:rPr>
        <w:t>: Data flow consistency and error handling</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3. System Testing:</w:t>
      </w:r>
    </w:p>
    <w:p w:rsidR="00FF4F67" w:rsidRPr="00FF4F67" w:rsidRDefault="00FF4F67" w:rsidP="00FF4F67">
      <w:pPr>
        <w:numPr>
          <w:ilvl w:val="0"/>
          <w:numId w:val="30"/>
        </w:numPr>
        <w:spacing w:line="360" w:lineRule="auto"/>
        <w:jc w:val="both"/>
        <w:rPr>
          <w:rFonts w:eastAsiaTheme="minorHAnsi"/>
          <w:sz w:val="28"/>
          <w:szCs w:val="28"/>
          <w:lang w:val="en-IN"/>
        </w:rPr>
      </w:pPr>
      <w:r w:rsidRPr="00FF4F67">
        <w:rPr>
          <w:rFonts w:eastAsiaTheme="minorHAnsi"/>
          <w:sz w:val="28"/>
          <w:szCs w:val="28"/>
          <w:lang w:val="en-IN"/>
        </w:rPr>
        <w:t>End-to-end workflow testing</w:t>
      </w:r>
    </w:p>
    <w:p w:rsidR="00FF4F67" w:rsidRPr="00FF4F67" w:rsidRDefault="00FF4F67" w:rsidP="00FF4F67">
      <w:pPr>
        <w:numPr>
          <w:ilvl w:val="0"/>
          <w:numId w:val="30"/>
        </w:numPr>
        <w:spacing w:line="360" w:lineRule="auto"/>
        <w:jc w:val="both"/>
        <w:rPr>
          <w:rFonts w:eastAsiaTheme="minorHAnsi"/>
          <w:sz w:val="28"/>
          <w:szCs w:val="28"/>
          <w:lang w:val="en-IN"/>
        </w:rPr>
      </w:pPr>
      <w:r w:rsidRPr="00FF4F67">
        <w:rPr>
          <w:rFonts w:eastAsiaTheme="minorHAnsi"/>
          <w:b/>
          <w:bCs/>
          <w:sz w:val="28"/>
          <w:szCs w:val="28"/>
          <w:lang w:val="en-IN"/>
        </w:rPr>
        <w:t>Test Scenarios</w:t>
      </w:r>
      <w:r w:rsidRPr="00FF4F67">
        <w:rPr>
          <w:rFonts w:eastAsiaTheme="minorHAnsi"/>
          <w:sz w:val="28"/>
          <w:szCs w:val="28"/>
          <w:lang w:val="en-IN"/>
        </w:rPr>
        <w:t>:</w:t>
      </w:r>
    </w:p>
    <w:p w:rsidR="00FF4F67" w:rsidRPr="00FF4F67" w:rsidRDefault="00FF4F67" w:rsidP="00FF4F67">
      <w:pPr>
        <w:numPr>
          <w:ilvl w:val="1"/>
          <w:numId w:val="30"/>
        </w:numPr>
        <w:spacing w:line="360" w:lineRule="auto"/>
        <w:jc w:val="both"/>
        <w:rPr>
          <w:rFonts w:eastAsiaTheme="minorHAnsi"/>
          <w:sz w:val="28"/>
          <w:szCs w:val="28"/>
          <w:lang w:val="en-IN"/>
        </w:rPr>
      </w:pPr>
      <w:r w:rsidRPr="00FF4F67">
        <w:rPr>
          <w:rFonts w:eastAsiaTheme="minorHAnsi"/>
          <w:b/>
          <w:bCs/>
          <w:sz w:val="28"/>
          <w:szCs w:val="28"/>
          <w:lang w:val="en-IN"/>
        </w:rPr>
        <w:t>Farmer Registration Flow</w:t>
      </w:r>
      <w:r w:rsidRPr="00FF4F67">
        <w:rPr>
          <w:rFonts w:eastAsiaTheme="minorHAnsi"/>
          <w:sz w:val="28"/>
          <w:szCs w:val="28"/>
          <w:lang w:val="en-IN"/>
        </w:rPr>
        <w:t>: Sign up → Verify → Add product → View orders</w:t>
      </w:r>
    </w:p>
    <w:p w:rsidR="00FF4F67" w:rsidRPr="00FF4F67" w:rsidRDefault="00FF4F67" w:rsidP="00FF4F67">
      <w:pPr>
        <w:numPr>
          <w:ilvl w:val="1"/>
          <w:numId w:val="30"/>
        </w:numPr>
        <w:spacing w:line="360" w:lineRule="auto"/>
        <w:jc w:val="both"/>
        <w:rPr>
          <w:rFonts w:eastAsiaTheme="minorHAnsi"/>
          <w:sz w:val="28"/>
          <w:szCs w:val="28"/>
          <w:lang w:val="en-IN"/>
        </w:rPr>
      </w:pPr>
      <w:r w:rsidRPr="00FF4F67">
        <w:rPr>
          <w:rFonts w:eastAsiaTheme="minorHAnsi"/>
          <w:b/>
          <w:bCs/>
          <w:sz w:val="28"/>
          <w:szCs w:val="28"/>
          <w:lang w:val="en-IN"/>
        </w:rPr>
        <w:t>Consumer Purchase Flow</w:t>
      </w:r>
      <w:r w:rsidRPr="00FF4F67">
        <w:rPr>
          <w:rFonts w:eastAsiaTheme="minorHAnsi"/>
          <w:sz w:val="28"/>
          <w:szCs w:val="28"/>
          <w:lang w:val="en-IN"/>
        </w:rPr>
        <w:t>: Browse → Add to cart → Checkout → Payment → Track order</w:t>
      </w:r>
    </w:p>
    <w:p w:rsidR="00FF4F67" w:rsidRPr="00FF4F67" w:rsidRDefault="00FF4F67" w:rsidP="00FF4F67">
      <w:pPr>
        <w:numPr>
          <w:ilvl w:val="1"/>
          <w:numId w:val="30"/>
        </w:numPr>
        <w:spacing w:line="360" w:lineRule="auto"/>
        <w:jc w:val="both"/>
        <w:rPr>
          <w:rFonts w:eastAsiaTheme="minorHAnsi"/>
          <w:sz w:val="28"/>
          <w:szCs w:val="28"/>
          <w:lang w:val="en-IN"/>
        </w:rPr>
      </w:pPr>
      <w:r w:rsidRPr="00FF4F67">
        <w:rPr>
          <w:rFonts w:eastAsiaTheme="minorHAnsi"/>
          <w:b/>
          <w:bCs/>
          <w:sz w:val="28"/>
          <w:szCs w:val="28"/>
          <w:lang w:val="en-IN"/>
        </w:rPr>
        <w:t>Inventory Management</w:t>
      </w:r>
      <w:r w:rsidRPr="00FF4F67">
        <w:rPr>
          <w:rFonts w:eastAsiaTheme="minorHAnsi"/>
          <w:sz w:val="28"/>
          <w:szCs w:val="28"/>
          <w:lang w:val="en-IN"/>
        </w:rPr>
        <w:t>: Stock update → Low stock alerts → Out-of-stock handling</w:t>
      </w:r>
    </w:p>
    <w:p w:rsidR="00FF4F67" w:rsidRPr="00FF4F67" w:rsidRDefault="00FF4F67" w:rsidP="00FF4F67">
      <w:pPr>
        <w:numPr>
          <w:ilvl w:val="1"/>
          <w:numId w:val="30"/>
        </w:numPr>
        <w:spacing w:line="360" w:lineRule="auto"/>
        <w:jc w:val="both"/>
        <w:rPr>
          <w:rFonts w:eastAsiaTheme="minorHAnsi"/>
          <w:sz w:val="28"/>
          <w:szCs w:val="28"/>
          <w:lang w:val="en-IN"/>
        </w:rPr>
      </w:pPr>
      <w:r w:rsidRPr="00FF4F67">
        <w:rPr>
          <w:rFonts w:eastAsiaTheme="minorHAnsi"/>
          <w:b/>
          <w:bCs/>
          <w:sz w:val="28"/>
          <w:szCs w:val="28"/>
          <w:lang w:val="en-IN"/>
        </w:rPr>
        <w:t>Communication Flow</w:t>
      </w:r>
      <w:r w:rsidRPr="00FF4F67">
        <w:rPr>
          <w:rFonts w:eastAsiaTheme="minorHAnsi"/>
          <w:sz w:val="28"/>
          <w:szCs w:val="28"/>
          <w:lang w:val="en-IN"/>
        </w:rPr>
        <w:t>: Consumer message → Farmer response → Notification</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4. User Acceptance Testing (UAT):</w:t>
      </w:r>
    </w:p>
    <w:p w:rsidR="00FF4F67" w:rsidRPr="00FF4F67" w:rsidRDefault="00FF4F67" w:rsidP="00FF4F67">
      <w:pPr>
        <w:numPr>
          <w:ilvl w:val="0"/>
          <w:numId w:val="31"/>
        </w:numPr>
        <w:spacing w:line="360" w:lineRule="auto"/>
        <w:jc w:val="both"/>
        <w:rPr>
          <w:rFonts w:eastAsiaTheme="minorHAnsi"/>
          <w:sz w:val="28"/>
          <w:szCs w:val="28"/>
          <w:lang w:val="en-IN"/>
        </w:rPr>
      </w:pPr>
      <w:r w:rsidRPr="00FF4F67">
        <w:rPr>
          <w:rFonts w:eastAsiaTheme="minorHAnsi"/>
          <w:b/>
          <w:bCs/>
          <w:sz w:val="28"/>
          <w:szCs w:val="28"/>
          <w:lang w:val="en-IN"/>
        </w:rPr>
        <w:t>Farmer Testing</w:t>
      </w:r>
      <w:r w:rsidRPr="00FF4F67">
        <w:rPr>
          <w:rFonts w:eastAsiaTheme="minorHAnsi"/>
          <w:sz w:val="28"/>
          <w:szCs w:val="28"/>
          <w:lang w:val="en-IN"/>
        </w:rPr>
        <w:t>:</w:t>
      </w:r>
    </w:p>
    <w:p w:rsidR="00FF4F67" w:rsidRPr="00FF4F67" w:rsidRDefault="00FF4F67" w:rsidP="00FF4F67">
      <w:pPr>
        <w:numPr>
          <w:ilvl w:val="1"/>
          <w:numId w:val="31"/>
        </w:numPr>
        <w:spacing w:line="360" w:lineRule="auto"/>
        <w:jc w:val="both"/>
        <w:rPr>
          <w:rFonts w:eastAsiaTheme="minorHAnsi"/>
          <w:sz w:val="28"/>
          <w:szCs w:val="28"/>
          <w:lang w:val="en-IN"/>
        </w:rPr>
      </w:pPr>
      <w:r w:rsidRPr="00FF4F67">
        <w:rPr>
          <w:rFonts w:eastAsiaTheme="minorHAnsi"/>
          <w:sz w:val="28"/>
          <w:szCs w:val="28"/>
          <w:lang w:val="en-IN"/>
        </w:rPr>
        <w:t>10 farmers test product listing, order management, and inventory features</w:t>
      </w:r>
    </w:p>
    <w:p w:rsidR="00FF4F67" w:rsidRPr="00FF4F67" w:rsidRDefault="00FF4F67" w:rsidP="00FF4F67">
      <w:pPr>
        <w:numPr>
          <w:ilvl w:val="1"/>
          <w:numId w:val="31"/>
        </w:numPr>
        <w:spacing w:line="360" w:lineRule="auto"/>
        <w:jc w:val="both"/>
        <w:rPr>
          <w:rFonts w:eastAsiaTheme="minorHAnsi"/>
          <w:sz w:val="28"/>
          <w:szCs w:val="28"/>
          <w:lang w:val="en-IN"/>
        </w:rPr>
      </w:pPr>
      <w:r w:rsidRPr="00FF4F67">
        <w:rPr>
          <w:rFonts w:eastAsiaTheme="minorHAnsi"/>
          <w:sz w:val="28"/>
          <w:szCs w:val="28"/>
          <w:lang w:val="en-IN"/>
        </w:rPr>
        <w:t>Feedback on interface simplicity and workflow efficiency</w:t>
      </w:r>
    </w:p>
    <w:p w:rsidR="00FF4F67" w:rsidRPr="00FF4F67" w:rsidRDefault="00FF4F67" w:rsidP="00FF4F67">
      <w:pPr>
        <w:numPr>
          <w:ilvl w:val="0"/>
          <w:numId w:val="31"/>
        </w:numPr>
        <w:spacing w:line="360" w:lineRule="auto"/>
        <w:jc w:val="both"/>
        <w:rPr>
          <w:rFonts w:eastAsiaTheme="minorHAnsi"/>
          <w:sz w:val="28"/>
          <w:szCs w:val="28"/>
          <w:lang w:val="en-IN"/>
        </w:rPr>
      </w:pPr>
      <w:r w:rsidRPr="00FF4F67">
        <w:rPr>
          <w:rFonts w:eastAsiaTheme="minorHAnsi"/>
          <w:b/>
          <w:bCs/>
          <w:sz w:val="28"/>
          <w:szCs w:val="28"/>
          <w:lang w:val="en-IN"/>
        </w:rPr>
        <w:t>Consumer Testing</w:t>
      </w:r>
      <w:r w:rsidRPr="00FF4F67">
        <w:rPr>
          <w:rFonts w:eastAsiaTheme="minorHAnsi"/>
          <w:sz w:val="28"/>
          <w:szCs w:val="28"/>
          <w:lang w:val="en-IN"/>
        </w:rPr>
        <w:t>:</w:t>
      </w:r>
    </w:p>
    <w:p w:rsidR="00FF4F67" w:rsidRPr="00FF4F67" w:rsidRDefault="00FF4F67" w:rsidP="00FF4F67">
      <w:pPr>
        <w:numPr>
          <w:ilvl w:val="1"/>
          <w:numId w:val="31"/>
        </w:numPr>
        <w:spacing w:line="360" w:lineRule="auto"/>
        <w:jc w:val="both"/>
        <w:rPr>
          <w:rFonts w:eastAsiaTheme="minorHAnsi"/>
          <w:sz w:val="28"/>
          <w:szCs w:val="28"/>
          <w:lang w:val="en-IN"/>
        </w:rPr>
      </w:pPr>
      <w:r w:rsidRPr="00FF4F67">
        <w:rPr>
          <w:rFonts w:eastAsiaTheme="minorHAnsi"/>
          <w:sz w:val="28"/>
          <w:szCs w:val="28"/>
          <w:lang w:val="en-IN"/>
        </w:rPr>
        <w:t>20 consumers test browsing, purchasing, and feedback features</w:t>
      </w:r>
    </w:p>
    <w:p w:rsidR="00FF4F67" w:rsidRPr="00FF4F67" w:rsidRDefault="00FF4F67" w:rsidP="00FF4F67">
      <w:pPr>
        <w:numPr>
          <w:ilvl w:val="1"/>
          <w:numId w:val="31"/>
        </w:numPr>
        <w:spacing w:line="360" w:lineRule="auto"/>
        <w:jc w:val="both"/>
        <w:rPr>
          <w:rFonts w:eastAsiaTheme="minorHAnsi"/>
          <w:sz w:val="28"/>
          <w:szCs w:val="28"/>
          <w:lang w:val="en-IN"/>
        </w:rPr>
      </w:pPr>
      <w:r w:rsidRPr="00FF4F67">
        <w:rPr>
          <w:rFonts w:eastAsiaTheme="minorHAnsi"/>
          <w:sz w:val="28"/>
          <w:szCs w:val="28"/>
          <w:lang w:val="en-IN"/>
        </w:rPr>
        <w:t>Feedback on navigation, search functionality, and checkout process</w:t>
      </w:r>
    </w:p>
    <w:p w:rsidR="00FF4F67" w:rsidRPr="00FF4F67" w:rsidRDefault="00FF4F67" w:rsidP="00FF4F67">
      <w:pPr>
        <w:numPr>
          <w:ilvl w:val="0"/>
          <w:numId w:val="31"/>
        </w:numPr>
        <w:spacing w:line="360" w:lineRule="auto"/>
        <w:jc w:val="both"/>
        <w:rPr>
          <w:rFonts w:eastAsiaTheme="minorHAnsi"/>
          <w:sz w:val="28"/>
          <w:szCs w:val="28"/>
          <w:lang w:val="en-IN"/>
        </w:rPr>
      </w:pPr>
      <w:r w:rsidRPr="00FF4F67">
        <w:rPr>
          <w:rFonts w:eastAsiaTheme="minorHAnsi"/>
          <w:b/>
          <w:bCs/>
          <w:sz w:val="28"/>
          <w:szCs w:val="28"/>
          <w:lang w:val="en-IN"/>
        </w:rPr>
        <w:t>Success Criteria</w:t>
      </w:r>
      <w:r w:rsidRPr="00FF4F67">
        <w:rPr>
          <w:rFonts w:eastAsiaTheme="minorHAnsi"/>
          <w:sz w:val="28"/>
          <w:szCs w:val="28"/>
          <w:lang w:val="en-IN"/>
        </w:rPr>
        <w:t>: 95% task completion rate, average satisfaction rating ≥4/5</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5. Performance Testing:</w:t>
      </w:r>
    </w:p>
    <w:p w:rsidR="00FF4F67" w:rsidRPr="00FF4F67" w:rsidRDefault="00FF4F67" w:rsidP="00FF4F67">
      <w:pPr>
        <w:numPr>
          <w:ilvl w:val="0"/>
          <w:numId w:val="32"/>
        </w:numPr>
        <w:spacing w:line="360" w:lineRule="auto"/>
        <w:jc w:val="both"/>
        <w:rPr>
          <w:rFonts w:eastAsiaTheme="minorHAnsi"/>
          <w:sz w:val="28"/>
          <w:szCs w:val="28"/>
          <w:lang w:val="en-IN"/>
        </w:rPr>
      </w:pPr>
      <w:r w:rsidRPr="00FF4F67">
        <w:rPr>
          <w:rFonts w:eastAsiaTheme="minorHAnsi"/>
          <w:b/>
          <w:bCs/>
          <w:sz w:val="28"/>
          <w:szCs w:val="28"/>
          <w:lang w:val="en-IN"/>
        </w:rPr>
        <w:lastRenderedPageBreak/>
        <w:t>Load Testing</w:t>
      </w:r>
      <w:r w:rsidRPr="00FF4F67">
        <w:rPr>
          <w:rFonts w:eastAsiaTheme="minorHAnsi"/>
          <w:sz w:val="28"/>
          <w:szCs w:val="28"/>
          <w:lang w:val="en-IN"/>
        </w:rPr>
        <w:t>: 100 concurrent users performing typical operations</w:t>
      </w:r>
    </w:p>
    <w:p w:rsidR="00FF4F67" w:rsidRPr="00FF4F67" w:rsidRDefault="00FF4F67" w:rsidP="00FF4F67">
      <w:pPr>
        <w:numPr>
          <w:ilvl w:val="0"/>
          <w:numId w:val="32"/>
        </w:numPr>
        <w:spacing w:line="360" w:lineRule="auto"/>
        <w:jc w:val="both"/>
        <w:rPr>
          <w:rFonts w:eastAsiaTheme="minorHAnsi"/>
          <w:sz w:val="28"/>
          <w:szCs w:val="28"/>
          <w:lang w:val="en-IN"/>
        </w:rPr>
      </w:pPr>
      <w:r w:rsidRPr="00FF4F67">
        <w:rPr>
          <w:rFonts w:eastAsiaTheme="minorHAnsi"/>
          <w:b/>
          <w:bCs/>
          <w:sz w:val="28"/>
          <w:szCs w:val="28"/>
          <w:lang w:val="en-IN"/>
        </w:rPr>
        <w:t>Response Time</w:t>
      </w:r>
      <w:r w:rsidRPr="00FF4F67">
        <w:rPr>
          <w:rFonts w:eastAsiaTheme="minorHAnsi"/>
          <w:sz w:val="28"/>
          <w:szCs w:val="28"/>
          <w:lang w:val="en-IN"/>
        </w:rPr>
        <w:t>: Page load &lt;3 seconds, transaction processing &lt;5 seconds</w:t>
      </w:r>
    </w:p>
    <w:p w:rsidR="00FF4F67" w:rsidRPr="00FF4F67" w:rsidRDefault="00FF4F67" w:rsidP="00FF4F67">
      <w:pPr>
        <w:numPr>
          <w:ilvl w:val="0"/>
          <w:numId w:val="32"/>
        </w:numPr>
        <w:spacing w:line="360" w:lineRule="auto"/>
        <w:jc w:val="both"/>
        <w:rPr>
          <w:rFonts w:eastAsiaTheme="minorHAnsi"/>
          <w:sz w:val="28"/>
          <w:szCs w:val="28"/>
          <w:lang w:val="en-IN"/>
        </w:rPr>
      </w:pPr>
      <w:r w:rsidRPr="00FF4F67">
        <w:rPr>
          <w:rFonts w:eastAsiaTheme="minorHAnsi"/>
          <w:b/>
          <w:bCs/>
          <w:sz w:val="28"/>
          <w:szCs w:val="28"/>
          <w:lang w:val="en-IN"/>
        </w:rPr>
        <w:t>Stress Testing</w:t>
      </w:r>
      <w:r w:rsidRPr="00FF4F67">
        <w:rPr>
          <w:rFonts w:eastAsiaTheme="minorHAnsi"/>
          <w:sz w:val="28"/>
          <w:szCs w:val="28"/>
          <w:lang w:val="en-IN"/>
        </w:rPr>
        <w:t>: System behavior under peak loads (festive seasons, harvest periods)</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6. Security Testing:</w:t>
      </w:r>
    </w:p>
    <w:p w:rsidR="00FF4F67" w:rsidRPr="00FF4F67" w:rsidRDefault="00FF4F67" w:rsidP="00FF4F67">
      <w:pPr>
        <w:numPr>
          <w:ilvl w:val="0"/>
          <w:numId w:val="33"/>
        </w:numPr>
        <w:spacing w:line="360" w:lineRule="auto"/>
        <w:jc w:val="both"/>
        <w:rPr>
          <w:rFonts w:eastAsiaTheme="minorHAnsi"/>
          <w:sz w:val="28"/>
          <w:szCs w:val="28"/>
          <w:lang w:val="en-IN"/>
        </w:rPr>
      </w:pPr>
      <w:r w:rsidRPr="00FF4F67">
        <w:rPr>
          <w:rFonts w:eastAsiaTheme="minorHAnsi"/>
          <w:b/>
          <w:bCs/>
          <w:sz w:val="28"/>
          <w:szCs w:val="28"/>
          <w:lang w:val="en-IN"/>
        </w:rPr>
        <w:t>Authentication Testing</w:t>
      </w:r>
      <w:r w:rsidRPr="00FF4F67">
        <w:rPr>
          <w:rFonts w:eastAsiaTheme="minorHAnsi"/>
          <w:sz w:val="28"/>
          <w:szCs w:val="28"/>
          <w:lang w:val="en-IN"/>
        </w:rPr>
        <w:t>: Password policies, session management</w:t>
      </w:r>
    </w:p>
    <w:p w:rsidR="00FF4F67" w:rsidRPr="00FF4F67" w:rsidRDefault="00FF4F67" w:rsidP="00FF4F67">
      <w:pPr>
        <w:numPr>
          <w:ilvl w:val="0"/>
          <w:numId w:val="33"/>
        </w:numPr>
        <w:spacing w:line="360" w:lineRule="auto"/>
        <w:jc w:val="both"/>
        <w:rPr>
          <w:rFonts w:eastAsiaTheme="minorHAnsi"/>
          <w:sz w:val="28"/>
          <w:szCs w:val="28"/>
          <w:lang w:val="en-IN"/>
        </w:rPr>
      </w:pPr>
      <w:r w:rsidRPr="00FF4F67">
        <w:rPr>
          <w:rFonts w:eastAsiaTheme="minorHAnsi"/>
          <w:b/>
          <w:bCs/>
          <w:sz w:val="28"/>
          <w:szCs w:val="28"/>
          <w:lang w:val="en-IN"/>
        </w:rPr>
        <w:t>Data Protection</w:t>
      </w:r>
      <w:r w:rsidRPr="00FF4F67">
        <w:rPr>
          <w:rFonts w:eastAsiaTheme="minorHAnsi"/>
          <w:sz w:val="28"/>
          <w:szCs w:val="28"/>
          <w:lang w:val="en-IN"/>
        </w:rPr>
        <w:t>: Encryption of sensitive data (passwords, payment info)</w:t>
      </w:r>
    </w:p>
    <w:p w:rsidR="00FF4F67" w:rsidRPr="00FF4F67" w:rsidRDefault="00FF4F67" w:rsidP="00FF4F67">
      <w:pPr>
        <w:numPr>
          <w:ilvl w:val="0"/>
          <w:numId w:val="33"/>
        </w:numPr>
        <w:spacing w:line="360" w:lineRule="auto"/>
        <w:jc w:val="both"/>
        <w:rPr>
          <w:rFonts w:eastAsiaTheme="minorHAnsi"/>
          <w:sz w:val="28"/>
          <w:szCs w:val="28"/>
          <w:lang w:val="en-IN"/>
        </w:rPr>
      </w:pPr>
      <w:r w:rsidRPr="00FF4F67">
        <w:rPr>
          <w:rFonts w:eastAsiaTheme="minorHAnsi"/>
          <w:b/>
          <w:bCs/>
          <w:sz w:val="28"/>
          <w:szCs w:val="28"/>
          <w:lang w:val="en-IN"/>
        </w:rPr>
        <w:t>Vulnerability Scanning</w:t>
      </w:r>
      <w:r w:rsidRPr="00FF4F67">
        <w:rPr>
          <w:rFonts w:eastAsiaTheme="minorHAnsi"/>
          <w:sz w:val="28"/>
          <w:szCs w:val="28"/>
          <w:lang w:val="en-IN"/>
        </w:rPr>
        <w:t>: SQL injection, XSS, CSRF protection</w:t>
      </w:r>
    </w:p>
    <w:p w:rsidR="00FF4F67" w:rsidRPr="00FF4F67" w:rsidRDefault="00FF4F67" w:rsidP="00FF4F67">
      <w:pPr>
        <w:numPr>
          <w:ilvl w:val="0"/>
          <w:numId w:val="33"/>
        </w:numPr>
        <w:spacing w:line="360" w:lineRule="auto"/>
        <w:jc w:val="both"/>
        <w:rPr>
          <w:rFonts w:eastAsiaTheme="minorHAnsi"/>
          <w:sz w:val="28"/>
          <w:szCs w:val="28"/>
          <w:lang w:val="en-IN"/>
        </w:rPr>
      </w:pPr>
      <w:r w:rsidRPr="00FF4F67">
        <w:rPr>
          <w:rFonts w:eastAsiaTheme="minorHAnsi"/>
          <w:b/>
          <w:bCs/>
          <w:sz w:val="28"/>
          <w:szCs w:val="28"/>
          <w:lang w:val="en-IN"/>
        </w:rPr>
        <w:t>Access Control</w:t>
      </w:r>
      <w:r w:rsidRPr="00FF4F67">
        <w:rPr>
          <w:rFonts w:eastAsiaTheme="minorHAnsi"/>
          <w:sz w:val="28"/>
          <w:szCs w:val="28"/>
          <w:lang w:val="en-IN"/>
        </w:rPr>
        <w:t>: Ensure farmers cannot access other farmers' data</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7. Compatibility Testing:</w:t>
      </w:r>
    </w:p>
    <w:p w:rsidR="00FF4F67" w:rsidRPr="00FF4F67" w:rsidRDefault="00FF4F67" w:rsidP="00FF4F67">
      <w:pPr>
        <w:numPr>
          <w:ilvl w:val="0"/>
          <w:numId w:val="34"/>
        </w:numPr>
        <w:spacing w:line="360" w:lineRule="auto"/>
        <w:jc w:val="both"/>
        <w:rPr>
          <w:rFonts w:eastAsiaTheme="minorHAnsi"/>
          <w:sz w:val="28"/>
          <w:szCs w:val="28"/>
          <w:lang w:val="en-IN"/>
        </w:rPr>
      </w:pPr>
      <w:r w:rsidRPr="00FF4F67">
        <w:rPr>
          <w:rFonts w:eastAsiaTheme="minorHAnsi"/>
          <w:b/>
          <w:bCs/>
          <w:sz w:val="28"/>
          <w:szCs w:val="28"/>
          <w:lang w:val="en-IN"/>
        </w:rPr>
        <w:t>Browsers</w:t>
      </w:r>
      <w:r w:rsidRPr="00FF4F67">
        <w:rPr>
          <w:rFonts w:eastAsiaTheme="minorHAnsi"/>
          <w:sz w:val="28"/>
          <w:szCs w:val="28"/>
          <w:lang w:val="en-IN"/>
        </w:rPr>
        <w:t>: Chrome, Firefox, Safari, Edge</w:t>
      </w:r>
    </w:p>
    <w:p w:rsidR="00FF4F67" w:rsidRPr="00FF4F67" w:rsidRDefault="00FF4F67" w:rsidP="00FF4F67">
      <w:pPr>
        <w:numPr>
          <w:ilvl w:val="0"/>
          <w:numId w:val="34"/>
        </w:numPr>
        <w:spacing w:line="360" w:lineRule="auto"/>
        <w:jc w:val="both"/>
        <w:rPr>
          <w:rFonts w:eastAsiaTheme="minorHAnsi"/>
          <w:sz w:val="28"/>
          <w:szCs w:val="28"/>
          <w:lang w:val="en-IN"/>
        </w:rPr>
      </w:pPr>
      <w:r w:rsidRPr="00FF4F67">
        <w:rPr>
          <w:rFonts w:eastAsiaTheme="minorHAnsi"/>
          <w:b/>
          <w:bCs/>
          <w:sz w:val="28"/>
          <w:szCs w:val="28"/>
          <w:lang w:val="en-IN"/>
        </w:rPr>
        <w:t>Devices</w:t>
      </w:r>
      <w:r w:rsidRPr="00FF4F67">
        <w:rPr>
          <w:rFonts w:eastAsiaTheme="minorHAnsi"/>
          <w:sz w:val="28"/>
          <w:szCs w:val="28"/>
          <w:lang w:val="en-IN"/>
        </w:rPr>
        <w:t>: Desktop, tablet, mobile</w:t>
      </w:r>
    </w:p>
    <w:p w:rsidR="00FF4F67" w:rsidRPr="00FF4F67" w:rsidRDefault="00FF4F67" w:rsidP="00FF4F67">
      <w:pPr>
        <w:numPr>
          <w:ilvl w:val="0"/>
          <w:numId w:val="34"/>
        </w:numPr>
        <w:spacing w:line="360" w:lineRule="auto"/>
        <w:jc w:val="both"/>
        <w:rPr>
          <w:rFonts w:eastAsiaTheme="minorHAnsi"/>
          <w:sz w:val="28"/>
          <w:szCs w:val="28"/>
          <w:lang w:val="en-IN"/>
        </w:rPr>
      </w:pPr>
      <w:r w:rsidRPr="00FF4F67">
        <w:rPr>
          <w:rFonts w:eastAsiaTheme="minorHAnsi"/>
          <w:b/>
          <w:bCs/>
          <w:sz w:val="28"/>
          <w:szCs w:val="28"/>
          <w:lang w:val="en-IN"/>
        </w:rPr>
        <w:t>Screen Sizes</w:t>
      </w:r>
      <w:r w:rsidRPr="00FF4F67">
        <w:rPr>
          <w:rFonts w:eastAsiaTheme="minorHAnsi"/>
          <w:sz w:val="28"/>
          <w:szCs w:val="28"/>
          <w:lang w:val="en-IN"/>
        </w:rPr>
        <w:t>: Responsive design testing from 320px to 1920px</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8. Database Testing:</w:t>
      </w:r>
    </w:p>
    <w:p w:rsidR="00FF4F67" w:rsidRPr="00FF4F67" w:rsidRDefault="00FF4F67" w:rsidP="00FF4F67">
      <w:pPr>
        <w:numPr>
          <w:ilvl w:val="0"/>
          <w:numId w:val="35"/>
        </w:numPr>
        <w:spacing w:line="360" w:lineRule="auto"/>
        <w:jc w:val="both"/>
        <w:rPr>
          <w:rFonts w:eastAsiaTheme="minorHAnsi"/>
          <w:sz w:val="28"/>
          <w:szCs w:val="28"/>
          <w:lang w:val="en-IN"/>
        </w:rPr>
      </w:pPr>
      <w:r w:rsidRPr="00FF4F67">
        <w:rPr>
          <w:rFonts w:eastAsiaTheme="minorHAnsi"/>
          <w:b/>
          <w:bCs/>
          <w:sz w:val="28"/>
          <w:szCs w:val="28"/>
          <w:lang w:val="en-IN"/>
        </w:rPr>
        <w:t>Data Integrity</w:t>
      </w:r>
      <w:r w:rsidRPr="00FF4F67">
        <w:rPr>
          <w:rFonts w:eastAsiaTheme="minorHAnsi"/>
          <w:sz w:val="28"/>
          <w:szCs w:val="28"/>
          <w:lang w:val="en-IN"/>
        </w:rPr>
        <w:t>: Ensure relationships between tables are maintained</w:t>
      </w:r>
    </w:p>
    <w:p w:rsidR="00FF4F67" w:rsidRPr="00FF4F67" w:rsidRDefault="00FF4F67" w:rsidP="00FF4F67">
      <w:pPr>
        <w:numPr>
          <w:ilvl w:val="0"/>
          <w:numId w:val="35"/>
        </w:numPr>
        <w:spacing w:line="360" w:lineRule="auto"/>
        <w:jc w:val="both"/>
        <w:rPr>
          <w:rFonts w:eastAsiaTheme="minorHAnsi"/>
          <w:sz w:val="28"/>
          <w:szCs w:val="28"/>
          <w:lang w:val="en-IN"/>
        </w:rPr>
      </w:pPr>
      <w:r w:rsidRPr="00FF4F67">
        <w:rPr>
          <w:rFonts w:eastAsiaTheme="minorHAnsi"/>
          <w:b/>
          <w:bCs/>
          <w:sz w:val="28"/>
          <w:szCs w:val="28"/>
          <w:lang w:val="en-IN"/>
        </w:rPr>
        <w:t>Transaction Testing</w:t>
      </w:r>
      <w:r w:rsidRPr="00FF4F67">
        <w:rPr>
          <w:rFonts w:eastAsiaTheme="minorHAnsi"/>
          <w:sz w:val="28"/>
          <w:szCs w:val="28"/>
          <w:lang w:val="en-IN"/>
        </w:rPr>
        <w:t>: Rollback on failed transactions</w:t>
      </w:r>
    </w:p>
    <w:p w:rsidR="00FF4F67" w:rsidRPr="00FF4F67" w:rsidRDefault="00FF4F67" w:rsidP="00FF4F67">
      <w:pPr>
        <w:numPr>
          <w:ilvl w:val="0"/>
          <w:numId w:val="35"/>
        </w:numPr>
        <w:spacing w:line="360" w:lineRule="auto"/>
        <w:jc w:val="both"/>
        <w:rPr>
          <w:rFonts w:eastAsiaTheme="minorHAnsi"/>
          <w:sz w:val="28"/>
          <w:szCs w:val="28"/>
          <w:lang w:val="en-IN"/>
        </w:rPr>
      </w:pPr>
      <w:r w:rsidRPr="00FF4F67">
        <w:rPr>
          <w:rFonts w:eastAsiaTheme="minorHAnsi"/>
          <w:b/>
          <w:bCs/>
          <w:sz w:val="28"/>
          <w:szCs w:val="28"/>
          <w:lang w:val="en-IN"/>
        </w:rPr>
        <w:t>Backup &amp; Recovery</w:t>
      </w:r>
      <w:r w:rsidRPr="00FF4F67">
        <w:rPr>
          <w:rFonts w:eastAsiaTheme="minorHAnsi"/>
          <w:sz w:val="28"/>
          <w:szCs w:val="28"/>
          <w:lang w:val="en-IN"/>
        </w:rPr>
        <w:t>: Test data backup procedures</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Test Cases Documentation:</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TC001</w:t>
      </w:r>
      <w:r w:rsidRPr="00FF4F67">
        <w:rPr>
          <w:rFonts w:eastAsiaTheme="minorHAnsi"/>
          <w:sz w:val="28"/>
          <w:szCs w:val="28"/>
          <w:lang w:val="en-IN"/>
        </w:rPr>
        <w:t>: Farmer successfully registers and verifies account</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TC002</w:t>
      </w:r>
      <w:r w:rsidRPr="00FF4F67">
        <w:rPr>
          <w:rFonts w:eastAsiaTheme="minorHAnsi"/>
          <w:sz w:val="28"/>
          <w:szCs w:val="28"/>
          <w:lang w:val="en-IN"/>
        </w:rPr>
        <w:t>: Farmer adds product with all required fields</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TC003</w:t>
      </w:r>
      <w:r w:rsidRPr="00FF4F67">
        <w:rPr>
          <w:rFonts w:eastAsiaTheme="minorHAnsi"/>
          <w:sz w:val="28"/>
          <w:szCs w:val="28"/>
          <w:lang w:val="en-IN"/>
        </w:rPr>
        <w:t>: Consumer searches for product and finds relevant results</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TC004</w:t>
      </w:r>
      <w:r w:rsidRPr="00FF4F67">
        <w:rPr>
          <w:rFonts w:eastAsiaTheme="minorHAnsi"/>
          <w:sz w:val="28"/>
          <w:szCs w:val="28"/>
          <w:lang w:val="en-IN"/>
        </w:rPr>
        <w:t>: Shopping cart calculates correct total with tax</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TC005</w:t>
      </w:r>
      <w:r w:rsidRPr="00FF4F67">
        <w:rPr>
          <w:rFonts w:eastAsiaTheme="minorHAnsi"/>
          <w:sz w:val="28"/>
          <w:szCs w:val="28"/>
          <w:lang w:val="en-IN"/>
        </w:rPr>
        <w:t>: Order placement triggers inventory reduction</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TC006</w:t>
      </w:r>
      <w:r w:rsidRPr="00FF4F67">
        <w:rPr>
          <w:rFonts w:eastAsiaTheme="minorHAnsi"/>
          <w:sz w:val="28"/>
          <w:szCs w:val="28"/>
          <w:lang w:val="en-IN"/>
        </w:rPr>
        <w:t>: Farmer receives notification for new order</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TC007</w:t>
      </w:r>
      <w:r w:rsidRPr="00FF4F67">
        <w:rPr>
          <w:rFonts w:eastAsiaTheme="minorHAnsi"/>
          <w:sz w:val="28"/>
          <w:szCs w:val="28"/>
          <w:lang w:val="en-IN"/>
        </w:rPr>
        <w:t>: Consumer can track order status in real-time</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TC008</w:t>
      </w:r>
      <w:r w:rsidRPr="00FF4F67">
        <w:rPr>
          <w:rFonts w:eastAsiaTheme="minorHAnsi"/>
          <w:sz w:val="28"/>
          <w:szCs w:val="28"/>
          <w:lang w:val="en-IN"/>
        </w:rPr>
        <w:t>: Feedback system accepts and displays reviews</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TC009</w:t>
      </w:r>
      <w:r w:rsidRPr="00FF4F67">
        <w:rPr>
          <w:rFonts w:eastAsiaTheme="minorHAnsi"/>
          <w:sz w:val="28"/>
          <w:szCs w:val="28"/>
          <w:lang w:val="en-IN"/>
        </w:rPr>
        <w:t>: System handles out-of-stock products gracefully</w:t>
      </w:r>
    </w:p>
    <w:p w:rsidR="00FF4F67" w:rsidRPr="00FF4F67" w:rsidRDefault="00FF4F67" w:rsidP="00FF4F67">
      <w:pPr>
        <w:numPr>
          <w:ilvl w:val="0"/>
          <w:numId w:val="36"/>
        </w:numPr>
        <w:spacing w:line="360" w:lineRule="auto"/>
        <w:jc w:val="both"/>
        <w:rPr>
          <w:rFonts w:eastAsiaTheme="minorHAnsi"/>
          <w:sz w:val="28"/>
          <w:szCs w:val="28"/>
          <w:lang w:val="en-IN"/>
        </w:rPr>
      </w:pPr>
      <w:r w:rsidRPr="00FF4F67">
        <w:rPr>
          <w:rFonts w:eastAsiaTheme="minorHAnsi"/>
          <w:b/>
          <w:bCs/>
          <w:sz w:val="28"/>
          <w:szCs w:val="28"/>
          <w:lang w:val="en-IN"/>
        </w:rPr>
        <w:t>TC010</w:t>
      </w:r>
      <w:r w:rsidRPr="00FF4F67">
        <w:rPr>
          <w:rFonts w:eastAsiaTheme="minorHAnsi"/>
          <w:sz w:val="28"/>
          <w:szCs w:val="28"/>
          <w:lang w:val="en-IN"/>
        </w:rPr>
        <w:t>: Payment failure results in proper error handling</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Testing Results &amp; Metrics:</w:t>
      </w:r>
    </w:p>
    <w:p w:rsidR="00FF4F67" w:rsidRPr="00FF4F67" w:rsidRDefault="00FF4F67" w:rsidP="00FF4F67">
      <w:pPr>
        <w:numPr>
          <w:ilvl w:val="0"/>
          <w:numId w:val="37"/>
        </w:numPr>
        <w:spacing w:line="360" w:lineRule="auto"/>
        <w:jc w:val="both"/>
        <w:rPr>
          <w:rFonts w:eastAsiaTheme="minorHAnsi"/>
          <w:sz w:val="28"/>
          <w:szCs w:val="28"/>
          <w:lang w:val="en-IN"/>
        </w:rPr>
      </w:pPr>
      <w:r w:rsidRPr="00FF4F67">
        <w:rPr>
          <w:rFonts w:eastAsiaTheme="minorHAnsi"/>
          <w:b/>
          <w:bCs/>
          <w:sz w:val="28"/>
          <w:szCs w:val="28"/>
          <w:lang w:val="en-IN"/>
        </w:rPr>
        <w:lastRenderedPageBreak/>
        <w:t>Defect Density</w:t>
      </w:r>
      <w:r w:rsidRPr="00FF4F67">
        <w:rPr>
          <w:rFonts w:eastAsiaTheme="minorHAnsi"/>
          <w:sz w:val="28"/>
          <w:szCs w:val="28"/>
          <w:lang w:val="en-IN"/>
        </w:rPr>
        <w:t>: &lt;0.5 defects per 1000 lines of code</w:t>
      </w:r>
    </w:p>
    <w:p w:rsidR="00FF4F67" w:rsidRPr="00FF4F67" w:rsidRDefault="00FF4F67" w:rsidP="00FF4F67">
      <w:pPr>
        <w:numPr>
          <w:ilvl w:val="0"/>
          <w:numId w:val="37"/>
        </w:numPr>
        <w:spacing w:line="360" w:lineRule="auto"/>
        <w:jc w:val="both"/>
        <w:rPr>
          <w:rFonts w:eastAsiaTheme="minorHAnsi"/>
          <w:sz w:val="28"/>
          <w:szCs w:val="28"/>
          <w:lang w:val="en-IN"/>
        </w:rPr>
      </w:pPr>
      <w:r w:rsidRPr="00FF4F67">
        <w:rPr>
          <w:rFonts w:eastAsiaTheme="minorHAnsi"/>
          <w:b/>
          <w:bCs/>
          <w:sz w:val="28"/>
          <w:szCs w:val="28"/>
          <w:lang w:val="en-IN"/>
        </w:rPr>
        <w:t>Test Coverage</w:t>
      </w:r>
      <w:r w:rsidRPr="00FF4F67">
        <w:rPr>
          <w:rFonts w:eastAsiaTheme="minorHAnsi"/>
          <w:sz w:val="28"/>
          <w:szCs w:val="28"/>
          <w:lang w:val="en-IN"/>
        </w:rPr>
        <w:t>: ≥85% of requirements covered</w:t>
      </w:r>
    </w:p>
    <w:p w:rsidR="00FF4F67" w:rsidRPr="00FF4F67" w:rsidRDefault="00FF4F67" w:rsidP="00FF4F67">
      <w:pPr>
        <w:numPr>
          <w:ilvl w:val="0"/>
          <w:numId w:val="37"/>
        </w:numPr>
        <w:spacing w:line="360" w:lineRule="auto"/>
        <w:jc w:val="both"/>
        <w:rPr>
          <w:rFonts w:eastAsiaTheme="minorHAnsi"/>
          <w:sz w:val="28"/>
          <w:szCs w:val="28"/>
          <w:lang w:val="en-IN"/>
        </w:rPr>
      </w:pPr>
      <w:r w:rsidRPr="00FF4F67">
        <w:rPr>
          <w:rFonts w:eastAsiaTheme="minorHAnsi"/>
          <w:b/>
          <w:bCs/>
          <w:sz w:val="28"/>
          <w:szCs w:val="28"/>
          <w:lang w:val="en-IN"/>
        </w:rPr>
        <w:t>User Satisfaction</w:t>
      </w:r>
      <w:r w:rsidRPr="00FF4F67">
        <w:rPr>
          <w:rFonts w:eastAsiaTheme="minorHAnsi"/>
          <w:sz w:val="28"/>
          <w:szCs w:val="28"/>
          <w:lang w:val="en-IN"/>
        </w:rPr>
        <w:t>: Target ≥4.5/5 from UAT participants</w:t>
      </w:r>
    </w:p>
    <w:p w:rsidR="00FF4F67" w:rsidRPr="00FF4F67" w:rsidRDefault="00FF4F67" w:rsidP="00FF4F67">
      <w:pPr>
        <w:numPr>
          <w:ilvl w:val="0"/>
          <w:numId w:val="37"/>
        </w:numPr>
        <w:spacing w:line="360" w:lineRule="auto"/>
        <w:jc w:val="both"/>
        <w:rPr>
          <w:rFonts w:eastAsiaTheme="minorHAnsi"/>
          <w:sz w:val="28"/>
          <w:szCs w:val="28"/>
          <w:lang w:val="en-IN"/>
        </w:rPr>
      </w:pPr>
      <w:r w:rsidRPr="00FF4F67">
        <w:rPr>
          <w:rFonts w:eastAsiaTheme="minorHAnsi"/>
          <w:b/>
          <w:bCs/>
          <w:sz w:val="28"/>
          <w:szCs w:val="28"/>
          <w:lang w:val="en-IN"/>
        </w:rPr>
        <w:t>System Availability</w:t>
      </w:r>
      <w:r w:rsidRPr="00FF4F67">
        <w:rPr>
          <w:rFonts w:eastAsiaTheme="minorHAnsi"/>
          <w:sz w:val="28"/>
          <w:szCs w:val="28"/>
          <w:lang w:val="en-IN"/>
        </w:rPr>
        <w:t>: Target 99.5% uptime during testing</w:t>
      </w:r>
    </w:p>
    <w:p w:rsidR="00FF4F67" w:rsidRPr="00FF4F67" w:rsidRDefault="00FF4F67" w:rsidP="00FF4F67">
      <w:pPr>
        <w:spacing w:line="360" w:lineRule="auto"/>
        <w:jc w:val="both"/>
        <w:rPr>
          <w:rFonts w:eastAsiaTheme="minorHAnsi"/>
          <w:sz w:val="28"/>
          <w:szCs w:val="28"/>
          <w:lang w:val="en-IN"/>
        </w:rPr>
      </w:pPr>
      <w:r w:rsidRPr="00FF4F67">
        <w:rPr>
          <w:rFonts w:eastAsiaTheme="minorHAnsi"/>
          <w:b/>
          <w:bCs/>
          <w:sz w:val="28"/>
          <w:szCs w:val="28"/>
          <w:lang w:val="en-IN"/>
        </w:rPr>
        <w:t>Continuous Testing Approach:</w:t>
      </w:r>
    </w:p>
    <w:p w:rsidR="00FF4F67" w:rsidRPr="00FF4F67" w:rsidRDefault="00FF4F67" w:rsidP="00FF4F67">
      <w:pPr>
        <w:numPr>
          <w:ilvl w:val="0"/>
          <w:numId w:val="38"/>
        </w:numPr>
        <w:spacing w:line="360" w:lineRule="auto"/>
        <w:jc w:val="both"/>
        <w:rPr>
          <w:rFonts w:eastAsiaTheme="minorHAnsi"/>
          <w:sz w:val="28"/>
          <w:szCs w:val="28"/>
          <w:lang w:val="en-IN"/>
        </w:rPr>
      </w:pPr>
      <w:r w:rsidRPr="00FF4F67">
        <w:rPr>
          <w:rFonts w:eastAsiaTheme="minorHAnsi"/>
          <w:sz w:val="28"/>
          <w:szCs w:val="28"/>
          <w:lang w:val="en-IN"/>
        </w:rPr>
        <w:t>Automated regression tests after each deployment</w:t>
      </w:r>
    </w:p>
    <w:p w:rsidR="00FF4F67" w:rsidRPr="00FF4F67" w:rsidRDefault="00FF4F67" w:rsidP="00FF4F67">
      <w:pPr>
        <w:numPr>
          <w:ilvl w:val="0"/>
          <w:numId w:val="38"/>
        </w:numPr>
        <w:spacing w:line="360" w:lineRule="auto"/>
        <w:jc w:val="both"/>
        <w:rPr>
          <w:rFonts w:eastAsiaTheme="minorHAnsi"/>
          <w:sz w:val="28"/>
          <w:szCs w:val="28"/>
          <w:lang w:val="en-IN"/>
        </w:rPr>
      </w:pPr>
      <w:r w:rsidRPr="00FF4F67">
        <w:rPr>
          <w:rFonts w:eastAsiaTheme="minorHAnsi"/>
          <w:sz w:val="28"/>
          <w:szCs w:val="28"/>
          <w:lang w:val="en-IN"/>
        </w:rPr>
        <w:t>Real-user monitoring in production</w:t>
      </w:r>
    </w:p>
    <w:p w:rsidR="00FF4F67" w:rsidRPr="00FF4F67" w:rsidRDefault="00FF4F67" w:rsidP="00FF4F67">
      <w:pPr>
        <w:numPr>
          <w:ilvl w:val="0"/>
          <w:numId w:val="38"/>
        </w:numPr>
        <w:spacing w:line="360" w:lineRule="auto"/>
        <w:jc w:val="both"/>
        <w:rPr>
          <w:rFonts w:eastAsiaTheme="minorHAnsi"/>
          <w:sz w:val="28"/>
          <w:szCs w:val="28"/>
          <w:lang w:val="en-IN"/>
        </w:rPr>
      </w:pPr>
      <w:r w:rsidRPr="00FF4F67">
        <w:rPr>
          <w:rFonts w:eastAsiaTheme="minorHAnsi"/>
          <w:sz w:val="28"/>
          <w:szCs w:val="28"/>
          <w:lang w:val="en-IN"/>
        </w:rPr>
        <w:t>Performance benchmarking quarterly</w:t>
      </w:r>
    </w:p>
    <w:p w:rsidR="005E42A4" w:rsidRPr="00FF4F67" w:rsidRDefault="00FF4F67" w:rsidP="00FF4F67">
      <w:pPr>
        <w:numPr>
          <w:ilvl w:val="0"/>
          <w:numId w:val="38"/>
        </w:numPr>
        <w:spacing w:line="360" w:lineRule="auto"/>
        <w:jc w:val="both"/>
        <w:rPr>
          <w:rFonts w:eastAsiaTheme="minorHAnsi"/>
          <w:sz w:val="28"/>
          <w:szCs w:val="28"/>
          <w:lang w:val="en-IN"/>
        </w:rPr>
      </w:pPr>
      <w:r w:rsidRPr="00FF4F67">
        <w:rPr>
          <w:rFonts w:eastAsiaTheme="minorHAnsi"/>
          <w:sz w:val="28"/>
          <w:szCs w:val="28"/>
          <w:lang w:val="en-IN"/>
        </w:rPr>
        <w:t>Security vulnerability scanning monthly</w:t>
      </w:r>
    </w:p>
    <w:p w:rsidR="00C50064" w:rsidRPr="001413BF" w:rsidRDefault="006A4CDE" w:rsidP="00125D8A">
      <w:pPr>
        <w:tabs>
          <w:tab w:val="left" w:pos="1134"/>
        </w:tabs>
        <w:spacing w:line="360" w:lineRule="auto"/>
        <w:jc w:val="center"/>
        <w:rPr>
          <w:rStyle w:val="style121"/>
          <w:rFonts w:ascii="Times New Roman" w:eastAsiaTheme="minorHAnsi" w:hAnsi="Times New Roman" w:cs="Times New Roman"/>
          <w:b/>
          <w:sz w:val="28"/>
          <w:szCs w:val="28"/>
        </w:rPr>
      </w:pPr>
      <w:r w:rsidRPr="001413BF">
        <w:rPr>
          <w:rStyle w:val="style121"/>
          <w:rFonts w:ascii="Times New Roman" w:eastAsiaTheme="minorHAnsi" w:hAnsi="Times New Roman" w:cs="Times New Roman"/>
          <w:b/>
          <w:sz w:val="28"/>
          <w:szCs w:val="28"/>
        </w:rPr>
        <w:t>CHAPTER 6</w:t>
      </w:r>
    </w:p>
    <w:p w:rsidR="006A4CDE" w:rsidRPr="00590808" w:rsidRDefault="00590808" w:rsidP="00590808">
      <w:pPr>
        <w:spacing w:line="360" w:lineRule="auto"/>
        <w:jc w:val="center"/>
        <w:rPr>
          <w:b/>
          <w:sz w:val="28"/>
          <w:szCs w:val="28"/>
        </w:rPr>
      </w:pPr>
      <w:r>
        <w:rPr>
          <w:b/>
          <w:sz w:val="28"/>
          <w:szCs w:val="28"/>
        </w:rPr>
        <w:t>CONCLUSION</w:t>
      </w:r>
    </w:p>
    <w:p w:rsidR="00BF0E85" w:rsidRPr="00BF0E85" w:rsidRDefault="00BF0E85" w:rsidP="00BF0E85">
      <w:pPr>
        <w:spacing w:line="360" w:lineRule="auto"/>
        <w:jc w:val="both"/>
        <w:rPr>
          <w:color w:val="000000" w:themeColor="text1"/>
          <w:sz w:val="28"/>
          <w:szCs w:val="28"/>
          <w:lang w:val="en-IN" w:eastAsia="en-IN"/>
        </w:rPr>
      </w:pPr>
      <w:r w:rsidRPr="00BF0E85">
        <w:rPr>
          <w:color w:val="000000" w:themeColor="text1"/>
          <w:sz w:val="28"/>
          <w:szCs w:val="28"/>
          <w:lang w:val="en-IN" w:eastAsia="en-IN"/>
        </w:rPr>
        <w:t xml:space="preserve">The Direct Farm Market platform successfully demonstrates an innovative solution to bridge the gap between farmers and consumers by eliminating intermediaries through digital technology. By providing a user-friendly web interface built with HTML, CSS, JavaScript, Java, and MySQL, the system offers a comprehensive marketplace where farmers can directly list their products and consumers can purchase fresh agricultural produce. The platform effectively addresses the longstanding inefficiencies of traditional agricultural supply chains by enabling peer-to-peer transactions that benefit both producers and buyers. Farmers gain increased profit margins and broader market access, while consumers enjoy fresher products at more affordable prices. The implementation of real-time inventory management ensures accurate stock tracking and reduces food wastage through demand-driven production. Built with scalability in mind, the modular architecture allows for future enhancements and integration with emerging technologies. The system's success lies in its balanced approach to technological sophistication and user accessibility, making digital agricultural commerce available to users with varying levels of technical proficiency. By fostering direct communication and transparent pricing, the platform strengthens community ties between rural producers and urban consumers. This digital transformation of farm-to-table </w:t>
      </w:r>
      <w:r w:rsidRPr="00BF0E85">
        <w:rPr>
          <w:color w:val="000000" w:themeColor="text1"/>
          <w:sz w:val="28"/>
          <w:szCs w:val="28"/>
          <w:lang w:val="en-IN" w:eastAsia="en-IN"/>
        </w:rPr>
        <w:lastRenderedPageBreak/>
        <w:t>commerce represents a significant advancement in sustainable agriculture and local economic development.</w:t>
      </w:r>
    </w:p>
    <w:p w:rsidR="0069696F" w:rsidRDefault="0069696F" w:rsidP="003A35AB">
      <w:pPr>
        <w:spacing w:line="360" w:lineRule="auto"/>
        <w:rPr>
          <w:b/>
          <w:sz w:val="28"/>
          <w:szCs w:val="28"/>
        </w:rPr>
      </w:pPr>
    </w:p>
    <w:p w:rsidR="009001A3" w:rsidRDefault="009001A3" w:rsidP="003A35AB">
      <w:pPr>
        <w:spacing w:line="360" w:lineRule="auto"/>
        <w:rPr>
          <w:b/>
          <w:sz w:val="28"/>
          <w:szCs w:val="28"/>
        </w:rPr>
      </w:pPr>
    </w:p>
    <w:p w:rsidR="009001A3" w:rsidRDefault="009001A3" w:rsidP="003A35AB">
      <w:pPr>
        <w:spacing w:line="360" w:lineRule="auto"/>
        <w:rPr>
          <w:b/>
          <w:sz w:val="28"/>
          <w:szCs w:val="28"/>
        </w:rPr>
      </w:pPr>
    </w:p>
    <w:p w:rsidR="009001A3" w:rsidRDefault="009001A3" w:rsidP="003A35AB">
      <w:pPr>
        <w:spacing w:line="360" w:lineRule="auto"/>
        <w:rPr>
          <w:b/>
          <w:sz w:val="28"/>
          <w:szCs w:val="28"/>
        </w:rPr>
      </w:pPr>
    </w:p>
    <w:p w:rsidR="003A35AB" w:rsidRDefault="003A35AB" w:rsidP="003A35AB">
      <w:pPr>
        <w:spacing w:line="360" w:lineRule="auto"/>
        <w:rPr>
          <w:b/>
          <w:sz w:val="28"/>
          <w:szCs w:val="28"/>
        </w:rPr>
      </w:pPr>
    </w:p>
    <w:p w:rsidR="009422E7" w:rsidRDefault="009422E7" w:rsidP="003A35AB">
      <w:pPr>
        <w:spacing w:line="360" w:lineRule="auto"/>
        <w:rPr>
          <w:b/>
          <w:sz w:val="28"/>
          <w:szCs w:val="28"/>
        </w:rPr>
      </w:pPr>
    </w:p>
    <w:p w:rsidR="009422E7" w:rsidRDefault="009422E7" w:rsidP="003A35AB">
      <w:pPr>
        <w:spacing w:line="360" w:lineRule="auto"/>
        <w:rPr>
          <w:b/>
          <w:sz w:val="28"/>
          <w:szCs w:val="28"/>
        </w:rPr>
      </w:pPr>
    </w:p>
    <w:p w:rsidR="00EC3B83" w:rsidRDefault="00EC3B83" w:rsidP="003A35AB">
      <w:pPr>
        <w:spacing w:line="360" w:lineRule="auto"/>
        <w:rPr>
          <w:b/>
          <w:sz w:val="28"/>
          <w:szCs w:val="28"/>
        </w:rPr>
      </w:pPr>
    </w:p>
    <w:p w:rsidR="006A4CDE" w:rsidRPr="001413BF" w:rsidRDefault="006A4CDE" w:rsidP="00F5011D">
      <w:pPr>
        <w:spacing w:line="360" w:lineRule="auto"/>
        <w:jc w:val="center"/>
        <w:rPr>
          <w:b/>
          <w:sz w:val="28"/>
          <w:szCs w:val="28"/>
        </w:rPr>
      </w:pPr>
      <w:r w:rsidRPr="001413BF">
        <w:rPr>
          <w:b/>
          <w:sz w:val="28"/>
          <w:szCs w:val="28"/>
        </w:rPr>
        <w:t>CHAPTER 7</w:t>
      </w:r>
    </w:p>
    <w:p w:rsidR="006A4CDE" w:rsidRDefault="006A4CDE" w:rsidP="00F5011D">
      <w:pPr>
        <w:spacing w:line="360" w:lineRule="auto"/>
        <w:jc w:val="center"/>
        <w:rPr>
          <w:b/>
          <w:sz w:val="28"/>
          <w:szCs w:val="28"/>
        </w:rPr>
      </w:pPr>
      <w:r w:rsidRPr="001413BF">
        <w:rPr>
          <w:b/>
          <w:sz w:val="28"/>
          <w:szCs w:val="28"/>
        </w:rPr>
        <w:t>FUTURE ENHANCEMENT</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Advanced Mobile Application</w:t>
      </w:r>
      <w:r w:rsidRPr="005C2588">
        <w:rPr>
          <w:sz w:val="28"/>
          <w:szCs w:val="28"/>
          <w:lang w:val="en-IN"/>
        </w:rPr>
        <w:t>: Develop native Android and iOS applications with offline functionality, push notifications, and augmented reality features for virtual farm tours.</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Integrated Payment Gateway</w:t>
      </w:r>
      <w:r w:rsidRPr="005C2588">
        <w:rPr>
          <w:sz w:val="28"/>
          <w:szCs w:val="28"/>
          <w:lang w:val="en-IN"/>
        </w:rPr>
        <w:t>: Implement secure payment processing with support for UPI, digital wallets, credit/debit cards, and buy-now-pay-later options.</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Blockchain-Based Traceability</w:t>
      </w:r>
      <w:r w:rsidRPr="005C2588">
        <w:rPr>
          <w:sz w:val="28"/>
          <w:szCs w:val="28"/>
          <w:lang w:val="en-IN"/>
        </w:rPr>
        <w:t>: Create immutable records of product journey from farm to consumer using blockchain technology for enhanced transparency and trust.</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AI-Powered Recommendations</w:t>
      </w:r>
      <w:r w:rsidRPr="005C2588">
        <w:rPr>
          <w:sz w:val="28"/>
          <w:szCs w:val="28"/>
          <w:lang w:val="en-IN"/>
        </w:rPr>
        <w:t>: Implement machine learning algorithms for personalized product suggestions based on purchase history, seasonality, and consumer preferences.</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IoT Integration for Quality Monitoring</w:t>
      </w:r>
      <w:r w:rsidRPr="005C2588">
        <w:rPr>
          <w:sz w:val="28"/>
          <w:szCs w:val="28"/>
          <w:lang w:val="en-IN"/>
        </w:rPr>
        <w:t>: Connect IoT sensors for real-time tracking of temperature, humidity, and freshness during storage and transportation.</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lastRenderedPageBreak/>
        <w:t>Advanced Analytics Dashboard</w:t>
      </w:r>
      <w:r w:rsidRPr="005C2588">
        <w:rPr>
          <w:sz w:val="28"/>
          <w:szCs w:val="28"/>
          <w:lang w:val="en-IN"/>
        </w:rPr>
        <w:t>: Develop comprehensive analytics tools with predictive insights for demand forecasting, sales trends, and customer behavior analysis.</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Multi-Language Support</w:t>
      </w:r>
      <w:r w:rsidRPr="005C2588">
        <w:rPr>
          <w:sz w:val="28"/>
          <w:szCs w:val="28"/>
          <w:lang w:val="en-IN"/>
        </w:rPr>
        <w:t>: Add support for regional languages with voice navigation and text-to-speech capabilities for increased accessibility.</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Community Features Platform</w:t>
      </w:r>
      <w:r w:rsidRPr="005C2588">
        <w:rPr>
          <w:sz w:val="28"/>
          <w:szCs w:val="28"/>
          <w:lang w:val="en-IN"/>
        </w:rPr>
        <w:t>: Implement farmer blogs, recipe sharing, community-supported agriculture (CSA) programs, and discussion forums.</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Delivery Logistics Optimization</w:t>
      </w:r>
      <w:r w:rsidRPr="005C2588">
        <w:rPr>
          <w:sz w:val="28"/>
          <w:szCs w:val="28"/>
          <w:lang w:val="en-IN"/>
        </w:rPr>
        <w:t>: Develop route optimization algorithms, real-time delivery tracking, and automated scheduling systems.</w:t>
      </w:r>
    </w:p>
    <w:p w:rsidR="005C2588" w:rsidRPr="005C2588" w:rsidRDefault="005C2588" w:rsidP="005C2588">
      <w:pPr>
        <w:numPr>
          <w:ilvl w:val="0"/>
          <w:numId w:val="45"/>
        </w:numPr>
        <w:tabs>
          <w:tab w:val="left" w:pos="1095"/>
        </w:tabs>
        <w:spacing w:line="360" w:lineRule="auto"/>
        <w:jc w:val="both"/>
        <w:rPr>
          <w:sz w:val="28"/>
          <w:szCs w:val="28"/>
          <w:lang w:val="en-IN"/>
        </w:rPr>
      </w:pPr>
      <w:r w:rsidRPr="005C2588">
        <w:rPr>
          <w:b/>
          <w:bCs/>
          <w:sz w:val="28"/>
          <w:szCs w:val="28"/>
          <w:lang w:val="en-IN"/>
        </w:rPr>
        <w:t>Smart Contract Automation</w:t>
      </w:r>
      <w:r w:rsidRPr="005C2588">
        <w:rPr>
          <w:sz w:val="28"/>
          <w:szCs w:val="28"/>
          <w:lang w:val="en-IN"/>
        </w:rPr>
        <w:t>: Implement blockchain smart contracts for automated payments, quality assurance, and dispute resolution.</w:t>
      </w:r>
    </w:p>
    <w:p w:rsidR="00B61CF5" w:rsidRPr="00B61CF5" w:rsidRDefault="00B61CF5" w:rsidP="00B61CF5">
      <w:pPr>
        <w:tabs>
          <w:tab w:val="left" w:pos="1095"/>
        </w:tabs>
        <w:spacing w:line="360" w:lineRule="auto"/>
        <w:rPr>
          <w:sz w:val="28"/>
          <w:szCs w:val="28"/>
        </w:rPr>
      </w:pPr>
    </w:p>
    <w:p w:rsidR="006A4CDE" w:rsidRDefault="006A4CDE" w:rsidP="006A4CDE">
      <w:pPr>
        <w:tabs>
          <w:tab w:val="left" w:pos="1095"/>
        </w:tabs>
        <w:spacing w:line="360" w:lineRule="auto"/>
        <w:jc w:val="center"/>
        <w:rPr>
          <w:b/>
          <w:sz w:val="28"/>
          <w:szCs w:val="28"/>
        </w:rPr>
      </w:pPr>
      <w:r>
        <w:rPr>
          <w:b/>
          <w:sz w:val="28"/>
          <w:szCs w:val="28"/>
        </w:rPr>
        <w:t>CHAPTER 8</w:t>
      </w:r>
    </w:p>
    <w:p w:rsidR="006A4CDE" w:rsidRDefault="006A4CDE" w:rsidP="006A4CDE">
      <w:pPr>
        <w:tabs>
          <w:tab w:val="left" w:pos="1095"/>
        </w:tabs>
        <w:spacing w:line="360" w:lineRule="auto"/>
        <w:jc w:val="center"/>
        <w:rPr>
          <w:b/>
          <w:sz w:val="28"/>
          <w:szCs w:val="28"/>
        </w:rPr>
      </w:pPr>
      <w:r>
        <w:rPr>
          <w:b/>
          <w:sz w:val="28"/>
          <w:szCs w:val="28"/>
        </w:rPr>
        <w:t>SAMPLE CODING</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importcom.sun.net.httpserver.HttpServer;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importcom.sun.net.httpserver.HttpHandler;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importcom.sun.net.httpserver.HttpExchange;</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 java.io.*;</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importjava.net.InetSocketAddress;</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importjava.nio.charset.StandardCharsets;</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importjava.util.*;</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importjava.nio.file.Files;</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importjava.nio.file.Path;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importjava.nio.file.Paths;</w:t>
      </w:r>
    </w:p>
    <w:p w:rsidR="005C2588" w:rsidRPr="005C2588" w:rsidRDefault="005C2588" w:rsidP="005C2588">
      <w:pPr>
        <w:tabs>
          <w:tab w:val="left" w:pos="1095"/>
        </w:tabs>
        <w:spacing w:line="360" w:lineRule="auto"/>
        <w:rPr>
          <w:sz w:val="28"/>
          <w:szCs w:val="28"/>
          <w:lang w:val="en-IN"/>
        </w:rPr>
      </w:pPr>
    </w:p>
    <w:p w:rsidR="005C2588" w:rsidRPr="005C2588" w:rsidRDefault="005C2588" w:rsidP="005C2588">
      <w:pPr>
        <w:tabs>
          <w:tab w:val="left" w:pos="1095"/>
        </w:tabs>
        <w:spacing w:line="360" w:lineRule="auto"/>
        <w:rPr>
          <w:sz w:val="28"/>
          <w:szCs w:val="28"/>
          <w:lang w:val="en-IN"/>
        </w:rPr>
      </w:pPr>
      <w:r w:rsidRPr="005C2588">
        <w:rPr>
          <w:sz w:val="28"/>
          <w:szCs w:val="28"/>
          <w:lang w:val="en-IN"/>
        </w:rPr>
        <w:t>public class FarmMarketServer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private static final int PORT = 8080;</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private static final String WEB_ROOT = "web";</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public static void main(String[] args) throws IOException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Starting Direct Farm Market Server...");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Server: http://localhost:" + PORT);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Web root: " + new File(WEB_ROOT).getAbsolutePath());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Languages: English, Tamil, Hindi, Kannada, Malayalam");</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w:t>
      </w:r>
      <w:r w:rsidRPr="005C2588">
        <w:rPr>
          <w:rFonts w:ascii="Segoe UI Symbol" w:hAnsi="Segoe UI Symbol" w:cs="Segoe UI Symbol"/>
          <w:sz w:val="28"/>
          <w:szCs w:val="28"/>
          <w:lang w:val="en-IN"/>
        </w:rPr>
        <w:t>🌾</w:t>
      </w:r>
      <w:r w:rsidRPr="005C2588">
        <w:rPr>
          <w:sz w:val="28"/>
          <w:szCs w:val="28"/>
          <w:lang w:val="en-IN"/>
        </w:rPr>
        <w:t xml:space="preserve"> Roles: Farmer &amp; Consumer");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Initialize data storage and language manager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DataManager.initialize();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Create HTTP server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HttpServer server = HttpServer.create(new InetSocketAddress(PORT), 0);</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API endpoints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server.createContext("/api/login", new LoginHandler());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server.createContext("/api/register", new RegisterHandler());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server.createContext("/api/products", new ProductsHandler());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server.createContext("/api/language", new LanguageHandler());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server.createContext("/api/voice", new VoiceHandler());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server.createContext("/api/stats", new StatsHandler());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Serve static files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server.createContext("/", new StaticFileHandler());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server.setExecutor(null);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server.start();</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Server started successfully on port " + PORT);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Access the application at: http://localhost:" + PORT);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Check if web directory exists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File webDir = new File(WEB_ROOT);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(!webDir.exists())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Warning: 'web' directory not found. Creating it now...");</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webDir.mkdir();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createDefaultHtmlFiles();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private static void createDefaultHtmlFiles()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try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Create default index.html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File indexFile = new File(WEB_ROOT + "/index.html");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FileWriter writer = new FileWriter(indexFile);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writer.write("&lt;!DOCTYPE html&gt;\n"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"&lt;html&gt;\n"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"&lt;head&gt;\n"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&lt;title&gt;Direct Farm Market&lt;/title&gt;\n"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&lt;style&gt;\n"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body { font-family: Arial, sans-serif; margin: 40px; text-align: center; }\n"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.container { max-width: 800px; margin: 0 auto; }\n" +</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        .btn{ background: #4CAF50; color: white; padding: 15px 30px; text-decoration: none; border-radius: 5px; margin: 10px; display: inline-block; }\n"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&lt;/style&gt;\n"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"&lt;/head&gt;\n"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"&lt;body&gt;\n"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&lt;div class=\"container\"&gt;\n"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&lt;h1&gt;</w:t>
      </w:r>
      <w:r w:rsidRPr="005C2588">
        <w:rPr>
          <w:rFonts w:ascii="Segoe UI Symbol" w:hAnsi="Segoe UI Symbol" w:cs="Segoe UI Symbol"/>
          <w:sz w:val="28"/>
          <w:szCs w:val="28"/>
          <w:lang w:val="en-IN"/>
        </w:rPr>
        <w:t>🌱</w:t>
      </w:r>
      <w:r w:rsidRPr="005C2588">
        <w:rPr>
          <w:sz w:val="28"/>
          <w:szCs w:val="28"/>
          <w:lang w:val="en-IN"/>
        </w:rPr>
        <w:t xml:space="preserve"> Direct Farm Market&lt;/h1&gt;\n"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&lt;p&gt;Farm to Table, Direct to You&lt;/p&gt;\n"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&lt;p&gt;Server is running successfully!&lt;/p&gt;\n"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&lt;div&gt;\n"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&lt;a href=\"farmer-dashboard.html\" class=\"btn\"&gt;Farmer Dashboard&lt;/a&gt;\n"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&lt;a href=\"consumer-dashboard.html\" class=\"btn\"&gt;Consumer Dashboard&lt;/a&gt;\n"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&lt;/div&gt;\n"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&lt;/div&gt;\n"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"&lt;/body&gt;\n"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"&lt;/html&gt;");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writer.close();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Created default index.html");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catch (IOException 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System.out.println("</w:t>
      </w:r>
      <w:r w:rsidRPr="005C2588">
        <w:rPr>
          <w:rFonts w:ascii="Segoe UI Symbol" w:hAnsi="Segoe UI Symbol" w:cs="Segoe UI Symbol"/>
          <w:sz w:val="28"/>
          <w:szCs w:val="28"/>
          <w:lang w:val="en-IN"/>
        </w:rPr>
        <w:t>❌</w:t>
      </w:r>
      <w:r w:rsidRPr="005C2588">
        <w:rPr>
          <w:sz w:val="28"/>
          <w:szCs w:val="28"/>
          <w:lang w:val="en-IN"/>
        </w:rPr>
        <w:t xml:space="preserve"> Error creating default HTML files: " + e.getMessage());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Static file handler for serving HTML, CSS, JS files</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static class StaticFileHandler implements HttpHandler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@Override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public void handle(HttpExchange exchange) throws IOException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path = exchange.getRequestURI().getPath();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(path.equals("/"))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path = "/index.html";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File file = new File(WEB_ROOT + path);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(!file.exists() || file.isDirectory())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send404(exchange);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return;</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contentType = getContentType(path);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            exchange.getResponseHeaders().set("Content-Type", contentType);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exchange.sendResponseHeaders(200, file.length());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try (FileInputStreamfis = new FileInputStream(file);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OutputStreamos = exchange.getResponseBody())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byte[] buffer = new byte[1024];</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intbytesRead;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while ((bytesRead = fis.read(buffer)) != -1)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os.write(buffer, 0, bytesRead);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private String getContentType(String path)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(path.endsWith(".html")) return "text/html";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(path.endsWith(".css")) return "text/css";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(path.endsWith(".js")) return "application/javascript";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(path.endsWith(".png")) return "image/png";</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(path.endsWith(".jpg") || path.endsWith(".jpeg")) return "image/jpeg";</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return "text/plain";</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private void send404(HttpExchange exchange) throws IOException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response = "404 - File not found";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exchange.sendResponseHeaders(404, response.length());</w:t>
      </w:r>
    </w:p>
    <w:p w:rsidR="005C2588" w:rsidRPr="005C2588" w:rsidRDefault="005C2588" w:rsidP="005C2588">
      <w:pPr>
        <w:tabs>
          <w:tab w:val="left" w:pos="1095"/>
        </w:tabs>
        <w:spacing w:line="360" w:lineRule="auto"/>
        <w:rPr>
          <w:sz w:val="28"/>
          <w:szCs w:val="28"/>
          <w:lang w:val="en-IN"/>
        </w:rPr>
      </w:pPr>
      <w:r w:rsidRPr="005C2588">
        <w:rPr>
          <w:sz w:val="28"/>
          <w:szCs w:val="28"/>
          <w:lang w:val="en-IN"/>
        </w:rPr>
        <w:t>            try (OutputStreamos = exchange.getResponseBody())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os.write(response.getBytes());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Login 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static class LoginHandler implements HttpHandler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@Override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public void handle(HttpExchange exchange) throws IOException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("POST".equals(exchange.getRequestMethod()))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Read request body</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requestBody = readRequestBody(exchange);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Parse JSON (simplified - in real app use a JSON library)</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username = extractValue(requestBody, "username");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password = extractValue(requestBody, "password");</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Simple authentication (in real app, use proper authentication)</w:t>
      </w:r>
    </w:p>
    <w:p w:rsidR="005C2588" w:rsidRPr="005C2588" w:rsidRDefault="005C2588" w:rsidP="005C2588">
      <w:pPr>
        <w:tabs>
          <w:tab w:val="left" w:pos="1095"/>
        </w:tabs>
        <w:spacing w:line="360" w:lineRule="auto"/>
        <w:rPr>
          <w:sz w:val="28"/>
          <w:szCs w:val="28"/>
          <w:lang w:val="en-IN"/>
        </w:rPr>
      </w:pPr>
      <w:r w:rsidRPr="005C2588">
        <w:rPr>
          <w:sz w:val="28"/>
          <w:szCs w:val="28"/>
          <w:lang w:val="en-IN"/>
        </w:rPr>
        <w:t>                booleanisValid = DataManager.authenticateUser(username, password);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Map&lt;String, Object&gt; response = new HashMap&lt;&gt;();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(isValid)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response.put("success", true);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response.put("message", "Login successful");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response.put("userType", DataManager.getUserType(username));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response.put("fullName", DataManager.getFullName(username));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else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response.put("success", false);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response.put("message", "Invalid credentials");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sendJsonResponse(exchange, response);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else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sendError(exchange, 405, "Method not allowed");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Register handler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static class RegisterHandler implements HttpHandler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@Override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public void handle(HttpExchange exchange) throws IOException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("POST".equals(exchange.getRequestMethod()))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requestBody = readRequestBody(exchange);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lastRenderedPageBreak/>
        <w:t>                // Extract registration data</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fullName = extractValue(requestBody, "fullName");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userType = extractValue(requestBody, "userType");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phone = extractValue(requestBody, "phone");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address = extractValue(requestBody, "address");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username = extractValue(requestBody, "username");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String password = extractValue(requestBody, "password");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Register user</w:t>
      </w:r>
    </w:p>
    <w:p w:rsidR="005C2588" w:rsidRPr="005C2588" w:rsidRDefault="005C2588" w:rsidP="005C2588">
      <w:pPr>
        <w:tabs>
          <w:tab w:val="left" w:pos="1095"/>
        </w:tabs>
        <w:spacing w:line="360" w:lineRule="auto"/>
        <w:rPr>
          <w:sz w:val="28"/>
          <w:szCs w:val="28"/>
          <w:lang w:val="en-IN"/>
        </w:rPr>
      </w:pPr>
      <w:r w:rsidRPr="005C2588">
        <w:rPr>
          <w:sz w:val="28"/>
          <w:szCs w:val="28"/>
          <w:lang w:val="en-IN"/>
        </w:rPr>
        <w:t>                boolean success = DataManager.registerUser(fullName, userType, phone, address, username, password);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Map&lt;String, Object&gt; response = new HashMap&lt;&gt;();</w:t>
      </w:r>
    </w:p>
    <w:p w:rsidR="005C2588" w:rsidRPr="005C2588" w:rsidRDefault="005C2588" w:rsidP="005C2588">
      <w:pPr>
        <w:tabs>
          <w:tab w:val="left" w:pos="1095"/>
        </w:tabs>
        <w:spacing w:line="360" w:lineRule="auto"/>
        <w:rPr>
          <w:sz w:val="28"/>
          <w:szCs w:val="28"/>
          <w:lang w:val="en-IN"/>
        </w:rPr>
      </w:pPr>
      <w:r w:rsidRPr="005C2588">
        <w:rPr>
          <w:sz w:val="28"/>
          <w:szCs w:val="28"/>
          <w:lang w:val="en-IN"/>
        </w:rPr>
        <w:t>                if (success)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response.put("success", true);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response.put("message", "Registration successful");</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else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response.put("success", false);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response.put("message", "Username already exists");</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sendJsonResponse(exchange, response);</w:t>
      </w:r>
    </w:p>
    <w:p w:rsidR="005C2588" w:rsidRPr="005C2588" w:rsidRDefault="005C2588" w:rsidP="005C2588">
      <w:pPr>
        <w:tabs>
          <w:tab w:val="left" w:pos="1095"/>
        </w:tabs>
        <w:spacing w:line="360" w:lineRule="auto"/>
        <w:rPr>
          <w:sz w:val="28"/>
          <w:szCs w:val="28"/>
          <w:lang w:val="en-IN"/>
        </w:rPr>
      </w:pPr>
      <w:r w:rsidRPr="005C2588">
        <w:rPr>
          <w:sz w:val="28"/>
          <w:szCs w:val="28"/>
          <w:lang w:val="en-IN"/>
        </w:rPr>
        <w:t>            } else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sendError(exchange, 405, "Method not allowed");</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w:t>
      </w:r>
    </w:p>
    <w:p w:rsidR="005C2588" w:rsidRPr="005C2588" w:rsidRDefault="005C2588" w:rsidP="005C2588">
      <w:pPr>
        <w:tabs>
          <w:tab w:val="left" w:pos="1095"/>
        </w:tabs>
        <w:spacing w:line="360" w:lineRule="auto"/>
        <w:rPr>
          <w:sz w:val="28"/>
          <w:szCs w:val="28"/>
          <w:lang w:val="en-IN"/>
        </w:rPr>
      </w:pPr>
      <w:r w:rsidRPr="005C2588">
        <w:rPr>
          <w:sz w:val="28"/>
          <w:szCs w:val="28"/>
          <w:lang w:val="en-IN"/>
        </w:rPr>
        <w:t xml:space="preserve">    </w:t>
      </w:r>
    </w:p>
    <w:p w:rsidR="001C45E0" w:rsidRDefault="001C45E0" w:rsidP="008F43DB">
      <w:pPr>
        <w:tabs>
          <w:tab w:val="left" w:pos="1095"/>
        </w:tabs>
        <w:spacing w:line="360" w:lineRule="auto"/>
        <w:rPr>
          <w:sz w:val="28"/>
          <w:szCs w:val="28"/>
        </w:rPr>
      </w:pPr>
    </w:p>
    <w:p w:rsidR="00073FFE" w:rsidRDefault="00DA4FF7" w:rsidP="00DA4FF7">
      <w:pPr>
        <w:tabs>
          <w:tab w:val="left" w:pos="2355"/>
        </w:tabs>
        <w:spacing w:line="360" w:lineRule="auto"/>
        <w:rPr>
          <w:sz w:val="28"/>
          <w:szCs w:val="28"/>
        </w:rPr>
      </w:pPr>
      <w:r>
        <w:rPr>
          <w:sz w:val="28"/>
          <w:szCs w:val="28"/>
        </w:rPr>
        <w:lastRenderedPageBreak/>
        <w:tab/>
      </w:r>
    </w:p>
    <w:p w:rsidR="00073FFE" w:rsidRDefault="00DA4FF7" w:rsidP="00DA4FF7">
      <w:pPr>
        <w:tabs>
          <w:tab w:val="left" w:pos="2355"/>
        </w:tabs>
        <w:spacing w:line="360" w:lineRule="auto"/>
        <w:rPr>
          <w:sz w:val="28"/>
          <w:szCs w:val="28"/>
        </w:rPr>
      </w:pPr>
      <w:r>
        <w:rPr>
          <w:sz w:val="28"/>
          <w:szCs w:val="28"/>
        </w:rPr>
        <w:tab/>
      </w:r>
    </w:p>
    <w:p w:rsidR="00073FFE" w:rsidRDefault="00073FFE" w:rsidP="008F43DB">
      <w:pPr>
        <w:tabs>
          <w:tab w:val="left" w:pos="1095"/>
        </w:tabs>
        <w:spacing w:line="360" w:lineRule="auto"/>
        <w:rPr>
          <w:sz w:val="28"/>
          <w:szCs w:val="28"/>
        </w:rPr>
      </w:pPr>
    </w:p>
    <w:p w:rsidR="00073FFE" w:rsidRDefault="00073FFE"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5C2588" w:rsidRDefault="005C2588" w:rsidP="008F43DB">
      <w:pPr>
        <w:tabs>
          <w:tab w:val="left" w:pos="1095"/>
        </w:tabs>
        <w:spacing w:line="360" w:lineRule="auto"/>
        <w:rPr>
          <w:sz w:val="28"/>
          <w:szCs w:val="28"/>
        </w:rPr>
      </w:pPr>
    </w:p>
    <w:p w:rsidR="00A24483" w:rsidRDefault="00A24483" w:rsidP="008F43DB">
      <w:pPr>
        <w:tabs>
          <w:tab w:val="left" w:pos="1095"/>
        </w:tabs>
        <w:spacing w:line="360" w:lineRule="auto"/>
        <w:rPr>
          <w:b/>
          <w:sz w:val="28"/>
          <w:szCs w:val="28"/>
        </w:rPr>
      </w:pPr>
    </w:p>
    <w:p w:rsidR="006A4CDE" w:rsidRDefault="006A4CDE" w:rsidP="006A4CDE">
      <w:pPr>
        <w:tabs>
          <w:tab w:val="left" w:pos="1095"/>
        </w:tabs>
        <w:spacing w:line="360" w:lineRule="auto"/>
        <w:jc w:val="center"/>
        <w:rPr>
          <w:b/>
          <w:sz w:val="28"/>
          <w:szCs w:val="28"/>
        </w:rPr>
      </w:pPr>
      <w:r>
        <w:rPr>
          <w:b/>
          <w:sz w:val="28"/>
          <w:szCs w:val="28"/>
        </w:rPr>
        <w:t>CHAPTER 9</w:t>
      </w:r>
    </w:p>
    <w:p w:rsidR="006A4CDE" w:rsidRDefault="006A4CDE" w:rsidP="006A4CDE">
      <w:pPr>
        <w:jc w:val="center"/>
        <w:rPr>
          <w:b/>
          <w:sz w:val="32"/>
          <w:szCs w:val="32"/>
        </w:rPr>
      </w:pPr>
      <w:r w:rsidRPr="000007EA">
        <w:rPr>
          <w:b/>
          <w:sz w:val="32"/>
          <w:szCs w:val="32"/>
        </w:rPr>
        <w:t>SCREENSHOTS</w:t>
      </w:r>
    </w:p>
    <w:p w:rsidR="00A24483" w:rsidRPr="00732AD8" w:rsidRDefault="00A24483" w:rsidP="006A4CDE">
      <w:pPr>
        <w:jc w:val="center"/>
        <w:rPr>
          <w:b/>
          <w:sz w:val="32"/>
          <w:szCs w:val="32"/>
        </w:rPr>
      </w:pPr>
    </w:p>
    <w:p w:rsidR="00251F18" w:rsidRDefault="00461E08" w:rsidP="00461E08">
      <w:r w:rsidRPr="00461E08">
        <w:rPr>
          <w:noProof/>
        </w:rPr>
        <w:lastRenderedPageBreak/>
        <w:drawing>
          <wp:inline distT="0" distB="0" distL="0" distR="0">
            <wp:extent cx="3629025" cy="4510405"/>
            <wp:effectExtent l="0" t="0" r="9525"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3634969" cy="4517793"/>
                    </a:xfrm>
                    <a:prstGeom prst="rect">
                      <a:avLst/>
                    </a:prstGeom>
                  </pic:spPr>
                </pic:pic>
              </a:graphicData>
            </a:graphic>
          </wp:inline>
        </w:drawing>
      </w:r>
    </w:p>
    <w:p w:rsidR="006C45B1" w:rsidRDefault="006C45B1" w:rsidP="00251F18"/>
    <w:p w:rsidR="006C45B1" w:rsidRPr="00BD0168" w:rsidRDefault="006C45B1" w:rsidP="00BD0168">
      <w:pPr>
        <w:ind w:left="2880" w:firstLine="720"/>
        <w:rPr>
          <w:b/>
        </w:rPr>
      </w:pPr>
      <w:r w:rsidRPr="00BD0168">
        <w:rPr>
          <w:b/>
        </w:rPr>
        <w:t>9.1 Registration Page</w:t>
      </w:r>
    </w:p>
    <w:p w:rsidR="006C45B1" w:rsidRDefault="006C45B1" w:rsidP="00251F18"/>
    <w:p w:rsidR="006C45B1" w:rsidRDefault="006C45B1" w:rsidP="00251F18"/>
    <w:p w:rsidR="00BF0E85" w:rsidRDefault="00461E08" w:rsidP="00BF0E85">
      <w:pPr>
        <w:spacing w:line="360" w:lineRule="auto"/>
        <w:ind w:left="720"/>
        <w:jc w:val="both"/>
        <w:rPr>
          <w:sz w:val="24"/>
          <w:szCs w:val="24"/>
        </w:rPr>
      </w:pPr>
      <w:r w:rsidRPr="00461E08">
        <w:rPr>
          <w:sz w:val="24"/>
          <w:szCs w:val="24"/>
        </w:rPr>
        <w:t>The registration interface allows new users to join the Direct Farm Market platform by providing essential details including full name, user type selection (Farmer or Consumer), contact information, and address. This form ensures secure onboarding with proper validation for all fields, creating distinct user profiles based on their selected role in the agricultural marketplace. The clean layout guides users through a straightforward account creation process.</w:t>
      </w:r>
    </w:p>
    <w:p w:rsidR="00251F18" w:rsidRDefault="00461E08" w:rsidP="00461E08">
      <w:pPr>
        <w:ind w:left="720" w:firstLine="720"/>
      </w:pPr>
      <w:r w:rsidRPr="00461E08">
        <w:rPr>
          <w:noProof/>
        </w:rPr>
        <w:lastRenderedPageBreak/>
        <w:drawing>
          <wp:inline distT="0" distB="0" distL="0" distR="0">
            <wp:extent cx="3971925" cy="4345940"/>
            <wp:effectExtent l="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3978209" cy="4352816"/>
                    </a:xfrm>
                    <a:prstGeom prst="rect">
                      <a:avLst/>
                    </a:prstGeom>
                  </pic:spPr>
                </pic:pic>
              </a:graphicData>
            </a:graphic>
          </wp:inline>
        </w:drawing>
      </w:r>
    </w:p>
    <w:p w:rsidR="006C45B1" w:rsidRPr="00097D02" w:rsidRDefault="006C45B1" w:rsidP="00901B0F">
      <w:pPr>
        <w:jc w:val="center"/>
        <w:rPr>
          <w:b/>
        </w:rPr>
      </w:pPr>
      <w:r w:rsidRPr="00097D02">
        <w:rPr>
          <w:b/>
        </w:rPr>
        <w:t>9.2 Login Page</w:t>
      </w:r>
    </w:p>
    <w:p w:rsidR="00097D02" w:rsidRDefault="00097D02" w:rsidP="00901B0F">
      <w:pPr>
        <w:jc w:val="center"/>
        <w:rPr>
          <w:b/>
          <w:sz w:val="24"/>
          <w:szCs w:val="24"/>
        </w:rPr>
      </w:pPr>
    </w:p>
    <w:p w:rsidR="00BD0168" w:rsidRDefault="00BF0E85" w:rsidP="00097D02">
      <w:pPr>
        <w:spacing w:line="360" w:lineRule="auto"/>
        <w:ind w:right="188"/>
        <w:jc w:val="both"/>
        <w:rPr>
          <w:sz w:val="24"/>
          <w:szCs w:val="24"/>
        </w:rPr>
      </w:pPr>
      <w:r w:rsidRPr="00BF0E85">
        <w:rPr>
          <w:sz w:val="24"/>
          <w:szCs w:val="24"/>
        </w:rPr>
        <w:t>The login screen provides secure access to the platform with username and password authentication, featuring demo accounts for both farmer and consumer roles. The interface includes a voice login option for accessibility and a registration link for new users. This streamlined authentication system ensures quick and secure entry to the marketplace while accommodating different user preferences and needs.</w:t>
      </w:r>
    </w:p>
    <w:p w:rsidR="00BD0168" w:rsidRPr="00097D02" w:rsidRDefault="00BD0168" w:rsidP="00097D02">
      <w:pPr>
        <w:spacing w:line="360" w:lineRule="auto"/>
        <w:ind w:right="188"/>
        <w:jc w:val="both"/>
        <w:rPr>
          <w:sz w:val="24"/>
          <w:szCs w:val="24"/>
        </w:rPr>
      </w:pPr>
    </w:p>
    <w:p w:rsidR="00251F18" w:rsidRDefault="00097D02" w:rsidP="00097D02">
      <w:pPr>
        <w:tabs>
          <w:tab w:val="left" w:pos="4440"/>
        </w:tabs>
      </w:pPr>
      <w:r>
        <w:tab/>
      </w:r>
    </w:p>
    <w:p w:rsidR="00901B0F" w:rsidRDefault="00901B0F" w:rsidP="00251F18"/>
    <w:p w:rsidR="00251F18" w:rsidRDefault="00461E08" w:rsidP="00251F18">
      <w:r w:rsidRPr="00461E08">
        <w:rPr>
          <w:noProof/>
        </w:rPr>
        <w:lastRenderedPageBreak/>
        <w:drawing>
          <wp:inline distT="0" distB="0" distL="0" distR="0">
            <wp:extent cx="5989955" cy="28384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989955" cy="2838450"/>
                    </a:xfrm>
                    <a:prstGeom prst="rect">
                      <a:avLst/>
                    </a:prstGeom>
                  </pic:spPr>
                </pic:pic>
              </a:graphicData>
            </a:graphic>
          </wp:inline>
        </w:drawing>
      </w:r>
    </w:p>
    <w:p w:rsidR="00097D02" w:rsidRPr="00097D02" w:rsidRDefault="00984A25" w:rsidP="00097D02">
      <w:pPr>
        <w:jc w:val="center"/>
        <w:rPr>
          <w:b/>
        </w:rPr>
      </w:pPr>
      <w:r>
        <w:rPr>
          <w:b/>
        </w:rPr>
        <w:t xml:space="preserve">Figure 9.3 Dashboard </w:t>
      </w:r>
      <w:r w:rsidR="00461E08">
        <w:rPr>
          <w:b/>
        </w:rPr>
        <w:t>- Farmer</w:t>
      </w:r>
    </w:p>
    <w:p w:rsidR="00097D02" w:rsidRDefault="00097D02" w:rsidP="00251F18"/>
    <w:p w:rsidR="00984A25" w:rsidRDefault="00BF0E85" w:rsidP="00BF0E85">
      <w:pPr>
        <w:tabs>
          <w:tab w:val="left" w:pos="4215"/>
        </w:tabs>
        <w:spacing w:line="360" w:lineRule="auto"/>
        <w:jc w:val="both"/>
      </w:pPr>
      <w:r w:rsidRPr="00BF0E85">
        <w:rPr>
          <w:sz w:val="24"/>
          <w:szCs w:val="24"/>
        </w:rPr>
        <w:t>The farmer dashboard presents a comprehensive overview of agricultural business operations, displaying key metrics including total products listed, orders received, revenue generated, and customer ratings. This centralized hub provides farmers with quick access to manage their products, track sales performance, and monitor farm technology insights in a single, intuitive interface.</w:t>
      </w:r>
    </w:p>
    <w:p w:rsidR="00984A25" w:rsidRDefault="00BF0E85" w:rsidP="00BF0E85">
      <w:pPr>
        <w:tabs>
          <w:tab w:val="left" w:pos="3405"/>
        </w:tabs>
      </w:pPr>
      <w:r>
        <w:tab/>
      </w:r>
    </w:p>
    <w:p w:rsidR="00984A25" w:rsidRDefault="00984A25" w:rsidP="00097D02">
      <w:pPr>
        <w:tabs>
          <w:tab w:val="left" w:pos="4215"/>
        </w:tabs>
      </w:pPr>
    </w:p>
    <w:p w:rsidR="00984A25" w:rsidRDefault="00984A25" w:rsidP="00097D02">
      <w:pPr>
        <w:tabs>
          <w:tab w:val="left" w:pos="4215"/>
        </w:tabs>
      </w:pPr>
    </w:p>
    <w:p w:rsidR="00461E08" w:rsidRDefault="00461E08" w:rsidP="00097D02">
      <w:pPr>
        <w:tabs>
          <w:tab w:val="left" w:pos="4215"/>
        </w:tabs>
      </w:pPr>
    </w:p>
    <w:p w:rsidR="00461E08" w:rsidRDefault="00461E08" w:rsidP="00097D02">
      <w:pPr>
        <w:tabs>
          <w:tab w:val="left" w:pos="4215"/>
        </w:tabs>
      </w:pPr>
    </w:p>
    <w:p w:rsidR="00984A25" w:rsidRDefault="00984A25" w:rsidP="00097D02">
      <w:pPr>
        <w:tabs>
          <w:tab w:val="left" w:pos="4215"/>
        </w:tabs>
      </w:pPr>
    </w:p>
    <w:p w:rsidR="00984A25" w:rsidRDefault="00984A25" w:rsidP="00097D02">
      <w:pPr>
        <w:tabs>
          <w:tab w:val="left" w:pos="4215"/>
        </w:tabs>
      </w:pPr>
    </w:p>
    <w:p w:rsidR="00984A25" w:rsidRDefault="00984A25" w:rsidP="00097D02">
      <w:pPr>
        <w:tabs>
          <w:tab w:val="left" w:pos="4215"/>
        </w:tabs>
      </w:pPr>
    </w:p>
    <w:p w:rsidR="00984A25" w:rsidRDefault="00984A25" w:rsidP="00097D02">
      <w:pPr>
        <w:tabs>
          <w:tab w:val="left" w:pos="4215"/>
        </w:tabs>
      </w:pPr>
    </w:p>
    <w:p w:rsidR="00BF0E85" w:rsidRDefault="00BF0E85" w:rsidP="00097D02">
      <w:pPr>
        <w:tabs>
          <w:tab w:val="left" w:pos="4215"/>
        </w:tabs>
      </w:pPr>
    </w:p>
    <w:p w:rsidR="00984A25" w:rsidRDefault="00984A25" w:rsidP="00097D02">
      <w:pPr>
        <w:tabs>
          <w:tab w:val="left" w:pos="4215"/>
        </w:tabs>
      </w:pPr>
    </w:p>
    <w:p w:rsidR="00251F18" w:rsidRDefault="00461E08" w:rsidP="00251F18">
      <w:r w:rsidRPr="00461E08">
        <w:rPr>
          <w:noProof/>
        </w:rPr>
        <w:lastRenderedPageBreak/>
        <w:drawing>
          <wp:inline distT="0" distB="0" distL="0" distR="0">
            <wp:extent cx="5989955" cy="317119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5989955" cy="3171190"/>
                    </a:xfrm>
                    <a:prstGeom prst="rect">
                      <a:avLst/>
                    </a:prstGeom>
                  </pic:spPr>
                </pic:pic>
              </a:graphicData>
            </a:graphic>
          </wp:inline>
        </w:drawing>
      </w:r>
    </w:p>
    <w:p w:rsidR="00097D02" w:rsidRPr="00097D02" w:rsidRDefault="00DA4FF7" w:rsidP="00097D02">
      <w:pPr>
        <w:jc w:val="center"/>
        <w:rPr>
          <w:b/>
        </w:rPr>
      </w:pPr>
      <w:r>
        <w:rPr>
          <w:b/>
        </w:rPr>
        <w:t xml:space="preserve">Figure 9.4 </w:t>
      </w:r>
      <w:r w:rsidR="00461E08">
        <w:rPr>
          <w:b/>
        </w:rPr>
        <w:t>Add Product</w:t>
      </w:r>
    </w:p>
    <w:p w:rsidR="00097D02" w:rsidRDefault="00097D02" w:rsidP="00097D02">
      <w:pPr>
        <w:jc w:val="center"/>
      </w:pPr>
    </w:p>
    <w:p w:rsidR="00461E08" w:rsidRDefault="00BF0E85" w:rsidP="00DA4FF7">
      <w:pPr>
        <w:spacing w:line="360" w:lineRule="auto"/>
        <w:jc w:val="both"/>
        <w:rPr>
          <w:sz w:val="24"/>
          <w:szCs w:val="24"/>
        </w:rPr>
      </w:pPr>
      <w:r w:rsidRPr="00BF0E85">
        <w:rPr>
          <w:sz w:val="24"/>
          <w:szCs w:val="24"/>
        </w:rPr>
        <w:t>This product management interface enables farmers to list new agricultural items with detailed specifications including product name, category, description, pricing, quantity, and image upload. The form provides essential fields for creating comprehensive product listings that will appear in the consumer marketplace, complete with inventory tracking and quality descriptions.</w:t>
      </w: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BF0E85" w:rsidRDefault="00BF0E85" w:rsidP="00DA4FF7">
      <w:pPr>
        <w:spacing w:line="360" w:lineRule="auto"/>
        <w:jc w:val="both"/>
        <w:rPr>
          <w:sz w:val="24"/>
          <w:szCs w:val="24"/>
        </w:rPr>
      </w:pPr>
    </w:p>
    <w:p w:rsidR="00461E08" w:rsidRPr="00DA4FF7" w:rsidRDefault="00461E08" w:rsidP="00DA4FF7">
      <w:pPr>
        <w:spacing w:line="360" w:lineRule="auto"/>
        <w:jc w:val="both"/>
        <w:rPr>
          <w:sz w:val="24"/>
          <w:szCs w:val="24"/>
        </w:rPr>
      </w:pPr>
    </w:p>
    <w:p w:rsidR="00251F18" w:rsidRDefault="00251F18" w:rsidP="00251F18"/>
    <w:p w:rsidR="00DA4FF7" w:rsidRDefault="00DA4FF7" w:rsidP="00251F18"/>
    <w:p w:rsidR="00251F18" w:rsidRDefault="00461E08" w:rsidP="00251F18">
      <w:r w:rsidRPr="00461E08">
        <w:rPr>
          <w:noProof/>
        </w:rPr>
        <w:lastRenderedPageBreak/>
        <w:drawing>
          <wp:inline distT="0" distB="0" distL="0" distR="0">
            <wp:extent cx="5989955" cy="2516505"/>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989955" cy="2516505"/>
                    </a:xfrm>
                    <a:prstGeom prst="rect">
                      <a:avLst/>
                    </a:prstGeom>
                  </pic:spPr>
                </pic:pic>
              </a:graphicData>
            </a:graphic>
          </wp:inline>
        </w:drawing>
      </w:r>
    </w:p>
    <w:p w:rsidR="00097D02" w:rsidRDefault="00097D02" w:rsidP="00097D02">
      <w:pPr>
        <w:jc w:val="center"/>
        <w:rPr>
          <w:b/>
          <w:bCs/>
        </w:rPr>
      </w:pPr>
      <w:r w:rsidRPr="00097D02">
        <w:rPr>
          <w:b/>
        </w:rPr>
        <w:t xml:space="preserve">Figure 9.5 </w:t>
      </w:r>
      <w:r w:rsidR="00461E08">
        <w:rPr>
          <w:sz w:val="24"/>
          <w:szCs w:val="24"/>
        </w:rPr>
        <w:t>View Product</w:t>
      </w:r>
    </w:p>
    <w:p w:rsidR="00DA4FF7" w:rsidRPr="00097D02" w:rsidRDefault="00DA4FF7" w:rsidP="00097D02">
      <w:pPr>
        <w:jc w:val="center"/>
        <w:rPr>
          <w:b/>
          <w:bCs/>
        </w:rPr>
      </w:pPr>
    </w:p>
    <w:p w:rsidR="00461E08" w:rsidRPr="00BF0E85" w:rsidRDefault="00BF0E85" w:rsidP="00BF0E85">
      <w:pPr>
        <w:spacing w:line="360" w:lineRule="auto"/>
        <w:jc w:val="both"/>
        <w:rPr>
          <w:sz w:val="24"/>
        </w:rPr>
      </w:pPr>
      <w:r w:rsidRPr="00BF0E85">
        <w:rPr>
          <w:sz w:val="24"/>
        </w:rPr>
        <w:t>The product management display shows all currently listed farm products with essential details including name, price, description, and available stock. Farmers can edit or delete items directly from this interface, providing efficient inventory control and product information updates for the agricultural marketplace.</w:t>
      </w: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Default="00461E08" w:rsidP="00DA4FF7">
      <w:pPr>
        <w:spacing w:line="360" w:lineRule="auto"/>
        <w:jc w:val="both"/>
      </w:pPr>
    </w:p>
    <w:p w:rsidR="00461E08" w:rsidRPr="00DA4FF7" w:rsidRDefault="00461E08" w:rsidP="00DA4FF7">
      <w:pPr>
        <w:spacing w:line="360" w:lineRule="auto"/>
        <w:jc w:val="both"/>
      </w:pPr>
    </w:p>
    <w:p w:rsidR="00097D02" w:rsidRDefault="00097D02" w:rsidP="00A24483">
      <w:pPr>
        <w:tabs>
          <w:tab w:val="left" w:pos="5535"/>
        </w:tabs>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Default="00461E08" w:rsidP="00DA4FF7">
      <w:pPr>
        <w:spacing w:line="360" w:lineRule="auto"/>
        <w:jc w:val="both"/>
        <w:rPr>
          <w:sz w:val="24"/>
          <w:szCs w:val="24"/>
        </w:rPr>
      </w:pPr>
    </w:p>
    <w:p w:rsidR="00461E08" w:rsidRPr="00DA4FF7" w:rsidRDefault="00461E08" w:rsidP="00DA4FF7">
      <w:pPr>
        <w:spacing w:line="360" w:lineRule="auto"/>
        <w:jc w:val="both"/>
        <w:rPr>
          <w:sz w:val="24"/>
          <w:szCs w:val="24"/>
        </w:rPr>
      </w:pPr>
    </w:p>
    <w:p w:rsidR="00097D02" w:rsidRDefault="00097D02" w:rsidP="00251F18"/>
    <w:p w:rsidR="00251F18" w:rsidRDefault="00461E08" w:rsidP="00251F18">
      <w:r w:rsidRPr="00461E08">
        <w:rPr>
          <w:noProof/>
        </w:rPr>
        <w:lastRenderedPageBreak/>
        <w:drawing>
          <wp:inline distT="0" distB="0" distL="0" distR="0">
            <wp:extent cx="5989955" cy="2694305"/>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5989955" cy="2694305"/>
                    </a:xfrm>
                    <a:prstGeom prst="rect">
                      <a:avLst/>
                    </a:prstGeom>
                  </pic:spPr>
                </pic:pic>
              </a:graphicData>
            </a:graphic>
          </wp:inline>
        </w:drawing>
      </w:r>
    </w:p>
    <w:p w:rsidR="00251F18" w:rsidRDefault="00251F18" w:rsidP="00A24483">
      <w:pPr>
        <w:ind w:left="1440"/>
      </w:pPr>
    </w:p>
    <w:p w:rsidR="00251F18" w:rsidRDefault="00984A25" w:rsidP="00097D02">
      <w:pPr>
        <w:ind w:left="1440" w:firstLine="720"/>
      </w:pPr>
      <w:r>
        <w:rPr>
          <w:b/>
          <w:bCs/>
        </w:rPr>
        <w:t xml:space="preserve">Figure 9.7 </w:t>
      </w:r>
      <w:r w:rsidR="00461E08">
        <w:rPr>
          <w:b/>
          <w:bCs/>
        </w:rPr>
        <w:t>Dashboard - Consumer</w:t>
      </w:r>
    </w:p>
    <w:p w:rsidR="00251F18" w:rsidRPr="00290AB9" w:rsidRDefault="00251F18" w:rsidP="00251F18"/>
    <w:p w:rsidR="00461E08" w:rsidRDefault="00BF0E85" w:rsidP="00DA4FF7">
      <w:pPr>
        <w:spacing w:line="360" w:lineRule="auto"/>
        <w:jc w:val="both"/>
        <w:rPr>
          <w:sz w:val="24"/>
          <w:szCs w:val="24"/>
          <w:lang w:eastAsia="en-IN"/>
        </w:rPr>
      </w:pPr>
      <w:r w:rsidRPr="00BF0E85">
        <w:rPr>
          <w:sz w:val="24"/>
          <w:szCs w:val="24"/>
          <w:lang w:eastAsia="en-IN"/>
        </w:rPr>
        <w:t>The consumer shopping dashboard provides a comprehensive overview of marketplace activity with metrics showing total available products, order history, spending, and average farmer ratings. This personalized interface serves as the main navigation hub for consumers to access all shopping features and discover fresh farm products.</w:t>
      </w:r>
    </w:p>
    <w:p w:rsidR="00461E08" w:rsidRDefault="00461E08" w:rsidP="00DA4FF7">
      <w:pPr>
        <w:spacing w:line="360" w:lineRule="auto"/>
        <w:jc w:val="both"/>
        <w:rPr>
          <w:sz w:val="24"/>
          <w:szCs w:val="24"/>
          <w:lang w:eastAsia="en-IN"/>
        </w:rPr>
      </w:pPr>
    </w:p>
    <w:p w:rsidR="00461E08" w:rsidRDefault="00461E08" w:rsidP="00DA4FF7">
      <w:pPr>
        <w:spacing w:line="360" w:lineRule="auto"/>
        <w:jc w:val="both"/>
        <w:rPr>
          <w:sz w:val="24"/>
          <w:szCs w:val="24"/>
          <w:lang w:eastAsia="en-IN"/>
        </w:rPr>
      </w:pPr>
    </w:p>
    <w:p w:rsidR="00461E08" w:rsidRDefault="00461E08" w:rsidP="00DA4FF7">
      <w:pPr>
        <w:spacing w:line="360" w:lineRule="auto"/>
        <w:jc w:val="both"/>
        <w:rPr>
          <w:sz w:val="24"/>
          <w:szCs w:val="24"/>
          <w:lang w:eastAsia="en-IN"/>
        </w:rPr>
      </w:pPr>
    </w:p>
    <w:p w:rsidR="00461E08" w:rsidRDefault="00461E08" w:rsidP="00DA4FF7">
      <w:pPr>
        <w:spacing w:line="360" w:lineRule="auto"/>
        <w:jc w:val="both"/>
        <w:rPr>
          <w:sz w:val="24"/>
          <w:szCs w:val="24"/>
          <w:lang w:eastAsia="en-IN"/>
        </w:rPr>
      </w:pPr>
    </w:p>
    <w:p w:rsidR="00BF0E85" w:rsidRDefault="00BF0E85" w:rsidP="00DA4FF7">
      <w:pPr>
        <w:spacing w:line="360" w:lineRule="auto"/>
        <w:jc w:val="both"/>
        <w:rPr>
          <w:sz w:val="24"/>
          <w:szCs w:val="24"/>
          <w:lang w:eastAsia="en-IN"/>
        </w:rPr>
      </w:pPr>
    </w:p>
    <w:p w:rsidR="00461E08" w:rsidRDefault="00461E08" w:rsidP="00DA4FF7">
      <w:pPr>
        <w:spacing w:line="360" w:lineRule="auto"/>
        <w:jc w:val="both"/>
        <w:rPr>
          <w:sz w:val="24"/>
          <w:szCs w:val="24"/>
          <w:lang w:eastAsia="en-IN"/>
        </w:rPr>
      </w:pPr>
    </w:p>
    <w:p w:rsidR="00461E08" w:rsidRPr="00DA4FF7" w:rsidRDefault="00461E08" w:rsidP="00DA4FF7">
      <w:pPr>
        <w:spacing w:line="360" w:lineRule="auto"/>
        <w:jc w:val="both"/>
        <w:rPr>
          <w:sz w:val="24"/>
          <w:szCs w:val="24"/>
          <w:lang w:eastAsia="en-IN"/>
        </w:rPr>
      </w:pPr>
    </w:p>
    <w:p w:rsidR="00F00FDA" w:rsidRDefault="00461E08" w:rsidP="00537B32">
      <w:pPr>
        <w:spacing w:line="360" w:lineRule="auto"/>
        <w:rPr>
          <w:b/>
          <w:sz w:val="24"/>
          <w:szCs w:val="24"/>
        </w:rPr>
      </w:pPr>
      <w:r w:rsidRPr="00461E08">
        <w:rPr>
          <w:b/>
          <w:noProof/>
          <w:sz w:val="24"/>
          <w:szCs w:val="24"/>
        </w:rPr>
        <w:lastRenderedPageBreak/>
        <w:drawing>
          <wp:inline distT="0" distB="0" distL="0" distR="0">
            <wp:extent cx="5989955" cy="3199130"/>
            <wp:effectExtent l="0" t="0" r="0" b="12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5989955" cy="3199130"/>
                    </a:xfrm>
                    <a:prstGeom prst="rect">
                      <a:avLst/>
                    </a:prstGeom>
                  </pic:spPr>
                </pic:pic>
              </a:graphicData>
            </a:graphic>
          </wp:inline>
        </w:drawing>
      </w:r>
    </w:p>
    <w:p w:rsidR="00984A25" w:rsidRPr="00316C75" w:rsidRDefault="00962A3C" w:rsidP="00984A25">
      <w:pPr>
        <w:spacing w:line="360" w:lineRule="auto"/>
        <w:ind w:left="2160" w:firstLine="720"/>
        <w:rPr>
          <w:b/>
        </w:rPr>
      </w:pPr>
      <w:r>
        <w:rPr>
          <w:b/>
        </w:rPr>
        <w:t xml:space="preserve">Figure 9.7 </w:t>
      </w:r>
      <w:r w:rsidR="00461E08">
        <w:rPr>
          <w:b/>
        </w:rPr>
        <w:t>Marketplace</w:t>
      </w:r>
    </w:p>
    <w:p w:rsidR="0012599F" w:rsidRDefault="00BF0E85" w:rsidP="00BF0E85">
      <w:pPr>
        <w:spacing w:line="360" w:lineRule="auto"/>
        <w:jc w:val="both"/>
        <w:rPr>
          <w:b/>
          <w:sz w:val="24"/>
          <w:szCs w:val="24"/>
        </w:rPr>
      </w:pPr>
      <w:r w:rsidRPr="00BF0E85">
        <w:rPr>
          <w:sz w:val="24"/>
          <w:szCs w:val="24"/>
        </w:rPr>
        <w:t>The main marketplace interface displays available farm products with detailed listings including product names, seller information, pricing, and stock availability. Consumers can browse fresh produce, view product details, and add items directly to their shopping cart from this comprehensive product catalog.</w:t>
      </w: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461E08" w:rsidRDefault="00461E08" w:rsidP="006A4CDE">
      <w:pPr>
        <w:spacing w:line="360" w:lineRule="auto"/>
        <w:rPr>
          <w:b/>
          <w:sz w:val="24"/>
          <w:szCs w:val="24"/>
        </w:rPr>
      </w:pPr>
    </w:p>
    <w:p w:rsidR="006A4CDE" w:rsidRPr="00F82778" w:rsidRDefault="006A4CDE" w:rsidP="006A4CDE">
      <w:pPr>
        <w:spacing w:line="360" w:lineRule="auto"/>
        <w:jc w:val="center"/>
        <w:rPr>
          <w:b/>
          <w:sz w:val="28"/>
          <w:szCs w:val="28"/>
        </w:rPr>
      </w:pPr>
      <w:r w:rsidRPr="00F82778">
        <w:rPr>
          <w:b/>
          <w:sz w:val="28"/>
          <w:szCs w:val="28"/>
        </w:rPr>
        <w:lastRenderedPageBreak/>
        <w:t>CHAPTER 10</w:t>
      </w:r>
    </w:p>
    <w:p w:rsidR="006A4CDE" w:rsidRPr="00537B32" w:rsidRDefault="006A4CDE" w:rsidP="00537B32">
      <w:pPr>
        <w:spacing w:line="360" w:lineRule="auto"/>
        <w:jc w:val="center"/>
        <w:rPr>
          <w:b/>
          <w:sz w:val="28"/>
          <w:szCs w:val="28"/>
        </w:rPr>
      </w:pPr>
      <w:r w:rsidRPr="00F82778">
        <w:rPr>
          <w:b/>
          <w:sz w:val="28"/>
          <w:szCs w:val="28"/>
        </w:rPr>
        <w:t>REFERENCES</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Sharma, A., &amp; Patel, R. (2024). Digital Disintermediation in Agricultural Markets. </w:t>
      </w:r>
      <w:r w:rsidRPr="005C2588">
        <w:rPr>
          <w:bCs/>
          <w:i/>
          <w:iCs/>
          <w:color w:val="000000" w:themeColor="text1"/>
          <w:sz w:val="28"/>
          <w:szCs w:val="28"/>
          <w:lang w:val="en-IN"/>
        </w:rPr>
        <w:t>Journal of Agricultural Economics</w:t>
      </w:r>
      <w:r w:rsidRPr="005C2588">
        <w:rPr>
          <w:bCs/>
          <w:color w:val="000000" w:themeColor="text1"/>
          <w:sz w:val="28"/>
          <w:szCs w:val="28"/>
          <w:lang w:val="en-IN"/>
        </w:rPr>
        <w:t>, 75(2), 123-145.</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Chen, L., &amp; Williams, M. (2024). Consumer Willingness to Pay for Direct-from-Farm Products. </w:t>
      </w:r>
      <w:r w:rsidRPr="005C2588">
        <w:rPr>
          <w:bCs/>
          <w:i/>
          <w:iCs/>
          <w:color w:val="000000" w:themeColor="text1"/>
          <w:sz w:val="28"/>
          <w:szCs w:val="28"/>
          <w:lang w:val="en-IN"/>
        </w:rPr>
        <w:t>Food Quality and Preference</w:t>
      </w:r>
      <w:r w:rsidRPr="005C2588">
        <w:rPr>
          <w:bCs/>
          <w:color w:val="000000" w:themeColor="text1"/>
          <w:sz w:val="28"/>
          <w:szCs w:val="28"/>
          <w:lang w:val="en-IN"/>
        </w:rPr>
        <w:t>, 112, 104-118.</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Kumar, S., &amp; Zhang, Y. (2024). Mobile Technology Adoption Among Smallholder Farmers. </w:t>
      </w:r>
      <w:r w:rsidRPr="005C2588">
        <w:rPr>
          <w:bCs/>
          <w:i/>
          <w:iCs/>
          <w:color w:val="000000" w:themeColor="text1"/>
          <w:sz w:val="28"/>
          <w:szCs w:val="28"/>
          <w:lang w:val="en-IN"/>
        </w:rPr>
        <w:t>Information Technology for Development</w:t>
      </w:r>
      <w:r w:rsidRPr="005C2588">
        <w:rPr>
          <w:bCs/>
          <w:color w:val="000000" w:themeColor="text1"/>
          <w:sz w:val="28"/>
          <w:szCs w:val="28"/>
          <w:lang w:val="en-IN"/>
        </w:rPr>
        <w:t>, 30(1), 45-67.</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Garcia, M., &amp; Schmidt, T. (2025). Sustainability Impacts of Short Food Supply Chains. </w:t>
      </w:r>
      <w:r w:rsidRPr="005C2588">
        <w:rPr>
          <w:bCs/>
          <w:i/>
          <w:iCs/>
          <w:color w:val="000000" w:themeColor="text1"/>
          <w:sz w:val="28"/>
          <w:szCs w:val="28"/>
          <w:lang w:val="en-IN"/>
        </w:rPr>
        <w:t>Sustainable Production and Consumption</w:t>
      </w:r>
      <w:r w:rsidRPr="005C2588">
        <w:rPr>
          <w:bCs/>
          <w:color w:val="000000" w:themeColor="text1"/>
          <w:sz w:val="28"/>
          <w:szCs w:val="28"/>
          <w:lang w:val="en-IN"/>
        </w:rPr>
        <w:t>, 35, 78-92.</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Oliveira, J., &amp; Kim, H. (2024). Trust Mechanisms in Digital Agricultural Marketplaces. </w:t>
      </w:r>
      <w:r w:rsidRPr="005C2588">
        <w:rPr>
          <w:bCs/>
          <w:i/>
          <w:iCs/>
          <w:color w:val="000000" w:themeColor="text1"/>
          <w:sz w:val="28"/>
          <w:szCs w:val="28"/>
          <w:lang w:val="en-IN"/>
        </w:rPr>
        <w:t>Electronic Commerce Research</w:t>
      </w:r>
      <w:r w:rsidRPr="005C2588">
        <w:rPr>
          <w:bCs/>
          <w:color w:val="000000" w:themeColor="text1"/>
          <w:sz w:val="28"/>
          <w:szCs w:val="28"/>
          <w:lang w:val="en-IN"/>
        </w:rPr>
        <w:t>, 24(3), 567-589.</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Wang, X., &amp; Gupta, P. (2025). Real-Time Inventory Management for Perishable Goods. </w:t>
      </w:r>
      <w:r w:rsidRPr="005C2588">
        <w:rPr>
          <w:bCs/>
          <w:i/>
          <w:iCs/>
          <w:color w:val="000000" w:themeColor="text1"/>
          <w:sz w:val="28"/>
          <w:szCs w:val="28"/>
          <w:lang w:val="en-IN"/>
        </w:rPr>
        <w:t>Computers and Electronics in Agriculture</w:t>
      </w:r>
      <w:r w:rsidRPr="005C2588">
        <w:rPr>
          <w:bCs/>
          <w:color w:val="000000" w:themeColor="text1"/>
          <w:sz w:val="28"/>
          <w:szCs w:val="28"/>
          <w:lang w:val="en-IN"/>
        </w:rPr>
        <w:t>, 178, 105-120.</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Singh, R., &amp; O'Brien, K. (2024). Digital Payment Systems for Rural E-commerce. </w:t>
      </w:r>
      <w:r w:rsidRPr="005C2588">
        <w:rPr>
          <w:bCs/>
          <w:i/>
          <w:iCs/>
          <w:color w:val="000000" w:themeColor="text1"/>
          <w:sz w:val="28"/>
          <w:szCs w:val="28"/>
          <w:lang w:val="en-IN"/>
        </w:rPr>
        <w:t>Journal of Rural Studies</w:t>
      </w:r>
      <w:r w:rsidRPr="005C2588">
        <w:rPr>
          <w:bCs/>
          <w:color w:val="000000" w:themeColor="text1"/>
          <w:sz w:val="28"/>
          <w:szCs w:val="28"/>
          <w:lang w:val="en-IN"/>
        </w:rPr>
        <w:t>, 95, 234-250.</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Martinez, L., &amp; Chen, W. (2025). Social Influence in Agricultural Digital Marketplaces. </w:t>
      </w:r>
      <w:r w:rsidRPr="005C2588">
        <w:rPr>
          <w:bCs/>
          <w:i/>
          <w:iCs/>
          <w:color w:val="000000" w:themeColor="text1"/>
          <w:sz w:val="28"/>
          <w:szCs w:val="28"/>
          <w:lang w:val="en-IN"/>
        </w:rPr>
        <w:t>Social Networks</w:t>
      </w:r>
      <w:r w:rsidRPr="005C2588">
        <w:rPr>
          <w:bCs/>
          <w:color w:val="000000" w:themeColor="text1"/>
          <w:sz w:val="28"/>
          <w:szCs w:val="28"/>
          <w:lang w:val="en-IN"/>
        </w:rPr>
        <w:t>, 68, 89-102.</w:t>
      </w:r>
    </w:p>
    <w:p w:rsidR="005C2588" w:rsidRP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Thompson, R., &amp; Lee, S. (2024). Logistics Optimization for Direct Farm Delivery. </w:t>
      </w:r>
      <w:r w:rsidRPr="005C2588">
        <w:rPr>
          <w:bCs/>
          <w:i/>
          <w:iCs/>
          <w:color w:val="000000" w:themeColor="text1"/>
          <w:sz w:val="28"/>
          <w:szCs w:val="28"/>
          <w:lang w:val="en-IN"/>
        </w:rPr>
        <w:t>Transportation Research Part E</w:t>
      </w:r>
      <w:r w:rsidRPr="005C2588">
        <w:rPr>
          <w:bCs/>
          <w:color w:val="000000" w:themeColor="text1"/>
          <w:sz w:val="28"/>
          <w:szCs w:val="28"/>
          <w:lang w:val="en-IN"/>
        </w:rPr>
        <w:t>, 145, 102-118.</w:t>
      </w:r>
    </w:p>
    <w:p w:rsidR="005C2588" w:rsidRDefault="005C2588" w:rsidP="005C2588">
      <w:pPr>
        <w:numPr>
          <w:ilvl w:val="0"/>
          <w:numId w:val="39"/>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Brooks, A., &amp; Nakamura, Y. (2025). Data Privacy in Farmer-Consumer Digital Platforms. </w:t>
      </w:r>
      <w:r w:rsidRPr="005C2588">
        <w:rPr>
          <w:bCs/>
          <w:i/>
          <w:iCs/>
          <w:color w:val="000000" w:themeColor="text1"/>
          <w:sz w:val="28"/>
          <w:szCs w:val="28"/>
          <w:lang w:val="en-IN"/>
        </w:rPr>
        <w:t>Computers &amp; Security</w:t>
      </w:r>
      <w:r w:rsidRPr="005C2588">
        <w:rPr>
          <w:bCs/>
          <w:color w:val="000000" w:themeColor="text1"/>
          <w:sz w:val="28"/>
          <w:szCs w:val="28"/>
          <w:lang w:val="en-IN"/>
        </w:rPr>
        <w:t>, 120, 102-115.</w:t>
      </w:r>
    </w:p>
    <w:p w:rsidR="005C2588" w:rsidRDefault="005C2588" w:rsidP="005C2588">
      <w:pPr>
        <w:tabs>
          <w:tab w:val="left" w:pos="1095"/>
        </w:tabs>
        <w:spacing w:after="160" w:line="360" w:lineRule="auto"/>
        <w:jc w:val="both"/>
        <w:rPr>
          <w:bCs/>
          <w:color w:val="000000" w:themeColor="text1"/>
          <w:sz w:val="28"/>
          <w:szCs w:val="28"/>
          <w:lang w:val="en-IN"/>
        </w:rPr>
      </w:pPr>
    </w:p>
    <w:p w:rsidR="005C2588" w:rsidRDefault="005C2588" w:rsidP="005C2588">
      <w:pPr>
        <w:tabs>
          <w:tab w:val="left" w:pos="1095"/>
        </w:tabs>
        <w:spacing w:after="160" w:line="360" w:lineRule="auto"/>
        <w:jc w:val="both"/>
        <w:rPr>
          <w:bCs/>
          <w:color w:val="000000" w:themeColor="text1"/>
          <w:sz w:val="28"/>
          <w:szCs w:val="28"/>
          <w:lang w:val="en-IN"/>
        </w:rPr>
      </w:pPr>
    </w:p>
    <w:p w:rsidR="005C2588" w:rsidRPr="005C2588" w:rsidRDefault="005C2588" w:rsidP="005C2588">
      <w:pPr>
        <w:tabs>
          <w:tab w:val="left" w:pos="1095"/>
        </w:tabs>
        <w:spacing w:after="160" w:line="360" w:lineRule="auto"/>
        <w:jc w:val="both"/>
        <w:rPr>
          <w:bCs/>
          <w:color w:val="000000" w:themeColor="text1"/>
          <w:sz w:val="28"/>
          <w:szCs w:val="28"/>
          <w:lang w:val="en-IN"/>
        </w:rPr>
      </w:pPr>
    </w:p>
    <w:p w:rsidR="005C2588" w:rsidRPr="005C2588" w:rsidRDefault="005C2588" w:rsidP="005C2588">
      <w:pPr>
        <w:tabs>
          <w:tab w:val="num" w:pos="426"/>
          <w:tab w:val="left" w:pos="1095"/>
        </w:tabs>
        <w:spacing w:after="160" w:line="360" w:lineRule="auto"/>
        <w:ind w:left="426"/>
        <w:jc w:val="both"/>
        <w:rPr>
          <w:bCs/>
          <w:color w:val="000000" w:themeColor="text1"/>
          <w:sz w:val="28"/>
          <w:szCs w:val="28"/>
          <w:lang w:val="en-IN"/>
        </w:rPr>
      </w:pPr>
      <w:r w:rsidRPr="005C2588">
        <w:rPr>
          <w:b/>
          <w:bCs/>
          <w:color w:val="000000" w:themeColor="text1"/>
          <w:sz w:val="28"/>
          <w:szCs w:val="28"/>
          <w:lang w:val="en-IN"/>
        </w:rPr>
        <w:t>Technology References:</w:t>
      </w:r>
    </w:p>
    <w:p w:rsidR="005C2588" w:rsidRPr="005C2588" w:rsidRDefault="005C2588" w:rsidP="005C2588">
      <w:pPr>
        <w:numPr>
          <w:ilvl w:val="0"/>
          <w:numId w:val="40"/>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Oracle Corporation. (2024). Java Platform, Standard Edition Documentation. Retrieved from Oracle Docs.</w:t>
      </w:r>
    </w:p>
    <w:p w:rsidR="005C2588" w:rsidRPr="005C2588" w:rsidRDefault="005C2588" w:rsidP="005C2588">
      <w:pPr>
        <w:numPr>
          <w:ilvl w:val="0"/>
          <w:numId w:val="40"/>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MySQL. (2024). MySQL 8.0 Reference Manual. Oracle Corporation.</w:t>
      </w:r>
    </w:p>
    <w:p w:rsidR="005C2588" w:rsidRPr="005C2588" w:rsidRDefault="005C2588" w:rsidP="005C2588">
      <w:pPr>
        <w:numPr>
          <w:ilvl w:val="0"/>
          <w:numId w:val="40"/>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World Wide Web Consortium. (2024). HTML Living Standard. W3C.</w:t>
      </w:r>
    </w:p>
    <w:p w:rsidR="005C2588" w:rsidRPr="005C2588" w:rsidRDefault="005C2588" w:rsidP="005C2588">
      <w:pPr>
        <w:numPr>
          <w:ilvl w:val="0"/>
          <w:numId w:val="40"/>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Mozilla Developer Network. (2024). CSS Reference. MDN Web Docs.</w:t>
      </w:r>
    </w:p>
    <w:p w:rsidR="005C2588" w:rsidRPr="005C2588" w:rsidRDefault="005C2588" w:rsidP="005C2588">
      <w:pPr>
        <w:numPr>
          <w:ilvl w:val="0"/>
          <w:numId w:val="40"/>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ECMA International. (2024). ECMAScript 2024 Language Specification.</w:t>
      </w:r>
    </w:p>
    <w:p w:rsidR="005C2588" w:rsidRPr="005C2588" w:rsidRDefault="005C2588" w:rsidP="005C2588">
      <w:pPr>
        <w:tabs>
          <w:tab w:val="num" w:pos="426"/>
          <w:tab w:val="left" w:pos="1095"/>
        </w:tabs>
        <w:spacing w:after="160" w:line="360" w:lineRule="auto"/>
        <w:ind w:left="426"/>
        <w:jc w:val="both"/>
        <w:rPr>
          <w:bCs/>
          <w:color w:val="000000" w:themeColor="text1"/>
          <w:sz w:val="28"/>
          <w:szCs w:val="28"/>
          <w:lang w:val="en-IN"/>
        </w:rPr>
      </w:pPr>
      <w:r w:rsidRPr="005C2588">
        <w:rPr>
          <w:b/>
          <w:bCs/>
          <w:color w:val="000000" w:themeColor="text1"/>
          <w:sz w:val="28"/>
          <w:szCs w:val="28"/>
          <w:lang w:val="en-IN"/>
        </w:rPr>
        <w:t>Industry Reports:</w:t>
      </w:r>
    </w:p>
    <w:p w:rsidR="005C2588" w:rsidRPr="005C2588" w:rsidRDefault="005C2588" w:rsidP="005C2588">
      <w:pPr>
        <w:numPr>
          <w:ilvl w:val="0"/>
          <w:numId w:val="41"/>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FAO. (2024). Digital Agriculture Report: Transforming Food Systems.</w:t>
      </w:r>
    </w:p>
    <w:p w:rsidR="005C2588" w:rsidRPr="005C2588" w:rsidRDefault="005C2588" w:rsidP="005C2588">
      <w:pPr>
        <w:numPr>
          <w:ilvl w:val="0"/>
          <w:numId w:val="41"/>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World Bank. (2024). E-Agriculture: Connecting Farmers to Markets.</w:t>
      </w:r>
    </w:p>
    <w:p w:rsidR="005C2588" w:rsidRPr="005C2588" w:rsidRDefault="005C2588" w:rsidP="005C2588">
      <w:pPr>
        <w:numPr>
          <w:ilvl w:val="0"/>
          <w:numId w:val="41"/>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McKinsey &amp; Company. (2024). Digital Platforms in Agriculture: Opportunities and Challenges.</w:t>
      </w:r>
    </w:p>
    <w:p w:rsidR="005C2588" w:rsidRPr="005C2588" w:rsidRDefault="005C2588" w:rsidP="005C2588">
      <w:pPr>
        <w:numPr>
          <w:ilvl w:val="0"/>
          <w:numId w:val="41"/>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Deloitte. (2025). The Future of Food Retail: Direct-to-Consumer Models.</w:t>
      </w:r>
    </w:p>
    <w:p w:rsidR="005C2588" w:rsidRPr="005C2588" w:rsidRDefault="005C2588" w:rsidP="005C2588">
      <w:pPr>
        <w:numPr>
          <w:ilvl w:val="0"/>
          <w:numId w:val="41"/>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PwC. (2024). Agri-Tech Investment Trends.</w:t>
      </w:r>
    </w:p>
    <w:p w:rsidR="005C2588" w:rsidRPr="005C2588" w:rsidRDefault="005C2588" w:rsidP="005C2588">
      <w:pPr>
        <w:tabs>
          <w:tab w:val="num" w:pos="426"/>
          <w:tab w:val="left" w:pos="1095"/>
        </w:tabs>
        <w:spacing w:after="160" w:line="360" w:lineRule="auto"/>
        <w:ind w:left="426"/>
        <w:jc w:val="both"/>
        <w:rPr>
          <w:bCs/>
          <w:color w:val="000000" w:themeColor="text1"/>
          <w:sz w:val="28"/>
          <w:szCs w:val="28"/>
          <w:lang w:val="en-IN"/>
        </w:rPr>
      </w:pPr>
      <w:r w:rsidRPr="005C2588">
        <w:rPr>
          <w:b/>
          <w:bCs/>
          <w:color w:val="000000" w:themeColor="text1"/>
          <w:sz w:val="28"/>
          <w:szCs w:val="28"/>
          <w:lang w:val="en-IN"/>
        </w:rPr>
        <w:t>Government Publications:</w:t>
      </w:r>
    </w:p>
    <w:p w:rsidR="005C2588" w:rsidRPr="005C2588" w:rsidRDefault="005C2588" w:rsidP="005C2588">
      <w:pPr>
        <w:numPr>
          <w:ilvl w:val="0"/>
          <w:numId w:val="42"/>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Ministry of Agriculture, India. (2024). Digital Agriculture Mission 2025.</w:t>
      </w:r>
    </w:p>
    <w:p w:rsidR="005C2588" w:rsidRPr="005C2588" w:rsidRDefault="005C2588" w:rsidP="005C2588">
      <w:pPr>
        <w:numPr>
          <w:ilvl w:val="0"/>
          <w:numId w:val="42"/>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USDA. (2024). Local Food Systems and Direct Marketing.</w:t>
      </w:r>
    </w:p>
    <w:p w:rsidR="005C2588" w:rsidRPr="005C2588" w:rsidRDefault="005C2588" w:rsidP="005C2588">
      <w:pPr>
        <w:numPr>
          <w:ilvl w:val="0"/>
          <w:numId w:val="42"/>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European Commission. (2025). Farm to Fork Strategy Implementation.</w:t>
      </w:r>
    </w:p>
    <w:p w:rsidR="005C2588" w:rsidRPr="005C2588" w:rsidRDefault="005C2588" w:rsidP="005C2588">
      <w:pPr>
        <w:tabs>
          <w:tab w:val="num" w:pos="426"/>
          <w:tab w:val="left" w:pos="1095"/>
        </w:tabs>
        <w:spacing w:after="160" w:line="360" w:lineRule="auto"/>
        <w:ind w:left="426"/>
        <w:jc w:val="both"/>
        <w:rPr>
          <w:bCs/>
          <w:color w:val="000000" w:themeColor="text1"/>
          <w:sz w:val="28"/>
          <w:szCs w:val="28"/>
          <w:lang w:val="en-IN"/>
        </w:rPr>
      </w:pPr>
      <w:r w:rsidRPr="005C2588">
        <w:rPr>
          <w:b/>
          <w:bCs/>
          <w:color w:val="000000" w:themeColor="text1"/>
          <w:sz w:val="28"/>
          <w:szCs w:val="28"/>
          <w:lang w:val="en-IN"/>
        </w:rPr>
        <w:t>Standards and Guidelines:</w:t>
      </w:r>
    </w:p>
    <w:p w:rsidR="005C2588" w:rsidRPr="005C2588" w:rsidRDefault="005C2588" w:rsidP="005C2588">
      <w:pPr>
        <w:numPr>
          <w:ilvl w:val="0"/>
          <w:numId w:val="43"/>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ISO 22000:2018. Food safety management systems.</w:t>
      </w:r>
    </w:p>
    <w:p w:rsidR="005C2588" w:rsidRPr="005C2588" w:rsidRDefault="005C2588" w:rsidP="005C2588">
      <w:pPr>
        <w:numPr>
          <w:ilvl w:val="0"/>
          <w:numId w:val="43"/>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W3C. (2024). Web Content Accessibility Guidelines (WCAG) 2.2.</w:t>
      </w:r>
    </w:p>
    <w:p w:rsidR="005C2588" w:rsidRDefault="005C2588" w:rsidP="005C2588">
      <w:pPr>
        <w:numPr>
          <w:ilvl w:val="0"/>
          <w:numId w:val="43"/>
        </w:numPr>
        <w:tabs>
          <w:tab w:val="num" w:pos="426"/>
          <w:tab w:val="left" w:pos="1095"/>
        </w:tabs>
        <w:spacing w:after="160" w:line="360" w:lineRule="auto"/>
        <w:jc w:val="both"/>
        <w:rPr>
          <w:bCs/>
          <w:color w:val="000000" w:themeColor="text1"/>
          <w:sz w:val="28"/>
          <w:szCs w:val="28"/>
          <w:lang w:val="en-IN"/>
        </w:rPr>
      </w:pPr>
      <w:r w:rsidRPr="005C2588">
        <w:rPr>
          <w:bCs/>
          <w:color w:val="000000" w:themeColor="text1"/>
          <w:sz w:val="28"/>
          <w:szCs w:val="28"/>
          <w:lang w:val="en-IN"/>
        </w:rPr>
        <w:t>OWASP. (2024). Web Application Security Testing Guide.</w:t>
      </w:r>
    </w:p>
    <w:p w:rsidR="006B0487" w:rsidRPr="003C0B42" w:rsidRDefault="006B0487" w:rsidP="003C0B42">
      <w:pPr>
        <w:tabs>
          <w:tab w:val="left" w:pos="1095"/>
        </w:tabs>
        <w:spacing w:after="160" w:line="360" w:lineRule="auto"/>
        <w:jc w:val="both"/>
        <w:rPr>
          <w:color w:val="000000" w:themeColor="text1"/>
          <w:sz w:val="28"/>
          <w:szCs w:val="28"/>
        </w:rPr>
      </w:pPr>
    </w:p>
    <w:sectPr w:rsidR="006B0487" w:rsidRPr="003C0B42" w:rsidSect="00097D02">
      <w:headerReference w:type="default" r:id="rId20"/>
      <w:footerReference w:type="default" r:id="rId21"/>
      <w:pgSz w:w="11907" w:h="16839" w:code="9"/>
      <w:pgMar w:top="1360" w:right="1134" w:bottom="280" w:left="1340" w:header="720" w:footer="720"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737C" w:rsidRDefault="00BA737C" w:rsidP="006A4CDE">
      <w:r>
        <w:separator/>
      </w:r>
    </w:p>
  </w:endnote>
  <w:endnote w:type="continuationSeparator" w:id="1">
    <w:p w:rsidR="00BA737C" w:rsidRDefault="00BA737C" w:rsidP="006A4CD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2172219"/>
      <w:docPartObj>
        <w:docPartGallery w:val="Page Numbers (Bottom of Page)"/>
        <w:docPartUnique/>
      </w:docPartObj>
    </w:sdtPr>
    <w:sdtEndPr>
      <w:rPr>
        <w:noProof/>
      </w:rPr>
    </w:sdtEndPr>
    <w:sdtContent>
      <w:p w:rsidR="00461E08" w:rsidRDefault="00416E06">
        <w:pPr>
          <w:pStyle w:val="Footer"/>
          <w:jc w:val="center"/>
        </w:pPr>
        <w:r>
          <w:fldChar w:fldCharType="begin"/>
        </w:r>
        <w:r w:rsidR="00461E08">
          <w:instrText xml:space="preserve"> PAGE   \* MERGEFORMAT </w:instrText>
        </w:r>
        <w:r>
          <w:fldChar w:fldCharType="separate"/>
        </w:r>
        <w:r w:rsidR="00427C24">
          <w:rPr>
            <w:noProof/>
          </w:rPr>
          <w:t>50</w:t>
        </w:r>
        <w:r>
          <w:rPr>
            <w:noProof/>
          </w:rPr>
          <w:fldChar w:fldCharType="end"/>
        </w:r>
      </w:p>
    </w:sdtContent>
  </w:sdt>
  <w:p w:rsidR="00461E08" w:rsidRDefault="00461E0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737C" w:rsidRDefault="00BA737C" w:rsidP="006A4CDE">
      <w:r>
        <w:separator/>
      </w:r>
    </w:p>
  </w:footnote>
  <w:footnote w:type="continuationSeparator" w:id="1">
    <w:p w:rsidR="00BA737C" w:rsidRDefault="00BA737C" w:rsidP="006A4CD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1E08" w:rsidRDefault="00461E08" w:rsidP="00DA4FF7">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F"/>
    <w:multiLevelType w:val="singleLevel"/>
    <w:tmpl w:val="0000000F"/>
    <w:name w:val="WW8Num14"/>
    <w:lvl w:ilvl="0">
      <w:start w:val="1"/>
      <w:numFmt w:val="bullet"/>
      <w:lvlText w:val=""/>
      <w:lvlJc w:val="left"/>
      <w:pPr>
        <w:tabs>
          <w:tab w:val="num" w:pos="1800"/>
        </w:tabs>
        <w:ind w:left="1800" w:hanging="360"/>
      </w:pPr>
      <w:rPr>
        <w:rFonts w:ascii="Symbol" w:hAnsi="Symbol" w:cs="Symbol"/>
      </w:rPr>
    </w:lvl>
  </w:abstractNum>
  <w:abstractNum w:abstractNumId="1">
    <w:nsid w:val="05E70DA7"/>
    <w:multiLevelType w:val="hybridMultilevel"/>
    <w:tmpl w:val="09D6CE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5D77A0"/>
    <w:multiLevelType w:val="multilevel"/>
    <w:tmpl w:val="2704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DA315D"/>
    <w:multiLevelType w:val="multilevel"/>
    <w:tmpl w:val="E22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D511D86"/>
    <w:multiLevelType w:val="multilevel"/>
    <w:tmpl w:val="C06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0033AE"/>
    <w:multiLevelType w:val="multilevel"/>
    <w:tmpl w:val="A5065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7A5C5E"/>
    <w:multiLevelType w:val="multilevel"/>
    <w:tmpl w:val="A08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21DEF"/>
    <w:multiLevelType w:val="multilevel"/>
    <w:tmpl w:val="0CDCAAD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661F1F"/>
    <w:multiLevelType w:val="hybridMultilevel"/>
    <w:tmpl w:val="A6C2D31A"/>
    <w:lvl w:ilvl="0" w:tplc="40090001">
      <w:start w:val="1"/>
      <w:numFmt w:val="bullet"/>
      <w:lvlText w:val=""/>
      <w:lvlJc w:val="left"/>
      <w:pPr>
        <w:ind w:left="501" w:hanging="360"/>
      </w:pPr>
      <w:rPr>
        <w:rFonts w:ascii="Symbol" w:hAnsi="Symbol" w:hint="default"/>
      </w:rPr>
    </w:lvl>
    <w:lvl w:ilvl="1" w:tplc="40090003">
      <w:start w:val="1"/>
      <w:numFmt w:val="bullet"/>
      <w:lvlText w:val="o"/>
      <w:lvlJc w:val="left"/>
      <w:pPr>
        <w:ind w:left="35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0">
    <w:nsid w:val="18D56C17"/>
    <w:multiLevelType w:val="hybridMultilevel"/>
    <w:tmpl w:val="1F88E7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nsid w:val="1A0033C7"/>
    <w:multiLevelType w:val="multilevel"/>
    <w:tmpl w:val="4D5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555C62"/>
    <w:multiLevelType w:val="multilevel"/>
    <w:tmpl w:val="BFDCF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1C017C93"/>
    <w:multiLevelType w:val="multilevel"/>
    <w:tmpl w:val="EAFA0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1F766F"/>
    <w:multiLevelType w:val="multilevel"/>
    <w:tmpl w:val="945E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E107D7"/>
    <w:multiLevelType w:val="hybridMultilevel"/>
    <w:tmpl w:val="DA9C3FB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6">
    <w:nsid w:val="23577621"/>
    <w:multiLevelType w:val="multilevel"/>
    <w:tmpl w:val="3B7EAE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7049D3"/>
    <w:multiLevelType w:val="hybridMultilevel"/>
    <w:tmpl w:val="ADD693F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8">
    <w:nsid w:val="27BD2976"/>
    <w:multiLevelType w:val="multilevel"/>
    <w:tmpl w:val="BCEA12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A164A4E"/>
    <w:multiLevelType w:val="multilevel"/>
    <w:tmpl w:val="9850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A6C3D3D"/>
    <w:multiLevelType w:val="hybridMultilevel"/>
    <w:tmpl w:val="39D40BA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nsid w:val="2DC63BD3"/>
    <w:multiLevelType w:val="multilevel"/>
    <w:tmpl w:val="A2C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1096168"/>
    <w:multiLevelType w:val="multilevel"/>
    <w:tmpl w:val="2B5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5D415E"/>
    <w:multiLevelType w:val="hybridMultilevel"/>
    <w:tmpl w:val="E7E24C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4">
    <w:nsid w:val="3746361D"/>
    <w:multiLevelType w:val="multilevel"/>
    <w:tmpl w:val="53C4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112DBE"/>
    <w:multiLevelType w:val="hybridMultilevel"/>
    <w:tmpl w:val="392A77A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6">
    <w:nsid w:val="3FAB365F"/>
    <w:multiLevelType w:val="multilevel"/>
    <w:tmpl w:val="4404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5140A3"/>
    <w:multiLevelType w:val="multilevel"/>
    <w:tmpl w:val="0184985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AD87B95"/>
    <w:multiLevelType w:val="multilevel"/>
    <w:tmpl w:val="898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652A8D"/>
    <w:multiLevelType w:val="hybridMultilevel"/>
    <w:tmpl w:val="30E648DA"/>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nsid w:val="4BB6454E"/>
    <w:multiLevelType w:val="multilevel"/>
    <w:tmpl w:val="052CC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45304D"/>
    <w:multiLevelType w:val="multilevel"/>
    <w:tmpl w:val="499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DBA2468"/>
    <w:multiLevelType w:val="multilevel"/>
    <w:tmpl w:val="C00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6E1149"/>
    <w:multiLevelType w:val="multilevel"/>
    <w:tmpl w:val="92B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9E5A5C"/>
    <w:multiLevelType w:val="multilevel"/>
    <w:tmpl w:val="82EC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FD2463"/>
    <w:multiLevelType w:val="multilevel"/>
    <w:tmpl w:val="431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886E6A"/>
    <w:multiLevelType w:val="multilevel"/>
    <w:tmpl w:val="46848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44B6BC4"/>
    <w:multiLevelType w:val="hybridMultilevel"/>
    <w:tmpl w:val="F8CA253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nsid w:val="65E83488"/>
    <w:multiLevelType w:val="multilevel"/>
    <w:tmpl w:val="066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40">
    <w:nsid w:val="698D0844"/>
    <w:multiLevelType w:val="multilevel"/>
    <w:tmpl w:val="84564C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AE82179"/>
    <w:multiLevelType w:val="hybridMultilevel"/>
    <w:tmpl w:val="AFCE287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2">
    <w:nsid w:val="6BDB716A"/>
    <w:multiLevelType w:val="multilevel"/>
    <w:tmpl w:val="79146BB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720"/>
        </w:tabs>
        <w:ind w:left="720" w:hanging="720"/>
      </w:pPr>
    </w:lvl>
    <w:lvl w:ilvl="3">
      <w:start w:val="1"/>
      <w:numFmt w:val="decimal"/>
      <w:pStyle w:val="Heading4"/>
      <w:lvlText w:val="%4."/>
      <w:lvlJc w:val="left"/>
      <w:pPr>
        <w:tabs>
          <w:tab w:val="num" w:pos="720"/>
        </w:tabs>
        <w:ind w:left="72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3">
    <w:nsid w:val="755E7301"/>
    <w:multiLevelType w:val="hybridMultilevel"/>
    <w:tmpl w:val="88A0F0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58D06BB"/>
    <w:multiLevelType w:val="hybridMultilevel"/>
    <w:tmpl w:val="DC54FB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5">
    <w:nsid w:val="7AF55744"/>
    <w:multiLevelType w:val="hybridMultilevel"/>
    <w:tmpl w:val="2EBEA86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abstractNumId w:val="42"/>
  </w:num>
  <w:num w:numId="2">
    <w:abstractNumId w:val="4"/>
  </w:num>
  <w:num w:numId="3">
    <w:abstractNumId w:val="39"/>
  </w:num>
  <w:num w:numId="4">
    <w:abstractNumId w:val="12"/>
  </w:num>
  <w:num w:numId="5">
    <w:abstractNumId w:val="9"/>
  </w:num>
  <w:num w:numId="6">
    <w:abstractNumId w:val="44"/>
  </w:num>
  <w:num w:numId="7">
    <w:abstractNumId w:val="29"/>
  </w:num>
  <w:num w:numId="8">
    <w:abstractNumId w:val="1"/>
  </w:num>
  <w:num w:numId="9">
    <w:abstractNumId w:val="21"/>
  </w:num>
  <w:num w:numId="10">
    <w:abstractNumId w:val="36"/>
  </w:num>
  <w:num w:numId="11">
    <w:abstractNumId w:val="37"/>
  </w:num>
  <w:num w:numId="12">
    <w:abstractNumId w:val="17"/>
  </w:num>
  <w:num w:numId="13">
    <w:abstractNumId w:val="23"/>
  </w:num>
  <w:num w:numId="14">
    <w:abstractNumId w:val="25"/>
  </w:num>
  <w:num w:numId="15">
    <w:abstractNumId w:val="41"/>
  </w:num>
  <w:num w:numId="16">
    <w:abstractNumId w:val="15"/>
  </w:num>
  <w:num w:numId="17">
    <w:abstractNumId w:val="45"/>
  </w:num>
  <w:num w:numId="18">
    <w:abstractNumId w:val="10"/>
  </w:num>
  <w:num w:numId="19">
    <w:abstractNumId w:val="20"/>
  </w:num>
  <w:num w:numId="20">
    <w:abstractNumId w:val="2"/>
  </w:num>
  <w:num w:numId="21">
    <w:abstractNumId w:val="43"/>
  </w:num>
  <w:num w:numId="22">
    <w:abstractNumId w:val="22"/>
  </w:num>
  <w:num w:numId="23">
    <w:abstractNumId w:val="32"/>
  </w:num>
  <w:num w:numId="24">
    <w:abstractNumId w:val="5"/>
  </w:num>
  <w:num w:numId="25">
    <w:abstractNumId w:val="33"/>
  </w:num>
  <w:num w:numId="26">
    <w:abstractNumId w:val="11"/>
  </w:num>
  <w:num w:numId="27">
    <w:abstractNumId w:val="3"/>
  </w:num>
  <w:num w:numId="28">
    <w:abstractNumId w:val="30"/>
  </w:num>
  <w:num w:numId="29">
    <w:abstractNumId w:val="14"/>
  </w:num>
  <w:num w:numId="30">
    <w:abstractNumId w:val="13"/>
  </w:num>
  <w:num w:numId="31">
    <w:abstractNumId w:val="34"/>
  </w:num>
  <w:num w:numId="32">
    <w:abstractNumId w:val="38"/>
  </w:num>
  <w:num w:numId="33">
    <w:abstractNumId w:val="35"/>
  </w:num>
  <w:num w:numId="34">
    <w:abstractNumId w:val="26"/>
  </w:num>
  <w:num w:numId="35">
    <w:abstractNumId w:val="7"/>
  </w:num>
  <w:num w:numId="36">
    <w:abstractNumId w:val="28"/>
  </w:num>
  <w:num w:numId="37">
    <w:abstractNumId w:val="31"/>
  </w:num>
  <w:num w:numId="38">
    <w:abstractNumId w:val="24"/>
  </w:num>
  <w:num w:numId="39">
    <w:abstractNumId w:val="19"/>
  </w:num>
  <w:num w:numId="40">
    <w:abstractNumId w:val="18"/>
  </w:num>
  <w:num w:numId="41">
    <w:abstractNumId w:val="40"/>
  </w:num>
  <w:num w:numId="42">
    <w:abstractNumId w:val="16"/>
  </w:num>
  <w:num w:numId="43">
    <w:abstractNumId w:val="8"/>
  </w:num>
  <w:num w:numId="44">
    <w:abstractNumId w:val="27"/>
  </w:num>
  <w:num w:numId="45">
    <w:abstractNumId w:val="6"/>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5362"/>
  </w:hdrShapeDefaults>
  <w:footnotePr>
    <w:footnote w:id="0"/>
    <w:footnote w:id="1"/>
  </w:footnotePr>
  <w:endnotePr>
    <w:endnote w:id="0"/>
    <w:endnote w:id="1"/>
  </w:endnotePr>
  <w:compat/>
  <w:rsids>
    <w:rsidRoot w:val="00586F49"/>
    <w:rsid w:val="00001D05"/>
    <w:rsid w:val="00011182"/>
    <w:rsid w:val="00037FEE"/>
    <w:rsid w:val="00073FFE"/>
    <w:rsid w:val="00097D02"/>
    <w:rsid w:val="000B15AE"/>
    <w:rsid w:val="000E5EB3"/>
    <w:rsid w:val="000E6E23"/>
    <w:rsid w:val="0012599F"/>
    <w:rsid w:val="00125D8A"/>
    <w:rsid w:val="00145959"/>
    <w:rsid w:val="001634A5"/>
    <w:rsid w:val="001713D9"/>
    <w:rsid w:val="001744B5"/>
    <w:rsid w:val="00181687"/>
    <w:rsid w:val="0019453A"/>
    <w:rsid w:val="001C45E0"/>
    <w:rsid w:val="001E2FAE"/>
    <w:rsid w:val="002000AC"/>
    <w:rsid w:val="00251F18"/>
    <w:rsid w:val="00294295"/>
    <w:rsid w:val="002A3A6F"/>
    <w:rsid w:val="002B62BA"/>
    <w:rsid w:val="002D67CA"/>
    <w:rsid w:val="002E3B06"/>
    <w:rsid w:val="002F38BD"/>
    <w:rsid w:val="002F41A1"/>
    <w:rsid w:val="0030111E"/>
    <w:rsid w:val="003050F1"/>
    <w:rsid w:val="00310A6E"/>
    <w:rsid w:val="003160B9"/>
    <w:rsid w:val="00316C75"/>
    <w:rsid w:val="003203D4"/>
    <w:rsid w:val="00357631"/>
    <w:rsid w:val="0036145B"/>
    <w:rsid w:val="00362BCE"/>
    <w:rsid w:val="003946AE"/>
    <w:rsid w:val="003A35AB"/>
    <w:rsid w:val="003A7C3B"/>
    <w:rsid w:val="003C0B42"/>
    <w:rsid w:val="003E1BAA"/>
    <w:rsid w:val="003F173A"/>
    <w:rsid w:val="00414AE4"/>
    <w:rsid w:val="00416E06"/>
    <w:rsid w:val="004179E9"/>
    <w:rsid w:val="00427C24"/>
    <w:rsid w:val="00461E08"/>
    <w:rsid w:val="00477F8D"/>
    <w:rsid w:val="00484CD3"/>
    <w:rsid w:val="004C757C"/>
    <w:rsid w:val="004D11FC"/>
    <w:rsid w:val="004E5AF3"/>
    <w:rsid w:val="004F1A88"/>
    <w:rsid w:val="004F7B55"/>
    <w:rsid w:val="00505397"/>
    <w:rsid w:val="00520527"/>
    <w:rsid w:val="00537B32"/>
    <w:rsid w:val="0056486A"/>
    <w:rsid w:val="00567627"/>
    <w:rsid w:val="00570A22"/>
    <w:rsid w:val="00573DA0"/>
    <w:rsid w:val="005757B8"/>
    <w:rsid w:val="00585D1E"/>
    <w:rsid w:val="00586F49"/>
    <w:rsid w:val="00590808"/>
    <w:rsid w:val="005C2588"/>
    <w:rsid w:val="005D358E"/>
    <w:rsid w:val="005E42A4"/>
    <w:rsid w:val="005F041D"/>
    <w:rsid w:val="005F1B49"/>
    <w:rsid w:val="00603847"/>
    <w:rsid w:val="00603B66"/>
    <w:rsid w:val="006226A3"/>
    <w:rsid w:val="00635ED7"/>
    <w:rsid w:val="00635F29"/>
    <w:rsid w:val="00641B0C"/>
    <w:rsid w:val="006575A8"/>
    <w:rsid w:val="0069696F"/>
    <w:rsid w:val="006A4CDE"/>
    <w:rsid w:val="006B0487"/>
    <w:rsid w:val="006C45B1"/>
    <w:rsid w:val="006D10DC"/>
    <w:rsid w:val="006D25DA"/>
    <w:rsid w:val="006D4C0F"/>
    <w:rsid w:val="006E30F5"/>
    <w:rsid w:val="00702574"/>
    <w:rsid w:val="00717335"/>
    <w:rsid w:val="007211A3"/>
    <w:rsid w:val="007315CB"/>
    <w:rsid w:val="00757815"/>
    <w:rsid w:val="007B461A"/>
    <w:rsid w:val="007C41B1"/>
    <w:rsid w:val="007D18BA"/>
    <w:rsid w:val="007D5FA8"/>
    <w:rsid w:val="007F36A2"/>
    <w:rsid w:val="007F62A8"/>
    <w:rsid w:val="0080079F"/>
    <w:rsid w:val="0082711F"/>
    <w:rsid w:val="008413F7"/>
    <w:rsid w:val="0084424E"/>
    <w:rsid w:val="008A4809"/>
    <w:rsid w:val="008C244F"/>
    <w:rsid w:val="008C655F"/>
    <w:rsid w:val="008D38A5"/>
    <w:rsid w:val="008D5F97"/>
    <w:rsid w:val="008F3500"/>
    <w:rsid w:val="008F43DB"/>
    <w:rsid w:val="009001A3"/>
    <w:rsid w:val="00901B0F"/>
    <w:rsid w:val="0093392F"/>
    <w:rsid w:val="0093517B"/>
    <w:rsid w:val="0093750A"/>
    <w:rsid w:val="009422E7"/>
    <w:rsid w:val="00962A3C"/>
    <w:rsid w:val="009714EF"/>
    <w:rsid w:val="00982A53"/>
    <w:rsid w:val="00984A25"/>
    <w:rsid w:val="009A3951"/>
    <w:rsid w:val="009B46F0"/>
    <w:rsid w:val="009C17B3"/>
    <w:rsid w:val="009E033D"/>
    <w:rsid w:val="009F4F78"/>
    <w:rsid w:val="00A06B1C"/>
    <w:rsid w:val="00A13DFF"/>
    <w:rsid w:val="00A21474"/>
    <w:rsid w:val="00A23FAC"/>
    <w:rsid w:val="00A24483"/>
    <w:rsid w:val="00A4266F"/>
    <w:rsid w:val="00A66274"/>
    <w:rsid w:val="00A806BB"/>
    <w:rsid w:val="00AB109E"/>
    <w:rsid w:val="00AB4498"/>
    <w:rsid w:val="00AD04E1"/>
    <w:rsid w:val="00AF1BCD"/>
    <w:rsid w:val="00AF5665"/>
    <w:rsid w:val="00B12ED7"/>
    <w:rsid w:val="00B16B8E"/>
    <w:rsid w:val="00B30A59"/>
    <w:rsid w:val="00B61CF5"/>
    <w:rsid w:val="00B751AC"/>
    <w:rsid w:val="00B77071"/>
    <w:rsid w:val="00B924CB"/>
    <w:rsid w:val="00B9277E"/>
    <w:rsid w:val="00B92935"/>
    <w:rsid w:val="00BA0C3B"/>
    <w:rsid w:val="00BA737C"/>
    <w:rsid w:val="00BB5373"/>
    <w:rsid w:val="00BD0168"/>
    <w:rsid w:val="00BD7679"/>
    <w:rsid w:val="00BF0E85"/>
    <w:rsid w:val="00C420E1"/>
    <w:rsid w:val="00C437BF"/>
    <w:rsid w:val="00C50064"/>
    <w:rsid w:val="00C54731"/>
    <w:rsid w:val="00C566C2"/>
    <w:rsid w:val="00C713B0"/>
    <w:rsid w:val="00C84499"/>
    <w:rsid w:val="00CA5277"/>
    <w:rsid w:val="00CA559F"/>
    <w:rsid w:val="00CB6253"/>
    <w:rsid w:val="00CD690A"/>
    <w:rsid w:val="00CE4B44"/>
    <w:rsid w:val="00D01B65"/>
    <w:rsid w:val="00D33C16"/>
    <w:rsid w:val="00D35E11"/>
    <w:rsid w:val="00D407FC"/>
    <w:rsid w:val="00D80968"/>
    <w:rsid w:val="00D93E6E"/>
    <w:rsid w:val="00DA00FA"/>
    <w:rsid w:val="00DA4FF7"/>
    <w:rsid w:val="00E13E24"/>
    <w:rsid w:val="00E319BF"/>
    <w:rsid w:val="00EA738B"/>
    <w:rsid w:val="00EB2632"/>
    <w:rsid w:val="00EC3B83"/>
    <w:rsid w:val="00F00FDA"/>
    <w:rsid w:val="00F10046"/>
    <w:rsid w:val="00F371D1"/>
    <w:rsid w:val="00F40854"/>
    <w:rsid w:val="00F41EAC"/>
    <w:rsid w:val="00F5011D"/>
    <w:rsid w:val="00F75763"/>
    <w:rsid w:val="00F876FD"/>
    <w:rsid w:val="00FA38FE"/>
    <w:rsid w:val="00FD1953"/>
    <w:rsid w:val="00FE33FA"/>
    <w:rsid w:val="00FF4F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tabs>
        <w:tab w:val="clear" w:pos="720"/>
        <w:tab w:val="num" w:pos="2160"/>
      </w:tabs>
      <w:spacing w:before="240" w:after="60"/>
      <w:ind w:left="21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NoSpacing">
    <w:name w:val="No Spacing"/>
    <w:link w:val="NoSpacingChar"/>
    <w:uiPriority w:val="1"/>
    <w:qFormat/>
    <w:rsid w:val="00C713B0"/>
  </w:style>
  <w:style w:type="table" w:styleId="TableGrid">
    <w:name w:val="Table Grid"/>
    <w:basedOn w:val="TableNormal"/>
    <w:uiPriority w:val="39"/>
    <w:rsid w:val="006A4CD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qFormat/>
    <w:rsid w:val="006A4CDE"/>
    <w:pPr>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6A4CDE"/>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6A4CDE"/>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6A4CDE"/>
    <w:rPr>
      <w:rFonts w:asciiTheme="minorHAnsi" w:eastAsiaTheme="minorHAnsi" w:hAnsiTheme="minorHAnsi" w:cstheme="minorBidi"/>
      <w:sz w:val="22"/>
      <w:szCs w:val="22"/>
    </w:rPr>
  </w:style>
  <w:style w:type="paragraph" w:styleId="Footer">
    <w:name w:val="footer"/>
    <w:basedOn w:val="Normal"/>
    <w:link w:val="FooterChar"/>
    <w:uiPriority w:val="99"/>
    <w:unhideWhenUsed/>
    <w:rsid w:val="006A4CDE"/>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6A4CDE"/>
    <w:rPr>
      <w:rFonts w:asciiTheme="minorHAnsi" w:eastAsiaTheme="minorHAnsi" w:hAnsiTheme="minorHAnsi" w:cstheme="minorBidi"/>
      <w:sz w:val="22"/>
      <w:szCs w:val="22"/>
    </w:rPr>
  </w:style>
  <w:style w:type="paragraph" w:styleId="ListParagraph">
    <w:name w:val="List Paragraph"/>
    <w:basedOn w:val="Normal"/>
    <w:uiPriority w:val="34"/>
    <w:qFormat/>
    <w:rsid w:val="006A4CDE"/>
    <w:pPr>
      <w:ind w:left="720"/>
      <w:contextualSpacing/>
    </w:pPr>
    <w:rPr>
      <w:sz w:val="24"/>
      <w:szCs w:val="24"/>
    </w:rPr>
  </w:style>
  <w:style w:type="paragraph" w:styleId="NormalWeb">
    <w:name w:val="Normal (Web)"/>
    <w:basedOn w:val="Normal"/>
    <w:link w:val="NormalWebChar"/>
    <w:uiPriority w:val="99"/>
    <w:unhideWhenUsed/>
    <w:rsid w:val="006A4CDE"/>
    <w:pPr>
      <w:spacing w:before="100" w:beforeAutospacing="1" w:after="100" w:afterAutospacing="1"/>
    </w:pPr>
    <w:rPr>
      <w:sz w:val="24"/>
      <w:szCs w:val="24"/>
    </w:rPr>
  </w:style>
  <w:style w:type="character" w:styleId="Hyperlink">
    <w:name w:val="Hyperlink"/>
    <w:basedOn w:val="DefaultParagraphFont"/>
    <w:uiPriority w:val="99"/>
    <w:unhideWhenUsed/>
    <w:rsid w:val="006A4CDE"/>
    <w:rPr>
      <w:color w:val="0000FF"/>
      <w:u w:val="single"/>
    </w:rPr>
  </w:style>
  <w:style w:type="character" w:customStyle="1" w:styleId="ya-q-full-text">
    <w:name w:val="ya-q-full-text"/>
    <w:basedOn w:val="DefaultParagraphFont"/>
    <w:rsid w:val="006A4CDE"/>
  </w:style>
  <w:style w:type="paragraph" w:styleId="BodyText">
    <w:name w:val="Body Text"/>
    <w:basedOn w:val="Normal"/>
    <w:link w:val="BodyTextChar"/>
    <w:semiHidden/>
    <w:rsid w:val="006A4CDE"/>
    <w:pPr>
      <w:widowControl w:val="0"/>
      <w:suppressAutoHyphens/>
      <w:spacing w:after="120"/>
    </w:pPr>
    <w:rPr>
      <w:rFonts w:eastAsia="Lucida Sans Unicode" w:cs="Tahoma"/>
      <w:color w:val="000000"/>
      <w:sz w:val="24"/>
      <w:szCs w:val="24"/>
      <w:lang w:bidi="en-US"/>
    </w:rPr>
  </w:style>
  <w:style w:type="character" w:customStyle="1" w:styleId="BodyTextChar">
    <w:name w:val="Body Text Char"/>
    <w:basedOn w:val="DefaultParagraphFont"/>
    <w:link w:val="BodyText"/>
    <w:semiHidden/>
    <w:rsid w:val="006A4CDE"/>
    <w:rPr>
      <w:rFonts w:eastAsia="Lucida Sans Unicode" w:cs="Tahoma"/>
      <w:color w:val="000000"/>
      <w:sz w:val="24"/>
      <w:szCs w:val="24"/>
      <w:lang w:bidi="en-US"/>
    </w:rPr>
  </w:style>
  <w:style w:type="character" w:customStyle="1" w:styleId="style121">
    <w:name w:val="style121"/>
    <w:rsid w:val="006A4CDE"/>
    <w:rPr>
      <w:rFonts w:ascii="Arial" w:hAnsi="Arial" w:cs="Arial" w:hint="default"/>
      <w:sz w:val="20"/>
      <w:szCs w:val="20"/>
    </w:rPr>
  </w:style>
  <w:style w:type="character" w:customStyle="1" w:styleId="NormalWebChar">
    <w:name w:val="Normal (Web) Char"/>
    <w:basedOn w:val="DefaultParagraphFont"/>
    <w:link w:val="NormalWeb"/>
    <w:uiPriority w:val="99"/>
    <w:locked/>
    <w:rsid w:val="006A4CDE"/>
    <w:rPr>
      <w:sz w:val="24"/>
      <w:szCs w:val="24"/>
    </w:rPr>
  </w:style>
  <w:style w:type="character" w:styleId="Emphasis">
    <w:name w:val="Emphasis"/>
    <w:basedOn w:val="DefaultParagraphFont"/>
    <w:uiPriority w:val="20"/>
    <w:qFormat/>
    <w:rsid w:val="006A4CDE"/>
    <w:rPr>
      <w:i/>
      <w:iCs/>
    </w:rPr>
  </w:style>
  <w:style w:type="character" w:styleId="Strong">
    <w:name w:val="Strong"/>
    <w:basedOn w:val="DefaultParagraphFont"/>
    <w:uiPriority w:val="22"/>
    <w:qFormat/>
    <w:rsid w:val="006A4CDE"/>
    <w:rPr>
      <w:b/>
      <w:bCs/>
    </w:rPr>
  </w:style>
  <w:style w:type="character" w:customStyle="1" w:styleId="mw-headline">
    <w:name w:val="mw-headline"/>
    <w:basedOn w:val="DefaultParagraphFont"/>
    <w:rsid w:val="006A4CDE"/>
  </w:style>
  <w:style w:type="character" w:customStyle="1" w:styleId="ng-star-inserted">
    <w:name w:val="ng-star-inserted"/>
    <w:basedOn w:val="DefaultParagraphFont"/>
    <w:rsid w:val="006A4CDE"/>
  </w:style>
  <w:style w:type="character" w:customStyle="1" w:styleId="inline-code">
    <w:name w:val="inline-code"/>
    <w:basedOn w:val="DefaultParagraphFont"/>
    <w:rsid w:val="006A4CDE"/>
  </w:style>
  <w:style w:type="character" w:customStyle="1" w:styleId="NoSpacingChar">
    <w:name w:val="No Spacing Char"/>
    <w:basedOn w:val="DefaultParagraphFont"/>
    <w:link w:val="NoSpacing"/>
    <w:uiPriority w:val="1"/>
    <w:rsid w:val="006A4CDE"/>
  </w:style>
  <w:style w:type="character" w:styleId="HTMLCode">
    <w:name w:val="HTML Code"/>
    <w:basedOn w:val="DefaultParagraphFont"/>
    <w:uiPriority w:val="99"/>
    <w:semiHidden/>
    <w:unhideWhenUsed/>
    <w:rsid w:val="006A4CDE"/>
    <w:rPr>
      <w:rFonts w:ascii="Courier New" w:eastAsia="Times New Roman" w:hAnsi="Courier New" w:cs="Courier New"/>
      <w:sz w:val="20"/>
      <w:szCs w:val="20"/>
    </w:rPr>
  </w:style>
  <w:style w:type="character" w:customStyle="1" w:styleId="katex-mathml">
    <w:name w:val="katex-mathml"/>
    <w:basedOn w:val="DefaultParagraphFont"/>
    <w:rsid w:val="006A4CDE"/>
  </w:style>
  <w:style w:type="character" w:customStyle="1" w:styleId="mord">
    <w:name w:val="mord"/>
    <w:basedOn w:val="DefaultParagraphFont"/>
    <w:rsid w:val="006A4CDE"/>
  </w:style>
  <w:style w:type="character" w:customStyle="1" w:styleId="comment-highlite">
    <w:name w:val="comment-highlite"/>
    <w:rsid w:val="006A4CDE"/>
  </w:style>
  <w:style w:type="paragraph" w:customStyle="1" w:styleId="ja">
    <w:name w:val="ja"/>
    <w:basedOn w:val="Normal"/>
    <w:rsid w:val="006A4CDE"/>
    <w:pPr>
      <w:spacing w:before="100" w:beforeAutospacing="1" w:after="100" w:afterAutospacing="1"/>
    </w:pPr>
    <w:rPr>
      <w:rFonts w:eastAsiaTheme="minorEastAsia"/>
      <w:sz w:val="24"/>
      <w:szCs w:val="24"/>
      <w:lang w:val="en-IN" w:eastAsia="en-IN"/>
    </w:rPr>
  </w:style>
  <w:style w:type="character" w:customStyle="1" w:styleId="emphasistypesmallcaps">
    <w:name w:val="emphasistypesmallcaps"/>
    <w:rsid w:val="006A4CDE"/>
  </w:style>
  <w:style w:type="character" w:customStyle="1" w:styleId="title-text">
    <w:name w:val="title-text"/>
    <w:rsid w:val="006A4CDE"/>
  </w:style>
  <w:style w:type="character" w:customStyle="1" w:styleId="whitespace-nowrap">
    <w:name w:val="whitespace-nowrap!"/>
    <w:basedOn w:val="DefaultParagraphFont"/>
    <w:rsid w:val="006A4CDE"/>
  </w:style>
  <w:style w:type="character" w:customStyle="1" w:styleId="ng-star-inserted1">
    <w:name w:val="ng-star-inserted1"/>
    <w:basedOn w:val="DefaultParagraphFont"/>
    <w:rsid w:val="00097D02"/>
  </w:style>
  <w:style w:type="paragraph" w:customStyle="1" w:styleId="ds-markdown-paragraph">
    <w:name w:val="ds-markdown-paragraph"/>
    <w:basedOn w:val="Normal"/>
    <w:rsid w:val="00570A22"/>
    <w:pPr>
      <w:spacing w:before="100" w:beforeAutospacing="1" w:after="100" w:afterAutospacing="1"/>
    </w:pPr>
    <w:rPr>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10960830">
      <w:bodyDiv w:val="1"/>
      <w:marLeft w:val="0"/>
      <w:marRight w:val="0"/>
      <w:marTop w:val="0"/>
      <w:marBottom w:val="0"/>
      <w:divBdr>
        <w:top w:val="none" w:sz="0" w:space="0" w:color="auto"/>
        <w:left w:val="none" w:sz="0" w:space="0" w:color="auto"/>
        <w:bottom w:val="none" w:sz="0" w:space="0" w:color="auto"/>
        <w:right w:val="none" w:sz="0" w:space="0" w:color="auto"/>
      </w:divBdr>
    </w:div>
    <w:div w:id="38436541">
      <w:bodyDiv w:val="1"/>
      <w:marLeft w:val="0"/>
      <w:marRight w:val="0"/>
      <w:marTop w:val="0"/>
      <w:marBottom w:val="0"/>
      <w:divBdr>
        <w:top w:val="none" w:sz="0" w:space="0" w:color="auto"/>
        <w:left w:val="none" w:sz="0" w:space="0" w:color="auto"/>
        <w:bottom w:val="none" w:sz="0" w:space="0" w:color="auto"/>
        <w:right w:val="none" w:sz="0" w:space="0" w:color="auto"/>
      </w:divBdr>
      <w:divsChild>
        <w:div w:id="358506814">
          <w:marLeft w:val="0"/>
          <w:marRight w:val="0"/>
          <w:marTop w:val="0"/>
          <w:marBottom w:val="0"/>
          <w:divBdr>
            <w:top w:val="none" w:sz="0" w:space="0" w:color="auto"/>
            <w:left w:val="none" w:sz="0" w:space="0" w:color="auto"/>
            <w:bottom w:val="none" w:sz="0" w:space="0" w:color="auto"/>
            <w:right w:val="none" w:sz="0" w:space="0" w:color="auto"/>
          </w:divBdr>
          <w:divsChild>
            <w:div w:id="1509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063">
      <w:bodyDiv w:val="1"/>
      <w:marLeft w:val="0"/>
      <w:marRight w:val="0"/>
      <w:marTop w:val="0"/>
      <w:marBottom w:val="0"/>
      <w:divBdr>
        <w:top w:val="none" w:sz="0" w:space="0" w:color="auto"/>
        <w:left w:val="none" w:sz="0" w:space="0" w:color="auto"/>
        <w:bottom w:val="none" w:sz="0" w:space="0" w:color="auto"/>
        <w:right w:val="none" w:sz="0" w:space="0" w:color="auto"/>
      </w:divBdr>
    </w:div>
    <w:div w:id="68386536">
      <w:bodyDiv w:val="1"/>
      <w:marLeft w:val="0"/>
      <w:marRight w:val="0"/>
      <w:marTop w:val="0"/>
      <w:marBottom w:val="0"/>
      <w:divBdr>
        <w:top w:val="none" w:sz="0" w:space="0" w:color="auto"/>
        <w:left w:val="none" w:sz="0" w:space="0" w:color="auto"/>
        <w:bottom w:val="none" w:sz="0" w:space="0" w:color="auto"/>
        <w:right w:val="none" w:sz="0" w:space="0" w:color="auto"/>
      </w:divBdr>
    </w:div>
    <w:div w:id="73551842">
      <w:bodyDiv w:val="1"/>
      <w:marLeft w:val="0"/>
      <w:marRight w:val="0"/>
      <w:marTop w:val="0"/>
      <w:marBottom w:val="0"/>
      <w:divBdr>
        <w:top w:val="none" w:sz="0" w:space="0" w:color="auto"/>
        <w:left w:val="none" w:sz="0" w:space="0" w:color="auto"/>
        <w:bottom w:val="none" w:sz="0" w:space="0" w:color="auto"/>
        <w:right w:val="none" w:sz="0" w:space="0" w:color="auto"/>
      </w:divBdr>
    </w:div>
    <w:div w:id="78336332">
      <w:bodyDiv w:val="1"/>
      <w:marLeft w:val="0"/>
      <w:marRight w:val="0"/>
      <w:marTop w:val="0"/>
      <w:marBottom w:val="0"/>
      <w:divBdr>
        <w:top w:val="none" w:sz="0" w:space="0" w:color="auto"/>
        <w:left w:val="none" w:sz="0" w:space="0" w:color="auto"/>
        <w:bottom w:val="none" w:sz="0" w:space="0" w:color="auto"/>
        <w:right w:val="none" w:sz="0" w:space="0" w:color="auto"/>
      </w:divBdr>
      <w:divsChild>
        <w:div w:id="2118021027">
          <w:marLeft w:val="0"/>
          <w:marRight w:val="0"/>
          <w:marTop w:val="0"/>
          <w:marBottom w:val="0"/>
          <w:divBdr>
            <w:top w:val="none" w:sz="0" w:space="0" w:color="auto"/>
            <w:left w:val="none" w:sz="0" w:space="0" w:color="auto"/>
            <w:bottom w:val="none" w:sz="0" w:space="0" w:color="auto"/>
            <w:right w:val="none" w:sz="0" w:space="0" w:color="auto"/>
          </w:divBdr>
          <w:divsChild>
            <w:div w:id="14767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1733">
      <w:bodyDiv w:val="1"/>
      <w:marLeft w:val="0"/>
      <w:marRight w:val="0"/>
      <w:marTop w:val="0"/>
      <w:marBottom w:val="0"/>
      <w:divBdr>
        <w:top w:val="none" w:sz="0" w:space="0" w:color="auto"/>
        <w:left w:val="none" w:sz="0" w:space="0" w:color="auto"/>
        <w:bottom w:val="none" w:sz="0" w:space="0" w:color="auto"/>
        <w:right w:val="none" w:sz="0" w:space="0" w:color="auto"/>
      </w:divBdr>
    </w:div>
    <w:div w:id="100884341">
      <w:bodyDiv w:val="1"/>
      <w:marLeft w:val="0"/>
      <w:marRight w:val="0"/>
      <w:marTop w:val="0"/>
      <w:marBottom w:val="0"/>
      <w:divBdr>
        <w:top w:val="none" w:sz="0" w:space="0" w:color="auto"/>
        <w:left w:val="none" w:sz="0" w:space="0" w:color="auto"/>
        <w:bottom w:val="none" w:sz="0" w:space="0" w:color="auto"/>
        <w:right w:val="none" w:sz="0" w:space="0" w:color="auto"/>
      </w:divBdr>
    </w:div>
    <w:div w:id="108088432">
      <w:bodyDiv w:val="1"/>
      <w:marLeft w:val="0"/>
      <w:marRight w:val="0"/>
      <w:marTop w:val="0"/>
      <w:marBottom w:val="0"/>
      <w:divBdr>
        <w:top w:val="none" w:sz="0" w:space="0" w:color="auto"/>
        <w:left w:val="none" w:sz="0" w:space="0" w:color="auto"/>
        <w:bottom w:val="none" w:sz="0" w:space="0" w:color="auto"/>
        <w:right w:val="none" w:sz="0" w:space="0" w:color="auto"/>
      </w:divBdr>
    </w:div>
    <w:div w:id="113601546">
      <w:bodyDiv w:val="1"/>
      <w:marLeft w:val="0"/>
      <w:marRight w:val="0"/>
      <w:marTop w:val="0"/>
      <w:marBottom w:val="0"/>
      <w:divBdr>
        <w:top w:val="none" w:sz="0" w:space="0" w:color="auto"/>
        <w:left w:val="none" w:sz="0" w:space="0" w:color="auto"/>
        <w:bottom w:val="none" w:sz="0" w:space="0" w:color="auto"/>
        <w:right w:val="none" w:sz="0" w:space="0" w:color="auto"/>
      </w:divBdr>
      <w:divsChild>
        <w:div w:id="56898954">
          <w:marLeft w:val="0"/>
          <w:marRight w:val="0"/>
          <w:marTop w:val="0"/>
          <w:marBottom w:val="0"/>
          <w:divBdr>
            <w:top w:val="none" w:sz="0" w:space="0" w:color="auto"/>
            <w:left w:val="none" w:sz="0" w:space="0" w:color="auto"/>
            <w:bottom w:val="none" w:sz="0" w:space="0" w:color="auto"/>
            <w:right w:val="none" w:sz="0" w:space="0" w:color="auto"/>
          </w:divBdr>
          <w:divsChild>
            <w:div w:id="328481935">
              <w:marLeft w:val="0"/>
              <w:marRight w:val="0"/>
              <w:marTop w:val="0"/>
              <w:marBottom w:val="0"/>
              <w:divBdr>
                <w:top w:val="none" w:sz="0" w:space="0" w:color="auto"/>
                <w:left w:val="none" w:sz="0" w:space="0" w:color="auto"/>
                <w:bottom w:val="none" w:sz="0" w:space="0" w:color="auto"/>
                <w:right w:val="none" w:sz="0" w:space="0" w:color="auto"/>
              </w:divBdr>
            </w:div>
            <w:div w:id="1415928919">
              <w:marLeft w:val="0"/>
              <w:marRight w:val="0"/>
              <w:marTop w:val="0"/>
              <w:marBottom w:val="0"/>
              <w:divBdr>
                <w:top w:val="none" w:sz="0" w:space="0" w:color="auto"/>
                <w:left w:val="none" w:sz="0" w:space="0" w:color="auto"/>
                <w:bottom w:val="none" w:sz="0" w:space="0" w:color="auto"/>
                <w:right w:val="none" w:sz="0" w:space="0" w:color="auto"/>
              </w:divBdr>
            </w:div>
            <w:div w:id="163937644">
              <w:marLeft w:val="0"/>
              <w:marRight w:val="0"/>
              <w:marTop w:val="0"/>
              <w:marBottom w:val="0"/>
              <w:divBdr>
                <w:top w:val="none" w:sz="0" w:space="0" w:color="auto"/>
                <w:left w:val="none" w:sz="0" w:space="0" w:color="auto"/>
                <w:bottom w:val="none" w:sz="0" w:space="0" w:color="auto"/>
                <w:right w:val="none" w:sz="0" w:space="0" w:color="auto"/>
              </w:divBdr>
            </w:div>
            <w:div w:id="922568853">
              <w:marLeft w:val="0"/>
              <w:marRight w:val="0"/>
              <w:marTop w:val="0"/>
              <w:marBottom w:val="0"/>
              <w:divBdr>
                <w:top w:val="none" w:sz="0" w:space="0" w:color="auto"/>
                <w:left w:val="none" w:sz="0" w:space="0" w:color="auto"/>
                <w:bottom w:val="none" w:sz="0" w:space="0" w:color="auto"/>
                <w:right w:val="none" w:sz="0" w:space="0" w:color="auto"/>
              </w:divBdr>
            </w:div>
            <w:div w:id="422148577">
              <w:marLeft w:val="0"/>
              <w:marRight w:val="0"/>
              <w:marTop w:val="0"/>
              <w:marBottom w:val="0"/>
              <w:divBdr>
                <w:top w:val="none" w:sz="0" w:space="0" w:color="auto"/>
                <w:left w:val="none" w:sz="0" w:space="0" w:color="auto"/>
                <w:bottom w:val="none" w:sz="0" w:space="0" w:color="auto"/>
                <w:right w:val="none" w:sz="0" w:space="0" w:color="auto"/>
              </w:divBdr>
            </w:div>
            <w:div w:id="1202202995">
              <w:marLeft w:val="0"/>
              <w:marRight w:val="0"/>
              <w:marTop w:val="0"/>
              <w:marBottom w:val="0"/>
              <w:divBdr>
                <w:top w:val="none" w:sz="0" w:space="0" w:color="auto"/>
                <w:left w:val="none" w:sz="0" w:space="0" w:color="auto"/>
                <w:bottom w:val="none" w:sz="0" w:space="0" w:color="auto"/>
                <w:right w:val="none" w:sz="0" w:space="0" w:color="auto"/>
              </w:divBdr>
            </w:div>
            <w:div w:id="1110128566">
              <w:marLeft w:val="0"/>
              <w:marRight w:val="0"/>
              <w:marTop w:val="0"/>
              <w:marBottom w:val="0"/>
              <w:divBdr>
                <w:top w:val="none" w:sz="0" w:space="0" w:color="auto"/>
                <w:left w:val="none" w:sz="0" w:space="0" w:color="auto"/>
                <w:bottom w:val="none" w:sz="0" w:space="0" w:color="auto"/>
                <w:right w:val="none" w:sz="0" w:space="0" w:color="auto"/>
              </w:divBdr>
            </w:div>
            <w:div w:id="1379738291">
              <w:marLeft w:val="0"/>
              <w:marRight w:val="0"/>
              <w:marTop w:val="0"/>
              <w:marBottom w:val="0"/>
              <w:divBdr>
                <w:top w:val="none" w:sz="0" w:space="0" w:color="auto"/>
                <w:left w:val="none" w:sz="0" w:space="0" w:color="auto"/>
                <w:bottom w:val="none" w:sz="0" w:space="0" w:color="auto"/>
                <w:right w:val="none" w:sz="0" w:space="0" w:color="auto"/>
              </w:divBdr>
            </w:div>
            <w:div w:id="772439390">
              <w:marLeft w:val="0"/>
              <w:marRight w:val="0"/>
              <w:marTop w:val="0"/>
              <w:marBottom w:val="0"/>
              <w:divBdr>
                <w:top w:val="none" w:sz="0" w:space="0" w:color="auto"/>
                <w:left w:val="none" w:sz="0" w:space="0" w:color="auto"/>
                <w:bottom w:val="none" w:sz="0" w:space="0" w:color="auto"/>
                <w:right w:val="none" w:sz="0" w:space="0" w:color="auto"/>
              </w:divBdr>
            </w:div>
            <w:div w:id="576134843">
              <w:marLeft w:val="0"/>
              <w:marRight w:val="0"/>
              <w:marTop w:val="0"/>
              <w:marBottom w:val="0"/>
              <w:divBdr>
                <w:top w:val="none" w:sz="0" w:space="0" w:color="auto"/>
                <w:left w:val="none" w:sz="0" w:space="0" w:color="auto"/>
                <w:bottom w:val="none" w:sz="0" w:space="0" w:color="auto"/>
                <w:right w:val="none" w:sz="0" w:space="0" w:color="auto"/>
              </w:divBdr>
            </w:div>
            <w:div w:id="162624391">
              <w:marLeft w:val="0"/>
              <w:marRight w:val="0"/>
              <w:marTop w:val="0"/>
              <w:marBottom w:val="0"/>
              <w:divBdr>
                <w:top w:val="none" w:sz="0" w:space="0" w:color="auto"/>
                <w:left w:val="none" w:sz="0" w:space="0" w:color="auto"/>
                <w:bottom w:val="none" w:sz="0" w:space="0" w:color="auto"/>
                <w:right w:val="none" w:sz="0" w:space="0" w:color="auto"/>
              </w:divBdr>
            </w:div>
            <w:div w:id="829367272">
              <w:marLeft w:val="0"/>
              <w:marRight w:val="0"/>
              <w:marTop w:val="0"/>
              <w:marBottom w:val="0"/>
              <w:divBdr>
                <w:top w:val="none" w:sz="0" w:space="0" w:color="auto"/>
                <w:left w:val="none" w:sz="0" w:space="0" w:color="auto"/>
                <w:bottom w:val="none" w:sz="0" w:space="0" w:color="auto"/>
                <w:right w:val="none" w:sz="0" w:space="0" w:color="auto"/>
              </w:divBdr>
            </w:div>
            <w:div w:id="105393970">
              <w:marLeft w:val="0"/>
              <w:marRight w:val="0"/>
              <w:marTop w:val="0"/>
              <w:marBottom w:val="0"/>
              <w:divBdr>
                <w:top w:val="none" w:sz="0" w:space="0" w:color="auto"/>
                <w:left w:val="none" w:sz="0" w:space="0" w:color="auto"/>
                <w:bottom w:val="none" w:sz="0" w:space="0" w:color="auto"/>
                <w:right w:val="none" w:sz="0" w:space="0" w:color="auto"/>
              </w:divBdr>
            </w:div>
            <w:div w:id="480121715">
              <w:marLeft w:val="0"/>
              <w:marRight w:val="0"/>
              <w:marTop w:val="0"/>
              <w:marBottom w:val="0"/>
              <w:divBdr>
                <w:top w:val="none" w:sz="0" w:space="0" w:color="auto"/>
                <w:left w:val="none" w:sz="0" w:space="0" w:color="auto"/>
                <w:bottom w:val="none" w:sz="0" w:space="0" w:color="auto"/>
                <w:right w:val="none" w:sz="0" w:space="0" w:color="auto"/>
              </w:divBdr>
            </w:div>
            <w:div w:id="1032419086">
              <w:marLeft w:val="0"/>
              <w:marRight w:val="0"/>
              <w:marTop w:val="0"/>
              <w:marBottom w:val="0"/>
              <w:divBdr>
                <w:top w:val="none" w:sz="0" w:space="0" w:color="auto"/>
                <w:left w:val="none" w:sz="0" w:space="0" w:color="auto"/>
                <w:bottom w:val="none" w:sz="0" w:space="0" w:color="auto"/>
                <w:right w:val="none" w:sz="0" w:space="0" w:color="auto"/>
              </w:divBdr>
            </w:div>
            <w:div w:id="194779160">
              <w:marLeft w:val="0"/>
              <w:marRight w:val="0"/>
              <w:marTop w:val="0"/>
              <w:marBottom w:val="0"/>
              <w:divBdr>
                <w:top w:val="none" w:sz="0" w:space="0" w:color="auto"/>
                <w:left w:val="none" w:sz="0" w:space="0" w:color="auto"/>
                <w:bottom w:val="none" w:sz="0" w:space="0" w:color="auto"/>
                <w:right w:val="none" w:sz="0" w:space="0" w:color="auto"/>
              </w:divBdr>
            </w:div>
            <w:div w:id="1735009284">
              <w:marLeft w:val="0"/>
              <w:marRight w:val="0"/>
              <w:marTop w:val="0"/>
              <w:marBottom w:val="0"/>
              <w:divBdr>
                <w:top w:val="none" w:sz="0" w:space="0" w:color="auto"/>
                <w:left w:val="none" w:sz="0" w:space="0" w:color="auto"/>
                <w:bottom w:val="none" w:sz="0" w:space="0" w:color="auto"/>
                <w:right w:val="none" w:sz="0" w:space="0" w:color="auto"/>
              </w:divBdr>
            </w:div>
            <w:div w:id="925268103">
              <w:marLeft w:val="0"/>
              <w:marRight w:val="0"/>
              <w:marTop w:val="0"/>
              <w:marBottom w:val="0"/>
              <w:divBdr>
                <w:top w:val="none" w:sz="0" w:space="0" w:color="auto"/>
                <w:left w:val="none" w:sz="0" w:space="0" w:color="auto"/>
                <w:bottom w:val="none" w:sz="0" w:space="0" w:color="auto"/>
                <w:right w:val="none" w:sz="0" w:space="0" w:color="auto"/>
              </w:divBdr>
            </w:div>
            <w:div w:id="275715009">
              <w:marLeft w:val="0"/>
              <w:marRight w:val="0"/>
              <w:marTop w:val="0"/>
              <w:marBottom w:val="0"/>
              <w:divBdr>
                <w:top w:val="none" w:sz="0" w:space="0" w:color="auto"/>
                <w:left w:val="none" w:sz="0" w:space="0" w:color="auto"/>
                <w:bottom w:val="none" w:sz="0" w:space="0" w:color="auto"/>
                <w:right w:val="none" w:sz="0" w:space="0" w:color="auto"/>
              </w:divBdr>
            </w:div>
            <w:div w:id="1672291987">
              <w:marLeft w:val="0"/>
              <w:marRight w:val="0"/>
              <w:marTop w:val="0"/>
              <w:marBottom w:val="0"/>
              <w:divBdr>
                <w:top w:val="none" w:sz="0" w:space="0" w:color="auto"/>
                <w:left w:val="none" w:sz="0" w:space="0" w:color="auto"/>
                <w:bottom w:val="none" w:sz="0" w:space="0" w:color="auto"/>
                <w:right w:val="none" w:sz="0" w:space="0" w:color="auto"/>
              </w:divBdr>
            </w:div>
            <w:div w:id="2047636178">
              <w:marLeft w:val="0"/>
              <w:marRight w:val="0"/>
              <w:marTop w:val="0"/>
              <w:marBottom w:val="0"/>
              <w:divBdr>
                <w:top w:val="none" w:sz="0" w:space="0" w:color="auto"/>
                <w:left w:val="none" w:sz="0" w:space="0" w:color="auto"/>
                <w:bottom w:val="none" w:sz="0" w:space="0" w:color="auto"/>
                <w:right w:val="none" w:sz="0" w:space="0" w:color="auto"/>
              </w:divBdr>
            </w:div>
            <w:div w:id="509032381">
              <w:marLeft w:val="0"/>
              <w:marRight w:val="0"/>
              <w:marTop w:val="0"/>
              <w:marBottom w:val="0"/>
              <w:divBdr>
                <w:top w:val="none" w:sz="0" w:space="0" w:color="auto"/>
                <w:left w:val="none" w:sz="0" w:space="0" w:color="auto"/>
                <w:bottom w:val="none" w:sz="0" w:space="0" w:color="auto"/>
                <w:right w:val="none" w:sz="0" w:space="0" w:color="auto"/>
              </w:divBdr>
            </w:div>
            <w:div w:id="1677223650">
              <w:marLeft w:val="0"/>
              <w:marRight w:val="0"/>
              <w:marTop w:val="0"/>
              <w:marBottom w:val="0"/>
              <w:divBdr>
                <w:top w:val="none" w:sz="0" w:space="0" w:color="auto"/>
                <w:left w:val="none" w:sz="0" w:space="0" w:color="auto"/>
                <w:bottom w:val="none" w:sz="0" w:space="0" w:color="auto"/>
                <w:right w:val="none" w:sz="0" w:space="0" w:color="auto"/>
              </w:divBdr>
            </w:div>
            <w:div w:id="553278345">
              <w:marLeft w:val="0"/>
              <w:marRight w:val="0"/>
              <w:marTop w:val="0"/>
              <w:marBottom w:val="0"/>
              <w:divBdr>
                <w:top w:val="none" w:sz="0" w:space="0" w:color="auto"/>
                <w:left w:val="none" w:sz="0" w:space="0" w:color="auto"/>
                <w:bottom w:val="none" w:sz="0" w:space="0" w:color="auto"/>
                <w:right w:val="none" w:sz="0" w:space="0" w:color="auto"/>
              </w:divBdr>
            </w:div>
            <w:div w:id="1195146767">
              <w:marLeft w:val="0"/>
              <w:marRight w:val="0"/>
              <w:marTop w:val="0"/>
              <w:marBottom w:val="0"/>
              <w:divBdr>
                <w:top w:val="none" w:sz="0" w:space="0" w:color="auto"/>
                <w:left w:val="none" w:sz="0" w:space="0" w:color="auto"/>
                <w:bottom w:val="none" w:sz="0" w:space="0" w:color="auto"/>
                <w:right w:val="none" w:sz="0" w:space="0" w:color="auto"/>
              </w:divBdr>
            </w:div>
            <w:div w:id="964971061">
              <w:marLeft w:val="0"/>
              <w:marRight w:val="0"/>
              <w:marTop w:val="0"/>
              <w:marBottom w:val="0"/>
              <w:divBdr>
                <w:top w:val="none" w:sz="0" w:space="0" w:color="auto"/>
                <w:left w:val="none" w:sz="0" w:space="0" w:color="auto"/>
                <w:bottom w:val="none" w:sz="0" w:space="0" w:color="auto"/>
                <w:right w:val="none" w:sz="0" w:space="0" w:color="auto"/>
              </w:divBdr>
            </w:div>
            <w:div w:id="1821727015">
              <w:marLeft w:val="0"/>
              <w:marRight w:val="0"/>
              <w:marTop w:val="0"/>
              <w:marBottom w:val="0"/>
              <w:divBdr>
                <w:top w:val="none" w:sz="0" w:space="0" w:color="auto"/>
                <w:left w:val="none" w:sz="0" w:space="0" w:color="auto"/>
                <w:bottom w:val="none" w:sz="0" w:space="0" w:color="auto"/>
                <w:right w:val="none" w:sz="0" w:space="0" w:color="auto"/>
              </w:divBdr>
            </w:div>
            <w:div w:id="1426152917">
              <w:marLeft w:val="0"/>
              <w:marRight w:val="0"/>
              <w:marTop w:val="0"/>
              <w:marBottom w:val="0"/>
              <w:divBdr>
                <w:top w:val="none" w:sz="0" w:space="0" w:color="auto"/>
                <w:left w:val="none" w:sz="0" w:space="0" w:color="auto"/>
                <w:bottom w:val="none" w:sz="0" w:space="0" w:color="auto"/>
                <w:right w:val="none" w:sz="0" w:space="0" w:color="auto"/>
              </w:divBdr>
            </w:div>
            <w:div w:id="1337002130">
              <w:marLeft w:val="0"/>
              <w:marRight w:val="0"/>
              <w:marTop w:val="0"/>
              <w:marBottom w:val="0"/>
              <w:divBdr>
                <w:top w:val="none" w:sz="0" w:space="0" w:color="auto"/>
                <w:left w:val="none" w:sz="0" w:space="0" w:color="auto"/>
                <w:bottom w:val="none" w:sz="0" w:space="0" w:color="auto"/>
                <w:right w:val="none" w:sz="0" w:space="0" w:color="auto"/>
              </w:divBdr>
            </w:div>
            <w:div w:id="1435856460">
              <w:marLeft w:val="0"/>
              <w:marRight w:val="0"/>
              <w:marTop w:val="0"/>
              <w:marBottom w:val="0"/>
              <w:divBdr>
                <w:top w:val="none" w:sz="0" w:space="0" w:color="auto"/>
                <w:left w:val="none" w:sz="0" w:space="0" w:color="auto"/>
                <w:bottom w:val="none" w:sz="0" w:space="0" w:color="auto"/>
                <w:right w:val="none" w:sz="0" w:space="0" w:color="auto"/>
              </w:divBdr>
            </w:div>
            <w:div w:id="37828402">
              <w:marLeft w:val="0"/>
              <w:marRight w:val="0"/>
              <w:marTop w:val="0"/>
              <w:marBottom w:val="0"/>
              <w:divBdr>
                <w:top w:val="none" w:sz="0" w:space="0" w:color="auto"/>
                <w:left w:val="none" w:sz="0" w:space="0" w:color="auto"/>
                <w:bottom w:val="none" w:sz="0" w:space="0" w:color="auto"/>
                <w:right w:val="none" w:sz="0" w:space="0" w:color="auto"/>
              </w:divBdr>
            </w:div>
            <w:div w:id="342905274">
              <w:marLeft w:val="0"/>
              <w:marRight w:val="0"/>
              <w:marTop w:val="0"/>
              <w:marBottom w:val="0"/>
              <w:divBdr>
                <w:top w:val="none" w:sz="0" w:space="0" w:color="auto"/>
                <w:left w:val="none" w:sz="0" w:space="0" w:color="auto"/>
                <w:bottom w:val="none" w:sz="0" w:space="0" w:color="auto"/>
                <w:right w:val="none" w:sz="0" w:space="0" w:color="auto"/>
              </w:divBdr>
            </w:div>
            <w:div w:id="1775052097">
              <w:marLeft w:val="0"/>
              <w:marRight w:val="0"/>
              <w:marTop w:val="0"/>
              <w:marBottom w:val="0"/>
              <w:divBdr>
                <w:top w:val="none" w:sz="0" w:space="0" w:color="auto"/>
                <w:left w:val="none" w:sz="0" w:space="0" w:color="auto"/>
                <w:bottom w:val="none" w:sz="0" w:space="0" w:color="auto"/>
                <w:right w:val="none" w:sz="0" w:space="0" w:color="auto"/>
              </w:divBdr>
            </w:div>
            <w:div w:id="1232621660">
              <w:marLeft w:val="0"/>
              <w:marRight w:val="0"/>
              <w:marTop w:val="0"/>
              <w:marBottom w:val="0"/>
              <w:divBdr>
                <w:top w:val="none" w:sz="0" w:space="0" w:color="auto"/>
                <w:left w:val="none" w:sz="0" w:space="0" w:color="auto"/>
                <w:bottom w:val="none" w:sz="0" w:space="0" w:color="auto"/>
                <w:right w:val="none" w:sz="0" w:space="0" w:color="auto"/>
              </w:divBdr>
            </w:div>
            <w:div w:id="1819495930">
              <w:marLeft w:val="0"/>
              <w:marRight w:val="0"/>
              <w:marTop w:val="0"/>
              <w:marBottom w:val="0"/>
              <w:divBdr>
                <w:top w:val="none" w:sz="0" w:space="0" w:color="auto"/>
                <w:left w:val="none" w:sz="0" w:space="0" w:color="auto"/>
                <w:bottom w:val="none" w:sz="0" w:space="0" w:color="auto"/>
                <w:right w:val="none" w:sz="0" w:space="0" w:color="auto"/>
              </w:divBdr>
            </w:div>
            <w:div w:id="276378121">
              <w:marLeft w:val="0"/>
              <w:marRight w:val="0"/>
              <w:marTop w:val="0"/>
              <w:marBottom w:val="0"/>
              <w:divBdr>
                <w:top w:val="none" w:sz="0" w:space="0" w:color="auto"/>
                <w:left w:val="none" w:sz="0" w:space="0" w:color="auto"/>
                <w:bottom w:val="none" w:sz="0" w:space="0" w:color="auto"/>
                <w:right w:val="none" w:sz="0" w:space="0" w:color="auto"/>
              </w:divBdr>
            </w:div>
            <w:div w:id="746607750">
              <w:marLeft w:val="0"/>
              <w:marRight w:val="0"/>
              <w:marTop w:val="0"/>
              <w:marBottom w:val="0"/>
              <w:divBdr>
                <w:top w:val="none" w:sz="0" w:space="0" w:color="auto"/>
                <w:left w:val="none" w:sz="0" w:space="0" w:color="auto"/>
                <w:bottom w:val="none" w:sz="0" w:space="0" w:color="auto"/>
                <w:right w:val="none" w:sz="0" w:space="0" w:color="auto"/>
              </w:divBdr>
            </w:div>
            <w:div w:id="756023823">
              <w:marLeft w:val="0"/>
              <w:marRight w:val="0"/>
              <w:marTop w:val="0"/>
              <w:marBottom w:val="0"/>
              <w:divBdr>
                <w:top w:val="none" w:sz="0" w:space="0" w:color="auto"/>
                <w:left w:val="none" w:sz="0" w:space="0" w:color="auto"/>
                <w:bottom w:val="none" w:sz="0" w:space="0" w:color="auto"/>
                <w:right w:val="none" w:sz="0" w:space="0" w:color="auto"/>
              </w:divBdr>
            </w:div>
            <w:div w:id="1898319136">
              <w:marLeft w:val="0"/>
              <w:marRight w:val="0"/>
              <w:marTop w:val="0"/>
              <w:marBottom w:val="0"/>
              <w:divBdr>
                <w:top w:val="none" w:sz="0" w:space="0" w:color="auto"/>
                <w:left w:val="none" w:sz="0" w:space="0" w:color="auto"/>
                <w:bottom w:val="none" w:sz="0" w:space="0" w:color="auto"/>
                <w:right w:val="none" w:sz="0" w:space="0" w:color="auto"/>
              </w:divBdr>
            </w:div>
            <w:div w:id="89859358">
              <w:marLeft w:val="0"/>
              <w:marRight w:val="0"/>
              <w:marTop w:val="0"/>
              <w:marBottom w:val="0"/>
              <w:divBdr>
                <w:top w:val="none" w:sz="0" w:space="0" w:color="auto"/>
                <w:left w:val="none" w:sz="0" w:space="0" w:color="auto"/>
                <w:bottom w:val="none" w:sz="0" w:space="0" w:color="auto"/>
                <w:right w:val="none" w:sz="0" w:space="0" w:color="auto"/>
              </w:divBdr>
            </w:div>
            <w:div w:id="1931616959">
              <w:marLeft w:val="0"/>
              <w:marRight w:val="0"/>
              <w:marTop w:val="0"/>
              <w:marBottom w:val="0"/>
              <w:divBdr>
                <w:top w:val="none" w:sz="0" w:space="0" w:color="auto"/>
                <w:left w:val="none" w:sz="0" w:space="0" w:color="auto"/>
                <w:bottom w:val="none" w:sz="0" w:space="0" w:color="auto"/>
                <w:right w:val="none" w:sz="0" w:space="0" w:color="auto"/>
              </w:divBdr>
            </w:div>
            <w:div w:id="305016959">
              <w:marLeft w:val="0"/>
              <w:marRight w:val="0"/>
              <w:marTop w:val="0"/>
              <w:marBottom w:val="0"/>
              <w:divBdr>
                <w:top w:val="none" w:sz="0" w:space="0" w:color="auto"/>
                <w:left w:val="none" w:sz="0" w:space="0" w:color="auto"/>
                <w:bottom w:val="none" w:sz="0" w:space="0" w:color="auto"/>
                <w:right w:val="none" w:sz="0" w:space="0" w:color="auto"/>
              </w:divBdr>
            </w:div>
            <w:div w:id="318968555">
              <w:marLeft w:val="0"/>
              <w:marRight w:val="0"/>
              <w:marTop w:val="0"/>
              <w:marBottom w:val="0"/>
              <w:divBdr>
                <w:top w:val="none" w:sz="0" w:space="0" w:color="auto"/>
                <w:left w:val="none" w:sz="0" w:space="0" w:color="auto"/>
                <w:bottom w:val="none" w:sz="0" w:space="0" w:color="auto"/>
                <w:right w:val="none" w:sz="0" w:space="0" w:color="auto"/>
              </w:divBdr>
            </w:div>
            <w:div w:id="1031221504">
              <w:marLeft w:val="0"/>
              <w:marRight w:val="0"/>
              <w:marTop w:val="0"/>
              <w:marBottom w:val="0"/>
              <w:divBdr>
                <w:top w:val="none" w:sz="0" w:space="0" w:color="auto"/>
                <w:left w:val="none" w:sz="0" w:space="0" w:color="auto"/>
                <w:bottom w:val="none" w:sz="0" w:space="0" w:color="auto"/>
                <w:right w:val="none" w:sz="0" w:space="0" w:color="auto"/>
              </w:divBdr>
            </w:div>
            <w:div w:id="1783374573">
              <w:marLeft w:val="0"/>
              <w:marRight w:val="0"/>
              <w:marTop w:val="0"/>
              <w:marBottom w:val="0"/>
              <w:divBdr>
                <w:top w:val="none" w:sz="0" w:space="0" w:color="auto"/>
                <w:left w:val="none" w:sz="0" w:space="0" w:color="auto"/>
                <w:bottom w:val="none" w:sz="0" w:space="0" w:color="auto"/>
                <w:right w:val="none" w:sz="0" w:space="0" w:color="auto"/>
              </w:divBdr>
            </w:div>
            <w:div w:id="1629554907">
              <w:marLeft w:val="0"/>
              <w:marRight w:val="0"/>
              <w:marTop w:val="0"/>
              <w:marBottom w:val="0"/>
              <w:divBdr>
                <w:top w:val="none" w:sz="0" w:space="0" w:color="auto"/>
                <w:left w:val="none" w:sz="0" w:space="0" w:color="auto"/>
                <w:bottom w:val="none" w:sz="0" w:space="0" w:color="auto"/>
                <w:right w:val="none" w:sz="0" w:space="0" w:color="auto"/>
              </w:divBdr>
            </w:div>
            <w:div w:id="1053890781">
              <w:marLeft w:val="0"/>
              <w:marRight w:val="0"/>
              <w:marTop w:val="0"/>
              <w:marBottom w:val="0"/>
              <w:divBdr>
                <w:top w:val="none" w:sz="0" w:space="0" w:color="auto"/>
                <w:left w:val="none" w:sz="0" w:space="0" w:color="auto"/>
                <w:bottom w:val="none" w:sz="0" w:space="0" w:color="auto"/>
                <w:right w:val="none" w:sz="0" w:space="0" w:color="auto"/>
              </w:divBdr>
            </w:div>
            <w:div w:id="1570767480">
              <w:marLeft w:val="0"/>
              <w:marRight w:val="0"/>
              <w:marTop w:val="0"/>
              <w:marBottom w:val="0"/>
              <w:divBdr>
                <w:top w:val="none" w:sz="0" w:space="0" w:color="auto"/>
                <w:left w:val="none" w:sz="0" w:space="0" w:color="auto"/>
                <w:bottom w:val="none" w:sz="0" w:space="0" w:color="auto"/>
                <w:right w:val="none" w:sz="0" w:space="0" w:color="auto"/>
              </w:divBdr>
            </w:div>
            <w:div w:id="936212988">
              <w:marLeft w:val="0"/>
              <w:marRight w:val="0"/>
              <w:marTop w:val="0"/>
              <w:marBottom w:val="0"/>
              <w:divBdr>
                <w:top w:val="none" w:sz="0" w:space="0" w:color="auto"/>
                <w:left w:val="none" w:sz="0" w:space="0" w:color="auto"/>
                <w:bottom w:val="none" w:sz="0" w:space="0" w:color="auto"/>
                <w:right w:val="none" w:sz="0" w:space="0" w:color="auto"/>
              </w:divBdr>
            </w:div>
            <w:div w:id="1877233113">
              <w:marLeft w:val="0"/>
              <w:marRight w:val="0"/>
              <w:marTop w:val="0"/>
              <w:marBottom w:val="0"/>
              <w:divBdr>
                <w:top w:val="none" w:sz="0" w:space="0" w:color="auto"/>
                <w:left w:val="none" w:sz="0" w:space="0" w:color="auto"/>
                <w:bottom w:val="none" w:sz="0" w:space="0" w:color="auto"/>
                <w:right w:val="none" w:sz="0" w:space="0" w:color="auto"/>
              </w:divBdr>
            </w:div>
            <w:div w:id="398947605">
              <w:marLeft w:val="0"/>
              <w:marRight w:val="0"/>
              <w:marTop w:val="0"/>
              <w:marBottom w:val="0"/>
              <w:divBdr>
                <w:top w:val="none" w:sz="0" w:space="0" w:color="auto"/>
                <w:left w:val="none" w:sz="0" w:space="0" w:color="auto"/>
                <w:bottom w:val="none" w:sz="0" w:space="0" w:color="auto"/>
                <w:right w:val="none" w:sz="0" w:space="0" w:color="auto"/>
              </w:divBdr>
            </w:div>
            <w:div w:id="1460145538">
              <w:marLeft w:val="0"/>
              <w:marRight w:val="0"/>
              <w:marTop w:val="0"/>
              <w:marBottom w:val="0"/>
              <w:divBdr>
                <w:top w:val="none" w:sz="0" w:space="0" w:color="auto"/>
                <w:left w:val="none" w:sz="0" w:space="0" w:color="auto"/>
                <w:bottom w:val="none" w:sz="0" w:space="0" w:color="auto"/>
                <w:right w:val="none" w:sz="0" w:space="0" w:color="auto"/>
              </w:divBdr>
            </w:div>
            <w:div w:id="1283882869">
              <w:marLeft w:val="0"/>
              <w:marRight w:val="0"/>
              <w:marTop w:val="0"/>
              <w:marBottom w:val="0"/>
              <w:divBdr>
                <w:top w:val="none" w:sz="0" w:space="0" w:color="auto"/>
                <w:left w:val="none" w:sz="0" w:space="0" w:color="auto"/>
                <w:bottom w:val="none" w:sz="0" w:space="0" w:color="auto"/>
                <w:right w:val="none" w:sz="0" w:space="0" w:color="auto"/>
              </w:divBdr>
            </w:div>
            <w:div w:id="1497266575">
              <w:marLeft w:val="0"/>
              <w:marRight w:val="0"/>
              <w:marTop w:val="0"/>
              <w:marBottom w:val="0"/>
              <w:divBdr>
                <w:top w:val="none" w:sz="0" w:space="0" w:color="auto"/>
                <w:left w:val="none" w:sz="0" w:space="0" w:color="auto"/>
                <w:bottom w:val="none" w:sz="0" w:space="0" w:color="auto"/>
                <w:right w:val="none" w:sz="0" w:space="0" w:color="auto"/>
              </w:divBdr>
            </w:div>
            <w:div w:id="444690577">
              <w:marLeft w:val="0"/>
              <w:marRight w:val="0"/>
              <w:marTop w:val="0"/>
              <w:marBottom w:val="0"/>
              <w:divBdr>
                <w:top w:val="none" w:sz="0" w:space="0" w:color="auto"/>
                <w:left w:val="none" w:sz="0" w:space="0" w:color="auto"/>
                <w:bottom w:val="none" w:sz="0" w:space="0" w:color="auto"/>
                <w:right w:val="none" w:sz="0" w:space="0" w:color="auto"/>
              </w:divBdr>
            </w:div>
            <w:div w:id="90518018">
              <w:marLeft w:val="0"/>
              <w:marRight w:val="0"/>
              <w:marTop w:val="0"/>
              <w:marBottom w:val="0"/>
              <w:divBdr>
                <w:top w:val="none" w:sz="0" w:space="0" w:color="auto"/>
                <w:left w:val="none" w:sz="0" w:space="0" w:color="auto"/>
                <w:bottom w:val="none" w:sz="0" w:space="0" w:color="auto"/>
                <w:right w:val="none" w:sz="0" w:space="0" w:color="auto"/>
              </w:divBdr>
            </w:div>
            <w:div w:id="209075108">
              <w:marLeft w:val="0"/>
              <w:marRight w:val="0"/>
              <w:marTop w:val="0"/>
              <w:marBottom w:val="0"/>
              <w:divBdr>
                <w:top w:val="none" w:sz="0" w:space="0" w:color="auto"/>
                <w:left w:val="none" w:sz="0" w:space="0" w:color="auto"/>
                <w:bottom w:val="none" w:sz="0" w:space="0" w:color="auto"/>
                <w:right w:val="none" w:sz="0" w:space="0" w:color="auto"/>
              </w:divBdr>
            </w:div>
            <w:div w:id="716004784">
              <w:marLeft w:val="0"/>
              <w:marRight w:val="0"/>
              <w:marTop w:val="0"/>
              <w:marBottom w:val="0"/>
              <w:divBdr>
                <w:top w:val="none" w:sz="0" w:space="0" w:color="auto"/>
                <w:left w:val="none" w:sz="0" w:space="0" w:color="auto"/>
                <w:bottom w:val="none" w:sz="0" w:space="0" w:color="auto"/>
                <w:right w:val="none" w:sz="0" w:space="0" w:color="auto"/>
              </w:divBdr>
            </w:div>
            <w:div w:id="1316446981">
              <w:marLeft w:val="0"/>
              <w:marRight w:val="0"/>
              <w:marTop w:val="0"/>
              <w:marBottom w:val="0"/>
              <w:divBdr>
                <w:top w:val="none" w:sz="0" w:space="0" w:color="auto"/>
                <w:left w:val="none" w:sz="0" w:space="0" w:color="auto"/>
                <w:bottom w:val="none" w:sz="0" w:space="0" w:color="auto"/>
                <w:right w:val="none" w:sz="0" w:space="0" w:color="auto"/>
              </w:divBdr>
            </w:div>
            <w:div w:id="15829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9452">
      <w:bodyDiv w:val="1"/>
      <w:marLeft w:val="0"/>
      <w:marRight w:val="0"/>
      <w:marTop w:val="0"/>
      <w:marBottom w:val="0"/>
      <w:divBdr>
        <w:top w:val="none" w:sz="0" w:space="0" w:color="auto"/>
        <w:left w:val="none" w:sz="0" w:space="0" w:color="auto"/>
        <w:bottom w:val="none" w:sz="0" w:space="0" w:color="auto"/>
        <w:right w:val="none" w:sz="0" w:space="0" w:color="auto"/>
      </w:divBdr>
      <w:divsChild>
        <w:div w:id="845707376">
          <w:marLeft w:val="0"/>
          <w:marRight w:val="0"/>
          <w:marTop w:val="0"/>
          <w:marBottom w:val="0"/>
          <w:divBdr>
            <w:top w:val="none" w:sz="0" w:space="0" w:color="auto"/>
            <w:left w:val="none" w:sz="0" w:space="0" w:color="auto"/>
            <w:bottom w:val="none" w:sz="0" w:space="0" w:color="auto"/>
            <w:right w:val="none" w:sz="0" w:space="0" w:color="auto"/>
          </w:divBdr>
          <w:divsChild>
            <w:div w:id="16759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1572">
      <w:bodyDiv w:val="1"/>
      <w:marLeft w:val="0"/>
      <w:marRight w:val="0"/>
      <w:marTop w:val="0"/>
      <w:marBottom w:val="0"/>
      <w:divBdr>
        <w:top w:val="none" w:sz="0" w:space="0" w:color="auto"/>
        <w:left w:val="none" w:sz="0" w:space="0" w:color="auto"/>
        <w:bottom w:val="none" w:sz="0" w:space="0" w:color="auto"/>
        <w:right w:val="none" w:sz="0" w:space="0" w:color="auto"/>
      </w:divBdr>
      <w:divsChild>
        <w:div w:id="1578588560">
          <w:marLeft w:val="0"/>
          <w:marRight w:val="0"/>
          <w:marTop w:val="0"/>
          <w:marBottom w:val="0"/>
          <w:divBdr>
            <w:top w:val="none" w:sz="0" w:space="0" w:color="auto"/>
            <w:left w:val="none" w:sz="0" w:space="0" w:color="auto"/>
            <w:bottom w:val="none" w:sz="0" w:space="0" w:color="auto"/>
            <w:right w:val="none" w:sz="0" w:space="0" w:color="auto"/>
          </w:divBdr>
          <w:divsChild>
            <w:div w:id="1800102568">
              <w:marLeft w:val="0"/>
              <w:marRight w:val="0"/>
              <w:marTop w:val="0"/>
              <w:marBottom w:val="180"/>
              <w:divBdr>
                <w:top w:val="none" w:sz="0" w:space="0" w:color="auto"/>
                <w:left w:val="none" w:sz="0" w:space="0" w:color="auto"/>
                <w:bottom w:val="none" w:sz="0" w:space="0" w:color="auto"/>
                <w:right w:val="none" w:sz="0" w:space="0" w:color="auto"/>
              </w:divBdr>
              <w:divsChild>
                <w:div w:id="90787445">
                  <w:marLeft w:val="0"/>
                  <w:marRight w:val="0"/>
                  <w:marTop w:val="0"/>
                  <w:marBottom w:val="0"/>
                  <w:divBdr>
                    <w:top w:val="none" w:sz="0" w:space="0" w:color="auto"/>
                    <w:left w:val="none" w:sz="0" w:space="0" w:color="auto"/>
                    <w:bottom w:val="none" w:sz="0" w:space="0" w:color="auto"/>
                    <w:right w:val="none" w:sz="0" w:space="0" w:color="auto"/>
                  </w:divBdr>
                  <w:divsChild>
                    <w:div w:id="1090471140">
                      <w:marLeft w:val="0"/>
                      <w:marRight w:val="0"/>
                      <w:marTop w:val="0"/>
                      <w:marBottom w:val="0"/>
                      <w:divBdr>
                        <w:top w:val="none" w:sz="0" w:space="0" w:color="auto"/>
                        <w:left w:val="none" w:sz="0" w:space="0" w:color="auto"/>
                        <w:bottom w:val="none" w:sz="0" w:space="0" w:color="auto"/>
                        <w:right w:val="none" w:sz="0" w:space="0" w:color="auto"/>
                      </w:divBdr>
                      <w:divsChild>
                        <w:div w:id="851720521">
                          <w:marLeft w:val="0"/>
                          <w:marRight w:val="0"/>
                          <w:marTop w:val="0"/>
                          <w:marBottom w:val="0"/>
                          <w:divBdr>
                            <w:top w:val="none" w:sz="0" w:space="0" w:color="auto"/>
                            <w:left w:val="none" w:sz="0" w:space="0" w:color="auto"/>
                            <w:bottom w:val="none" w:sz="0" w:space="0" w:color="auto"/>
                            <w:right w:val="none" w:sz="0" w:space="0" w:color="auto"/>
                          </w:divBdr>
                          <w:divsChild>
                            <w:div w:id="575357621">
                              <w:marLeft w:val="0"/>
                              <w:marRight w:val="0"/>
                              <w:marTop w:val="0"/>
                              <w:marBottom w:val="0"/>
                              <w:divBdr>
                                <w:top w:val="none" w:sz="0" w:space="0" w:color="auto"/>
                                <w:left w:val="none" w:sz="0" w:space="0" w:color="auto"/>
                                <w:bottom w:val="none" w:sz="0" w:space="0" w:color="auto"/>
                                <w:right w:val="none" w:sz="0" w:space="0" w:color="auto"/>
                              </w:divBdr>
                              <w:divsChild>
                                <w:div w:id="740981723">
                                  <w:marLeft w:val="0"/>
                                  <w:marRight w:val="0"/>
                                  <w:marTop w:val="0"/>
                                  <w:marBottom w:val="0"/>
                                  <w:divBdr>
                                    <w:top w:val="none" w:sz="0" w:space="0" w:color="auto"/>
                                    <w:left w:val="none" w:sz="0" w:space="0" w:color="auto"/>
                                    <w:bottom w:val="none" w:sz="0" w:space="0" w:color="auto"/>
                                    <w:right w:val="none" w:sz="0" w:space="0" w:color="auto"/>
                                  </w:divBdr>
                                  <w:divsChild>
                                    <w:div w:id="1307779889">
                                      <w:marLeft w:val="0"/>
                                      <w:marRight w:val="0"/>
                                      <w:marTop w:val="0"/>
                                      <w:marBottom w:val="0"/>
                                      <w:divBdr>
                                        <w:top w:val="none" w:sz="0" w:space="0" w:color="auto"/>
                                        <w:left w:val="none" w:sz="0" w:space="0" w:color="auto"/>
                                        <w:bottom w:val="none" w:sz="0" w:space="0" w:color="auto"/>
                                        <w:right w:val="none" w:sz="0" w:space="0" w:color="auto"/>
                                      </w:divBdr>
                                      <w:divsChild>
                                        <w:div w:id="8669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14642">
      <w:bodyDiv w:val="1"/>
      <w:marLeft w:val="0"/>
      <w:marRight w:val="0"/>
      <w:marTop w:val="0"/>
      <w:marBottom w:val="0"/>
      <w:divBdr>
        <w:top w:val="none" w:sz="0" w:space="0" w:color="auto"/>
        <w:left w:val="none" w:sz="0" w:space="0" w:color="auto"/>
        <w:bottom w:val="none" w:sz="0" w:space="0" w:color="auto"/>
        <w:right w:val="none" w:sz="0" w:space="0" w:color="auto"/>
      </w:divBdr>
    </w:div>
    <w:div w:id="167913383">
      <w:bodyDiv w:val="1"/>
      <w:marLeft w:val="0"/>
      <w:marRight w:val="0"/>
      <w:marTop w:val="0"/>
      <w:marBottom w:val="0"/>
      <w:divBdr>
        <w:top w:val="none" w:sz="0" w:space="0" w:color="auto"/>
        <w:left w:val="none" w:sz="0" w:space="0" w:color="auto"/>
        <w:bottom w:val="none" w:sz="0" w:space="0" w:color="auto"/>
        <w:right w:val="none" w:sz="0" w:space="0" w:color="auto"/>
      </w:divBdr>
    </w:div>
    <w:div w:id="168298874">
      <w:bodyDiv w:val="1"/>
      <w:marLeft w:val="0"/>
      <w:marRight w:val="0"/>
      <w:marTop w:val="0"/>
      <w:marBottom w:val="0"/>
      <w:divBdr>
        <w:top w:val="none" w:sz="0" w:space="0" w:color="auto"/>
        <w:left w:val="none" w:sz="0" w:space="0" w:color="auto"/>
        <w:bottom w:val="none" w:sz="0" w:space="0" w:color="auto"/>
        <w:right w:val="none" w:sz="0" w:space="0" w:color="auto"/>
      </w:divBdr>
    </w:div>
    <w:div w:id="185026484">
      <w:bodyDiv w:val="1"/>
      <w:marLeft w:val="0"/>
      <w:marRight w:val="0"/>
      <w:marTop w:val="0"/>
      <w:marBottom w:val="0"/>
      <w:divBdr>
        <w:top w:val="none" w:sz="0" w:space="0" w:color="auto"/>
        <w:left w:val="none" w:sz="0" w:space="0" w:color="auto"/>
        <w:bottom w:val="none" w:sz="0" w:space="0" w:color="auto"/>
        <w:right w:val="none" w:sz="0" w:space="0" w:color="auto"/>
      </w:divBdr>
      <w:divsChild>
        <w:div w:id="478958758">
          <w:marLeft w:val="0"/>
          <w:marRight w:val="0"/>
          <w:marTop w:val="0"/>
          <w:marBottom w:val="0"/>
          <w:divBdr>
            <w:top w:val="none" w:sz="0" w:space="0" w:color="auto"/>
            <w:left w:val="none" w:sz="0" w:space="0" w:color="auto"/>
            <w:bottom w:val="none" w:sz="0" w:space="0" w:color="auto"/>
            <w:right w:val="none" w:sz="0" w:space="0" w:color="auto"/>
          </w:divBdr>
          <w:divsChild>
            <w:div w:id="1788622816">
              <w:marLeft w:val="0"/>
              <w:marRight w:val="0"/>
              <w:marTop w:val="0"/>
              <w:marBottom w:val="0"/>
              <w:divBdr>
                <w:top w:val="none" w:sz="0" w:space="0" w:color="auto"/>
                <w:left w:val="none" w:sz="0" w:space="0" w:color="auto"/>
                <w:bottom w:val="none" w:sz="0" w:space="0" w:color="auto"/>
                <w:right w:val="none" w:sz="0" w:space="0" w:color="auto"/>
              </w:divBdr>
            </w:div>
            <w:div w:id="788819461">
              <w:marLeft w:val="0"/>
              <w:marRight w:val="0"/>
              <w:marTop w:val="0"/>
              <w:marBottom w:val="0"/>
              <w:divBdr>
                <w:top w:val="none" w:sz="0" w:space="0" w:color="auto"/>
                <w:left w:val="none" w:sz="0" w:space="0" w:color="auto"/>
                <w:bottom w:val="none" w:sz="0" w:space="0" w:color="auto"/>
                <w:right w:val="none" w:sz="0" w:space="0" w:color="auto"/>
              </w:divBdr>
            </w:div>
            <w:div w:id="1370230108">
              <w:marLeft w:val="0"/>
              <w:marRight w:val="0"/>
              <w:marTop w:val="0"/>
              <w:marBottom w:val="0"/>
              <w:divBdr>
                <w:top w:val="none" w:sz="0" w:space="0" w:color="auto"/>
                <w:left w:val="none" w:sz="0" w:space="0" w:color="auto"/>
                <w:bottom w:val="none" w:sz="0" w:space="0" w:color="auto"/>
                <w:right w:val="none" w:sz="0" w:space="0" w:color="auto"/>
              </w:divBdr>
            </w:div>
            <w:div w:id="321741483">
              <w:marLeft w:val="0"/>
              <w:marRight w:val="0"/>
              <w:marTop w:val="0"/>
              <w:marBottom w:val="0"/>
              <w:divBdr>
                <w:top w:val="none" w:sz="0" w:space="0" w:color="auto"/>
                <w:left w:val="none" w:sz="0" w:space="0" w:color="auto"/>
                <w:bottom w:val="none" w:sz="0" w:space="0" w:color="auto"/>
                <w:right w:val="none" w:sz="0" w:space="0" w:color="auto"/>
              </w:divBdr>
            </w:div>
            <w:div w:id="1698968984">
              <w:marLeft w:val="0"/>
              <w:marRight w:val="0"/>
              <w:marTop w:val="0"/>
              <w:marBottom w:val="0"/>
              <w:divBdr>
                <w:top w:val="none" w:sz="0" w:space="0" w:color="auto"/>
                <w:left w:val="none" w:sz="0" w:space="0" w:color="auto"/>
                <w:bottom w:val="none" w:sz="0" w:space="0" w:color="auto"/>
                <w:right w:val="none" w:sz="0" w:space="0" w:color="auto"/>
              </w:divBdr>
            </w:div>
            <w:div w:id="804004417">
              <w:marLeft w:val="0"/>
              <w:marRight w:val="0"/>
              <w:marTop w:val="0"/>
              <w:marBottom w:val="0"/>
              <w:divBdr>
                <w:top w:val="none" w:sz="0" w:space="0" w:color="auto"/>
                <w:left w:val="none" w:sz="0" w:space="0" w:color="auto"/>
                <w:bottom w:val="none" w:sz="0" w:space="0" w:color="auto"/>
                <w:right w:val="none" w:sz="0" w:space="0" w:color="auto"/>
              </w:divBdr>
            </w:div>
            <w:div w:id="996802927">
              <w:marLeft w:val="0"/>
              <w:marRight w:val="0"/>
              <w:marTop w:val="0"/>
              <w:marBottom w:val="0"/>
              <w:divBdr>
                <w:top w:val="none" w:sz="0" w:space="0" w:color="auto"/>
                <w:left w:val="none" w:sz="0" w:space="0" w:color="auto"/>
                <w:bottom w:val="none" w:sz="0" w:space="0" w:color="auto"/>
                <w:right w:val="none" w:sz="0" w:space="0" w:color="auto"/>
              </w:divBdr>
            </w:div>
            <w:div w:id="4401160">
              <w:marLeft w:val="0"/>
              <w:marRight w:val="0"/>
              <w:marTop w:val="0"/>
              <w:marBottom w:val="0"/>
              <w:divBdr>
                <w:top w:val="none" w:sz="0" w:space="0" w:color="auto"/>
                <w:left w:val="none" w:sz="0" w:space="0" w:color="auto"/>
                <w:bottom w:val="none" w:sz="0" w:space="0" w:color="auto"/>
                <w:right w:val="none" w:sz="0" w:space="0" w:color="auto"/>
              </w:divBdr>
            </w:div>
            <w:div w:id="1054542970">
              <w:marLeft w:val="0"/>
              <w:marRight w:val="0"/>
              <w:marTop w:val="0"/>
              <w:marBottom w:val="0"/>
              <w:divBdr>
                <w:top w:val="none" w:sz="0" w:space="0" w:color="auto"/>
                <w:left w:val="none" w:sz="0" w:space="0" w:color="auto"/>
                <w:bottom w:val="none" w:sz="0" w:space="0" w:color="auto"/>
                <w:right w:val="none" w:sz="0" w:space="0" w:color="auto"/>
              </w:divBdr>
            </w:div>
            <w:div w:id="802112123">
              <w:marLeft w:val="0"/>
              <w:marRight w:val="0"/>
              <w:marTop w:val="0"/>
              <w:marBottom w:val="0"/>
              <w:divBdr>
                <w:top w:val="none" w:sz="0" w:space="0" w:color="auto"/>
                <w:left w:val="none" w:sz="0" w:space="0" w:color="auto"/>
                <w:bottom w:val="none" w:sz="0" w:space="0" w:color="auto"/>
                <w:right w:val="none" w:sz="0" w:space="0" w:color="auto"/>
              </w:divBdr>
            </w:div>
            <w:div w:id="90318221">
              <w:marLeft w:val="0"/>
              <w:marRight w:val="0"/>
              <w:marTop w:val="0"/>
              <w:marBottom w:val="0"/>
              <w:divBdr>
                <w:top w:val="none" w:sz="0" w:space="0" w:color="auto"/>
                <w:left w:val="none" w:sz="0" w:space="0" w:color="auto"/>
                <w:bottom w:val="none" w:sz="0" w:space="0" w:color="auto"/>
                <w:right w:val="none" w:sz="0" w:space="0" w:color="auto"/>
              </w:divBdr>
            </w:div>
            <w:div w:id="307512891">
              <w:marLeft w:val="0"/>
              <w:marRight w:val="0"/>
              <w:marTop w:val="0"/>
              <w:marBottom w:val="0"/>
              <w:divBdr>
                <w:top w:val="none" w:sz="0" w:space="0" w:color="auto"/>
                <w:left w:val="none" w:sz="0" w:space="0" w:color="auto"/>
                <w:bottom w:val="none" w:sz="0" w:space="0" w:color="auto"/>
                <w:right w:val="none" w:sz="0" w:space="0" w:color="auto"/>
              </w:divBdr>
            </w:div>
            <w:div w:id="1810972201">
              <w:marLeft w:val="0"/>
              <w:marRight w:val="0"/>
              <w:marTop w:val="0"/>
              <w:marBottom w:val="0"/>
              <w:divBdr>
                <w:top w:val="none" w:sz="0" w:space="0" w:color="auto"/>
                <w:left w:val="none" w:sz="0" w:space="0" w:color="auto"/>
                <w:bottom w:val="none" w:sz="0" w:space="0" w:color="auto"/>
                <w:right w:val="none" w:sz="0" w:space="0" w:color="auto"/>
              </w:divBdr>
            </w:div>
            <w:div w:id="873464160">
              <w:marLeft w:val="0"/>
              <w:marRight w:val="0"/>
              <w:marTop w:val="0"/>
              <w:marBottom w:val="0"/>
              <w:divBdr>
                <w:top w:val="none" w:sz="0" w:space="0" w:color="auto"/>
                <w:left w:val="none" w:sz="0" w:space="0" w:color="auto"/>
                <w:bottom w:val="none" w:sz="0" w:space="0" w:color="auto"/>
                <w:right w:val="none" w:sz="0" w:space="0" w:color="auto"/>
              </w:divBdr>
            </w:div>
            <w:div w:id="1162963248">
              <w:marLeft w:val="0"/>
              <w:marRight w:val="0"/>
              <w:marTop w:val="0"/>
              <w:marBottom w:val="0"/>
              <w:divBdr>
                <w:top w:val="none" w:sz="0" w:space="0" w:color="auto"/>
                <w:left w:val="none" w:sz="0" w:space="0" w:color="auto"/>
                <w:bottom w:val="none" w:sz="0" w:space="0" w:color="auto"/>
                <w:right w:val="none" w:sz="0" w:space="0" w:color="auto"/>
              </w:divBdr>
            </w:div>
            <w:div w:id="1847475541">
              <w:marLeft w:val="0"/>
              <w:marRight w:val="0"/>
              <w:marTop w:val="0"/>
              <w:marBottom w:val="0"/>
              <w:divBdr>
                <w:top w:val="none" w:sz="0" w:space="0" w:color="auto"/>
                <w:left w:val="none" w:sz="0" w:space="0" w:color="auto"/>
                <w:bottom w:val="none" w:sz="0" w:space="0" w:color="auto"/>
                <w:right w:val="none" w:sz="0" w:space="0" w:color="auto"/>
              </w:divBdr>
            </w:div>
            <w:div w:id="2779037">
              <w:marLeft w:val="0"/>
              <w:marRight w:val="0"/>
              <w:marTop w:val="0"/>
              <w:marBottom w:val="0"/>
              <w:divBdr>
                <w:top w:val="none" w:sz="0" w:space="0" w:color="auto"/>
                <w:left w:val="none" w:sz="0" w:space="0" w:color="auto"/>
                <w:bottom w:val="none" w:sz="0" w:space="0" w:color="auto"/>
                <w:right w:val="none" w:sz="0" w:space="0" w:color="auto"/>
              </w:divBdr>
            </w:div>
            <w:div w:id="444273863">
              <w:marLeft w:val="0"/>
              <w:marRight w:val="0"/>
              <w:marTop w:val="0"/>
              <w:marBottom w:val="0"/>
              <w:divBdr>
                <w:top w:val="none" w:sz="0" w:space="0" w:color="auto"/>
                <w:left w:val="none" w:sz="0" w:space="0" w:color="auto"/>
                <w:bottom w:val="none" w:sz="0" w:space="0" w:color="auto"/>
                <w:right w:val="none" w:sz="0" w:space="0" w:color="auto"/>
              </w:divBdr>
            </w:div>
            <w:div w:id="4124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610">
      <w:bodyDiv w:val="1"/>
      <w:marLeft w:val="0"/>
      <w:marRight w:val="0"/>
      <w:marTop w:val="0"/>
      <w:marBottom w:val="0"/>
      <w:divBdr>
        <w:top w:val="none" w:sz="0" w:space="0" w:color="auto"/>
        <w:left w:val="none" w:sz="0" w:space="0" w:color="auto"/>
        <w:bottom w:val="none" w:sz="0" w:space="0" w:color="auto"/>
        <w:right w:val="none" w:sz="0" w:space="0" w:color="auto"/>
      </w:divBdr>
    </w:div>
    <w:div w:id="192770917">
      <w:bodyDiv w:val="1"/>
      <w:marLeft w:val="0"/>
      <w:marRight w:val="0"/>
      <w:marTop w:val="0"/>
      <w:marBottom w:val="0"/>
      <w:divBdr>
        <w:top w:val="none" w:sz="0" w:space="0" w:color="auto"/>
        <w:left w:val="none" w:sz="0" w:space="0" w:color="auto"/>
        <w:bottom w:val="none" w:sz="0" w:space="0" w:color="auto"/>
        <w:right w:val="none" w:sz="0" w:space="0" w:color="auto"/>
      </w:divBdr>
      <w:divsChild>
        <w:div w:id="1043991020">
          <w:marLeft w:val="0"/>
          <w:marRight w:val="0"/>
          <w:marTop w:val="100"/>
          <w:marBottom w:val="100"/>
          <w:divBdr>
            <w:top w:val="none" w:sz="0" w:space="0" w:color="auto"/>
            <w:left w:val="none" w:sz="0" w:space="0" w:color="auto"/>
            <w:bottom w:val="none" w:sz="0" w:space="0" w:color="auto"/>
            <w:right w:val="none" w:sz="0" w:space="0" w:color="auto"/>
          </w:divBdr>
          <w:divsChild>
            <w:div w:id="914627707">
              <w:marLeft w:val="0"/>
              <w:marRight w:val="0"/>
              <w:marTop w:val="0"/>
              <w:marBottom w:val="0"/>
              <w:divBdr>
                <w:top w:val="none" w:sz="0" w:space="0" w:color="auto"/>
                <w:left w:val="none" w:sz="0" w:space="0" w:color="auto"/>
                <w:bottom w:val="none" w:sz="0" w:space="0" w:color="auto"/>
                <w:right w:val="none" w:sz="0" w:space="0" w:color="auto"/>
              </w:divBdr>
              <w:divsChild>
                <w:div w:id="8819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3429">
      <w:bodyDiv w:val="1"/>
      <w:marLeft w:val="0"/>
      <w:marRight w:val="0"/>
      <w:marTop w:val="0"/>
      <w:marBottom w:val="0"/>
      <w:divBdr>
        <w:top w:val="none" w:sz="0" w:space="0" w:color="auto"/>
        <w:left w:val="none" w:sz="0" w:space="0" w:color="auto"/>
        <w:bottom w:val="none" w:sz="0" w:space="0" w:color="auto"/>
        <w:right w:val="none" w:sz="0" w:space="0" w:color="auto"/>
      </w:divBdr>
    </w:div>
    <w:div w:id="204760765">
      <w:bodyDiv w:val="1"/>
      <w:marLeft w:val="0"/>
      <w:marRight w:val="0"/>
      <w:marTop w:val="0"/>
      <w:marBottom w:val="0"/>
      <w:divBdr>
        <w:top w:val="none" w:sz="0" w:space="0" w:color="auto"/>
        <w:left w:val="none" w:sz="0" w:space="0" w:color="auto"/>
        <w:bottom w:val="none" w:sz="0" w:space="0" w:color="auto"/>
        <w:right w:val="none" w:sz="0" w:space="0" w:color="auto"/>
      </w:divBdr>
    </w:div>
    <w:div w:id="211500556">
      <w:bodyDiv w:val="1"/>
      <w:marLeft w:val="0"/>
      <w:marRight w:val="0"/>
      <w:marTop w:val="0"/>
      <w:marBottom w:val="0"/>
      <w:divBdr>
        <w:top w:val="none" w:sz="0" w:space="0" w:color="auto"/>
        <w:left w:val="none" w:sz="0" w:space="0" w:color="auto"/>
        <w:bottom w:val="none" w:sz="0" w:space="0" w:color="auto"/>
        <w:right w:val="none" w:sz="0" w:space="0" w:color="auto"/>
      </w:divBdr>
    </w:div>
    <w:div w:id="221908228">
      <w:bodyDiv w:val="1"/>
      <w:marLeft w:val="0"/>
      <w:marRight w:val="0"/>
      <w:marTop w:val="0"/>
      <w:marBottom w:val="0"/>
      <w:divBdr>
        <w:top w:val="none" w:sz="0" w:space="0" w:color="auto"/>
        <w:left w:val="none" w:sz="0" w:space="0" w:color="auto"/>
        <w:bottom w:val="none" w:sz="0" w:space="0" w:color="auto"/>
        <w:right w:val="none" w:sz="0" w:space="0" w:color="auto"/>
      </w:divBdr>
    </w:div>
    <w:div w:id="230779261">
      <w:bodyDiv w:val="1"/>
      <w:marLeft w:val="0"/>
      <w:marRight w:val="0"/>
      <w:marTop w:val="0"/>
      <w:marBottom w:val="0"/>
      <w:divBdr>
        <w:top w:val="none" w:sz="0" w:space="0" w:color="auto"/>
        <w:left w:val="none" w:sz="0" w:space="0" w:color="auto"/>
        <w:bottom w:val="none" w:sz="0" w:space="0" w:color="auto"/>
        <w:right w:val="none" w:sz="0" w:space="0" w:color="auto"/>
      </w:divBdr>
    </w:div>
    <w:div w:id="236860496">
      <w:bodyDiv w:val="1"/>
      <w:marLeft w:val="0"/>
      <w:marRight w:val="0"/>
      <w:marTop w:val="0"/>
      <w:marBottom w:val="0"/>
      <w:divBdr>
        <w:top w:val="none" w:sz="0" w:space="0" w:color="auto"/>
        <w:left w:val="none" w:sz="0" w:space="0" w:color="auto"/>
        <w:bottom w:val="none" w:sz="0" w:space="0" w:color="auto"/>
        <w:right w:val="none" w:sz="0" w:space="0" w:color="auto"/>
      </w:divBdr>
    </w:div>
    <w:div w:id="258755087">
      <w:bodyDiv w:val="1"/>
      <w:marLeft w:val="0"/>
      <w:marRight w:val="0"/>
      <w:marTop w:val="0"/>
      <w:marBottom w:val="0"/>
      <w:divBdr>
        <w:top w:val="none" w:sz="0" w:space="0" w:color="auto"/>
        <w:left w:val="none" w:sz="0" w:space="0" w:color="auto"/>
        <w:bottom w:val="none" w:sz="0" w:space="0" w:color="auto"/>
        <w:right w:val="none" w:sz="0" w:space="0" w:color="auto"/>
      </w:divBdr>
    </w:div>
    <w:div w:id="264654518">
      <w:bodyDiv w:val="1"/>
      <w:marLeft w:val="0"/>
      <w:marRight w:val="0"/>
      <w:marTop w:val="0"/>
      <w:marBottom w:val="0"/>
      <w:divBdr>
        <w:top w:val="none" w:sz="0" w:space="0" w:color="auto"/>
        <w:left w:val="none" w:sz="0" w:space="0" w:color="auto"/>
        <w:bottom w:val="none" w:sz="0" w:space="0" w:color="auto"/>
        <w:right w:val="none" w:sz="0" w:space="0" w:color="auto"/>
      </w:divBdr>
    </w:div>
    <w:div w:id="272254406">
      <w:bodyDiv w:val="1"/>
      <w:marLeft w:val="0"/>
      <w:marRight w:val="0"/>
      <w:marTop w:val="0"/>
      <w:marBottom w:val="0"/>
      <w:divBdr>
        <w:top w:val="none" w:sz="0" w:space="0" w:color="auto"/>
        <w:left w:val="none" w:sz="0" w:space="0" w:color="auto"/>
        <w:bottom w:val="none" w:sz="0" w:space="0" w:color="auto"/>
        <w:right w:val="none" w:sz="0" w:space="0" w:color="auto"/>
      </w:divBdr>
    </w:div>
    <w:div w:id="274674921">
      <w:bodyDiv w:val="1"/>
      <w:marLeft w:val="0"/>
      <w:marRight w:val="0"/>
      <w:marTop w:val="0"/>
      <w:marBottom w:val="0"/>
      <w:divBdr>
        <w:top w:val="none" w:sz="0" w:space="0" w:color="auto"/>
        <w:left w:val="none" w:sz="0" w:space="0" w:color="auto"/>
        <w:bottom w:val="none" w:sz="0" w:space="0" w:color="auto"/>
        <w:right w:val="none" w:sz="0" w:space="0" w:color="auto"/>
      </w:divBdr>
    </w:div>
    <w:div w:id="276177819">
      <w:bodyDiv w:val="1"/>
      <w:marLeft w:val="0"/>
      <w:marRight w:val="0"/>
      <w:marTop w:val="0"/>
      <w:marBottom w:val="0"/>
      <w:divBdr>
        <w:top w:val="none" w:sz="0" w:space="0" w:color="auto"/>
        <w:left w:val="none" w:sz="0" w:space="0" w:color="auto"/>
        <w:bottom w:val="none" w:sz="0" w:space="0" w:color="auto"/>
        <w:right w:val="none" w:sz="0" w:space="0" w:color="auto"/>
      </w:divBdr>
    </w:div>
    <w:div w:id="304772751">
      <w:bodyDiv w:val="1"/>
      <w:marLeft w:val="0"/>
      <w:marRight w:val="0"/>
      <w:marTop w:val="0"/>
      <w:marBottom w:val="0"/>
      <w:divBdr>
        <w:top w:val="none" w:sz="0" w:space="0" w:color="auto"/>
        <w:left w:val="none" w:sz="0" w:space="0" w:color="auto"/>
        <w:bottom w:val="none" w:sz="0" w:space="0" w:color="auto"/>
        <w:right w:val="none" w:sz="0" w:space="0" w:color="auto"/>
      </w:divBdr>
    </w:div>
    <w:div w:id="326910115">
      <w:bodyDiv w:val="1"/>
      <w:marLeft w:val="0"/>
      <w:marRight w:val="0"/>
      <w:marTop w:val="0"/>
      <w:marBottom w:val="0"/>
      <w:divBdr>
        <w:top w:val="none" w:sz="0" w:space="0" w:color="auto"/>
        <w:left w:val="none" w:sz="0" w:space="0" w:color="auto"/>
        <w:bottom w:val="none" w:sz="0" w:space="0" w:color="auto"/>
        <w:right w:val="none" w:sz="0" w:space="0" w:color="auto"/>
      </w:divBdr>
    </w:div>
    <w:div w:id="342362273">
      <w:bodyDiv w:val="1"/>
      <w:marLeft w:val="0"/>
      <w:marRight w:val="0"/>
      <w:marTop w:val="0"/>
      <w:marBottom w:val="0"/>
      <w:divBdr>
        <w:top w:val="none" w:sz="0" w:space="0" w:color="auto"/>
        <w:left w:val="none" w:sz="0" w:space="0" w:color="auto"/>
        <w:bottom w:val="none" w:sz="0" w:space="0" w:color="auto"/>
        <w:right w:val="none" w:sz="0" w:space="0" w:color="auto"/>
      </w:divBdr>
    </w:div>
    <w:div w:id="356850119">
      <w:bodyDiv w:val="1"/>
      <w:marLeft w:val="0"/>
      <w:marRight w:val="0"/>
      <w:marTop w:val="0"/>
      <w:marBottom w:val="0"/>
      <w:divBdr>
        <w:top w:val="none" w:sz="0" w:space="0" w:color="auto"/>
        <w:left w:val="none" w:sz="0" w:space="0" w:color="auto"/>
        <w:bottom w:val="none" w:sz="0" w:space="0" w:color="auto"/>
        <w:right w:val="none" w:sz="0" w:space="0" w:color="auto"/>
      </w:divBdr>
    </w:div>
    <w:div w:id="357125539">
      <w:bodyDiv w:val="1"/>
      <w:marLeft w:val="0"/>
      <w:marRight w:val="0"/>
      <w:marTop w:val="0"/>
      <w:marBottom w:val="0"/>
      <w:divBdr>
        <w:top w:val="none" w:sz="0" w:space="0" w:color="auto"/>
        <w:left w:val="none" w:sz="0" w:space="0" w:color="auto"/>
        <w:bottom w:val="none" w:sz="0" w:space="0" w:color="auto"/>
        <w:right w:val="none" w:sz="0" w:space="0" w:color="auto"/>
      </w:divBdr>
    </w:div>
    <w:div w:id="366106837">
      <w:bodyDiv w:val="1"/>
      <w:marLeft w:val="0"/>
      <w:marRight w:val="0"/>
      <w:marTop w:val="0"/>
      <w:marBottom w:val="0"/>
      <w:divBdr>
        <w:top w:val="none" w:sz="0" w:space="0" w:color="auto"/>
        <w:left w:val="none" w:sz="0" w:space="0" w:color="auto"/>
        <w:bottom w:val="none" w:sz="0" w:space="0" w:color="auto"/>
        <w:right w:val="none" w:sz="0" w:space="0" w:color="auto"/>
      </w:divBdr>
    </w:div>
    <w:div w:id="394396483">
      <w:bodyDiv w:val="1"/>
      <w:marLeft w:val="0"/>
      <w:marRight w:val="0"/>
      <w:marTop w:val="0"/>
      <w:marBottom w:val="0"/>
      <w:divBdr>
        <w:top w:val="none" w:sz="0" w:space="0" w:color="auto"/>
        <w:left w:val="none" w:sz="0" w:space="0" w:color="auto"/>
        <w:bottom w:val="none" w:sz="0" w:space="0" w:color="auto"/>
        <w:right w:val="none" w:sz="0" w:space="0" w:color="auto"/>
      </w:divBdr>
      <w:divsChild>
        <w:div w:id="42488702">
          <w:marLeft w:val="0"/>
          <w:marRight w:val="0"/>
          <w:marTop w:val="0"/>
          <w:marBottom w:val="0"/>
          <w:divBdr>
            <w:top w:val="none" w:sz="0" w:space="0" w:color="auto"/>
            <w:left w:val="none" w:sz="0" w:space="0" w:color="auto"/>
            <w:bottom w:val="none" w:sz="0" w:space="0" w:color="auto"/>
            <w:right w:val="none" w:sz="0" w:space="0" w:color="auto"/>
          </w:divBdr>
          <w:divsChild>
            <w:div w:id="2046904615">
              <w:marLeft w:val="0"/>
              <w:marRight w:val="0"/>
              <w:marTop w:val="0"/>
              <w:marBottom w:val="0"/>
              <w:divBdr>
                <w:top w:val="none" w:sz="0" w:space="0" w:color="auto"/>
                <w:left w:val="none" w:sz="0" w:space="0" w:color="auto"/>
                <w:bottom w:val="none" w:sz="0" w:space="0" w:color="auto"/>
                <w:right w:val="none" w:sz="0" w:space="0" w:color="auto"/>
              </w:divBdr>
              <w:divsChild>
                <w:div w:id="951398783">
                  <w:marLeft w:val="0"/>
                  <w:marRight w:val="0"/>
                  <w:marTop w:val="0"/>
                  <w:marBottom w:val="0"/>
                  <w:divBdr>
                    <w:top w:val="none" w:sz="0" w:space="0" w:color="auto"/>
                    <w:left w:val="none" w:sz="0" w:space="0" w:color="auto"/>
                    <w:bottom w:val="none" w:sz="0" w:space="0" w:color="auto"/>
                    <w:right w:val="none" w:sz="0" w:space="0" w:color="auto"/>
                  </w:divBdr>
                  <w:divsChild>
                    <w:div w:id="350448238">
                      <w:marLeft w:val="0"/>
                      <w:marRight w:val="0"/>
                      <w:marTop w:val="0"/>
                      <w:marBottom w:val="0"/>
                      <w:divBdr>
                        <w:top w:val="none" w:sz="0" w:space="0" w:color="auto"/>
                        <w:left w:val="none" w:sz="0" w:space="0" w:color="auto"/>
                        <w:bottom w:val="none" w:sz="0" w:space="0" w:color="auto"/>
                        <w:right w:val="none" w:sz="0" w:space="0" w:color="auto"/>
                      </w:divBdr>
                      <w:divsChild>
                        <w:div w:id="1461534765">
                          <w:marLeft w:val="0"/>
                          <w:marRight w:val="0"/>
                          <w:marTop w:val="0"/>
                          <w:marBottom w:val="0"/>
                          <w:divBdr>
                            <w:top w:val="none" w:sz="0" w:space="0" w:color="auto"/>
                            <w:left w:val="none" w:sz="0" w:space="0" w:color="auto"/>
                            <w:bottom w:val="none" w:sz="0" w:space="0" w:color="auto"/>
                            <w:right w:val="none" w:sz="0" w:space="0" w:color="auto"/>
                          </w:divBdr>
                          <w:divsChild>
                            <w:div w:id="865871847">
                              <w:marLeft w:val="0"/>
                              <w:marRight w:val="0"/>
                              <w:marTop w:val="0"/>
                              <w:marBottom w:val="0"/>
                              <w:divBdr>
                                <w:top w:val="none" w:sz="0" w:space="0" w:color="auto"/>
                                <w:left w:val="none" w:sz="0" w:space="0" w:color="auto"/>
                                <w:bottom w:val="none" w:sz="0" w:space="0" w:color="auto"/>
                                <w:right w:val="none" w:sz="0" w:space="0" w:color="auto"/>
                              </w:divBdr>
                              <w:divsChild>
                                <w:div w:id="18766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364982">
      <w:bodyDiv w:val="1"/>
      <w:marLeft w:val="0"/>
      <w:marRight w:val="0"/>
      <w:marTop w:val="0"/>
      <w:marBottom w:val="0"/>
      <w:divBdr>
        <w:top w:val="none" w:sz="0" w:space="0" w:color="auto"/>
        <w:left w:val="none" w:sz="0" w:space="0" w:color="auto"/>
        <w:bottom w:val="none" w:sz="0" w:space="0" w:color="auto"/>
        <w:right w:val="none" w:sz="0" w:space="0" w:color="auto"/>
      </w:divBdr>
      <w:divsChild>
        <w:div w:id="1693721677">
          <w:marLeft w:val="0"/>
          <w:marRight w:val="0"/>
          <w:marTop w:val="0"/>
          <w:marBottom w:val="180"/>
          <w:divBdr>
            <w:top w:val="none" w:sz="0" w:space="0" w:color="auto"/>
            <w:left w:val="none" w:sz="0" w:space="0" w:color="auto"/>
            <w:bottom w:val="none" w:sz="0" w:space="0" w:color="auto"/>
            <w:right w:val="none" w:sz="0" w:space="0" w:color="auto"/>
          </w:divBdr>
          <w:divsChild>
            <w:div w:id="565799556">
              <w:marLeft w:val="0"/>
              <w:marRight w:val="0"/>
              <w:marTop w:val="0"/>
              <w:marBottom w:val="0"/>
              <w:divBdr>
                <w:top w:val="none" w:sz="0" w:space="0" w:color="auto"/>
                <w:left w:val="none" w:sz="0" w:space="0" w:color="auto"/>
                <w:bottom w:val="none" w:sz="0" w:space="0" w:color="auto"/>
                <w:right w:val="none" w:sz="0" w:space="0" w:color="auto"/>
              </w:divBdr>
              <w:divsChild>
                <w:div w:id="1512377416">
                  <w:marLeft w:val="0"/>
                  <w:marRight w:val="0"/>
                  <w:marTop w:val="0"/>
                  <w:marBottom w:val="0"/>
                  <w:divBdr>
                    <w:top w:val="none" w:sz="0" w:space="0" w:color="auto"/>
                    <w:left w:val="none" w:sz="0" w:space="0" w:color="auto"/>
                    <w:bottom w:val="none" w:sz="0" w:space="0" w:color="auto"/>
                    <w:right w:val="none" w:sz="0" w:space="0" w:color="auto"/>
                  </w:divBdr>
                  <w:divsChild>
                    <w:div w:id="329799828">
                      <w:marLeft w:val="0"/>
                      <w:marRight w:val="0"/>
                      <w:marTop w:val="0"/>
                      <w:marBottom w:val="0"/>
                      <w:divBdr>
                        <w:top w:val="none" w:sz="0" w:space="0" w:color="auto"/>
                        <w:left w:val="none" w:sz="0" w:space="0" w:color="auto"/>
                        <w:bottom w:val="none" w:sz="0" w:space="0" w:color="auto"/>
                        <w:right w:val="none" w:sz="0" w:space="0" w:color="auto"/>
                      </w:divBdr>
                      <w:divsChild>
                        <w:div w:id="1684628040">
                          <w:marLeft w:val="0"/>
                          <w:marRight w:val="0"/>
                          <w:marTop w:val="0"/>
                          <w:marBottom w:val="0"/>
                          <w:divBdr>
                            <w:top w:val="none" w:sz="0" w:space="0" w:color="auto"/>
                            <w:left w:val="none" w:sz="0" w:space="0" w:color="auto"/>
                            <w:bottom w:val="none" w:sz="0" w:space="0" w:color="auto"/>
                            <w:right w:val="none" w:sz="0" w:space="0" w:color="auto"/>
                          </w:divBdr>
                          <w:divsChild>
                            <w:div w:id="523060962">
                              <w:marLeft w:val="0"/>
                              <w:marRight w:val="0"/>
                              <w:marTop w:val="0"/>
                              <w:marBottom w:val="0"/>
                              <w:divBdr>
                                <w:top w:val="none" w:sz="0" w:space="0" w:color="auto"/>
                                <w:left w:val="none" w:sz="0" w:space="0" w:color="auto"/>
                                <w:bottom w:val="none" w:sz="0" w:space="0" w:color="auto"/>
                                <w:right w:val="none" w:sz="0" w:space="0" w:color="auto"/>
                              </w:divBdr>
                              <w:divsChild>
                                <w:div w:id="1469854948">
                                  <w:marLeft w:val="0"/>
                                  <w:marRight w:val="0"/>
                                  <w:marTop w:val="0"/>
                                  <w:marBottom w:val="0"/>
                                  <w:divBdr>
                                    <w:top w:val="none" w:sz="0" w:space="0" w:color="auto"/>
                                    <w:left w:val="none" w:sz="0" w:space="0" w:color="auto"/>
                                    <w:bottom w:val="none" w:sz="0" w:space="0" w:color="auto"/>
                                    <w:right w:val="none" w:sz="0" w:space="0" w:color="auto"/>
                                  </w:divBdr>
                                  <w:divsChild>
                                    <w:div w:id="212056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907878">
      <w:bodyDiv w:val="1"/>
      <w:marLeft w:val="0"/>
      <w:marRight w:val="0"/>
      <w:marTop w:val="0"/>
      <w:marBottom w:val="0"/>
      <w:divBdr>
        <w:top w:val="none" w:sz="0" w:space="0" w:color="auto"/>
        <w:left w:val="none" w:sz="0" w:space="0" w:color="auto"/>
        <w:bottom w:val="none" w:sz="0" w:space="0" w:color="auto"/>
        <w:right w:val="none" w:sz="0" w:space="0" w:color="auto"/>
      </w:divBdr>
    </w:div>
    <w:div w:id="405542980">
      <w:bodyDiv w:val="1"/>
      <w:marLeft w:val="0"/>
      <w:marRight w:val="0"/>
      <w:marTop w:val="0"/>
      <w:marBottom w:val="0"/>
      <w:divBdr>
        <w:top w:val="none" w:sz="0" w:space="0" w:color="auto"/>
        <w:left w:val="none" w:sz="0" w:space="0" w:color="auto"/>
        <w:bottom w:val="none" w:sz="0" w:space="0" w:color="auto"/>
        <w:right w:val="none" w:sz="0" w:space="0" w:color="auto"/>
      </w:divBdr>
    </w:div>
    <w:div w:id="417602877">
      <w:bodyDiv w:val="1"/>
      <w:marLeft w:val="0"/>
      <w:marRight w:val="0"/>
      <w:marTop w:val="0"/>
      <w:marBottom w:val="0"/>
      <w:divBdr>
        <w:top w:val="none" w:sz="0" w:space="0" w:color="auto"/>
        <w:left w:val="none" w:sz="0" w:space="0" w:color="auto"/>
        <w:bottom w:val="none" w:sz="0" w:space="0" w:color="auto"/>
        <w:right w:val="none" w:sz="0" w:space="0" w:color="auto"/>
      </w:divBdr>
    </w:div>
    <w:div w:id="419449920">
      <w:bodyDiv w:val="1"/>
      <w:marLeft w:val="0"/>
      <w:marRight w:val="0"/>
      <w:marTop w:val="0"/>
      <w:marBottom w:val="0"/>
      <w:divBdr>
        <w:top w:val="none" w:sz="0" w:space="0" w:color="auto"/>
        <w:left w:val="none" w:sz="0" w:space="0" w:color="auto"/>
        <w:bottom w:val="none" w:sz="0" w:space="0" w:color="auto"/>
        <w:right w:val="none" w:sz="0" w:space="0" w:color="auto"/>
      </w:divBdr>
    </w:div>
    <w:div w:id="429476394">
      <w:bodyDiv w:val="1"/>
      <w:marLeft w:val="0"/>
      <w:marRight w:val="0"/>
      <w:marTop w:val="0"/>
      <w:marBottom w:val="0"/>
      <w:divBdr>
        <w:top w:val="none" w:sz="0" w:space="0" w:color="auto"/>
        <w:left w:val="none" w:sz="0" w:space="0" w:color="auto"/>
        <w:bottom w:val="none" w:sz="0" w:space="0" w:color="auto"/>
        <w:right w:val="none" w:sz="0" w:space="0" w:color="auto"/>
      </w:divBdr>
    </w:div>
    <w:div w:id="430009973">
      <w:bodyDiv w:val="1"/>
      <w:marLeft w:val="0"/>
      <w:marRight w:val="0"/>
      <w:marTop w:val="0"/>
      <w:marBottom w:val="0"/>
      <w:divBdr>
        <w:top w:val="none" w:sz="0" w:space="0" w:color="auto"/>
        <w:left w:val="none" w:sz="0" w:space="0" w:color="auto"/>
        <w:bottom w:val="none" w:sz="0" w:space="0" w:color="auto"/>
        <w:right w:val="none" w:sz="0" w:space="0" w:color="auto"/>
      </w:divBdr>
    </w:div>
    <w:div w:id="432014783">
      <w:bodyDiv w:val="1"/>
      <w:marLeft w:val="0"/>
      <w:marRight w:val="0"/>
      <w:marTop w:val="0"/>
      <w:marBottom w:val="0"/>
      <w:divBdr>
        <w:top w:val="none" w:sz="0" w:space="0" w:color="auto"/>
        <w:left w:val="none" w:sz="0" w:space="0" w:color="auto"/>
        <w:bottom w:val="none" w:sz="0" w:space="0" w:color="auto"/>
        <w:right w:val="none" w:sz="0" w:space="0" w:color="auto"/>
      </w:divBdr>
      <w:divsChild>
        <w:div w:id="2064329728">
          <w:marLeft w:val="660"/>
          <w:marRight w:val="660"/>
          <w:marTop w:val="0"/>
          <w:marBottom w:val="360"/>
          <w:divBdr>
            <w:top w:val="none" w:sz="0" w:space="0" w:color="auto"/>
            <w:left w:val="none" w:sz="0" w:space="0" w:color="auto"/>
            <w:bottom w:val="none" w:sz="0" w:space="0" w:color="auto"/>
            <w:right w:val="none" w:sz="0" w:space="0" w:color="auto"/>
          </w:divBdr>
          <w:divsChild>
            <w:div w:id="1714765071">
              <w:marLeft w:val="0"/>
              <w:marRight w:val="0"/>
              <w:marTop w:val="0"/>
              <w:marBottom w:val="0"/>
              <w:divBdr>
                <w:top w:val="none" w:sz="0" w:space="0" w:color="auto"/>
                <w:left w:val="none" w:sz="0" w:space="0" w:color="auto"/>
                <w:bottom w:val="none" w:sz="0" w:space="0" w:color="auto"/>
                <w:right w:val="none" w:sz="0" w:space="0" w:color="auto"/>
              </w:divBdr>
              <w:divsChild>
                <w:div w:id="760760031">
                  <w:marLeft w:val="0"/>
                  <w:marRight w:val="0"/>
                  <w:marTop w:val="0"/>
                  <w:marBottom w:val="0"/>
                  <w:divBdr>
                    <w:top w:val="none" w:sz="0" w:space="0" w:color="auto"/>
                    <w:left w:val="none" w:sz="0" w:space="0" w:color="auto"/>
                    <w:bottom w:val="none" w:sz="0" w:space="0" w:color="auto"/>
                    <w:right w:val="none" w:sz="0" w:space="0" w:color="auto"/>
                  </w:divBdr>
                  <w:divsChild>
                    <w:div w:id="6340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974013">
      <w:bodyDiv w:val="1"/>
      <w:marLeft w:val="0"/>
      <w:marRight w:val="0"/>
      <w:marTop w:val="0"/>
      <w:marBottom w:val="0"/>
      <w:divBdr>
        <w:top w:val="none" w:sz="0" w:space="0" w:color="auto"/>
        <w:left w:val="none" w:sz="0" w:space="0" w:color="auto"/>
        <w:bottom w:val="none" w:sz="0" w:space="0" w:color="auto"/>
        <w:right w:val="none" w:sz="0" w:space="0" w:color="auto"/>
      </w:divBdr>
    </w:div>
    <w:div w:id="448167714">
      <w:bodyDiv w:val="1"/>
      <w:marLeft w:val="0"/>
      <w:marRight w:val="0"/>
      <w:marTop w:val="0"/>
      <w:marBottom w:val="0"/>
      <w:divBdr>
        <w:top w:val="none" w:sz="0" w:space="0" w:color="auto"/>
        <w:left w:val="none" w:sz="0" w:space="0" w:color="auto"/>
        <w:bottom w:val="none" w:sz="0" w:space="0" w:color="auto"/>
        <w:right w:val="none" w:sz="0" w:space="0" w:color="auto"/>
      </w:divBdr>
    </w:div>
    <w:div w:id="454981376">
      <w:bodyDiv w:val="1"/>
      <w:marLeft w:val="0"/>
      <w:marRight w:val="0"/>
      <w:marTop w:val="0"/>
      <w:marBottom w:val="0"/>
      <w:divBdr>
        <w:top w:val="none" w:sz="0" w:space="0" w:color="auto"/>
        <w:left w:val="none" w:sz="0" w:space="0" w:color="auto"/>
        <w:bottom w:val="none" w:sz="0" w:space="0" w:color="auto"/>
        <w:right w:val="none" w:sz="0" w:space="0" w:color="auto"/>
      </w:divBdr>
    </w:div>
    <w:div w:id="473377093">
      <w:bodyDiv w:val="1"/>
      <w:marLeft w:val="0"/>
      <w:marRight w:val="0"/>
      <w:marTop w:val="0"/>
      <w:marBottom w:val="0"/>
      <w:divBdr>
        <w:top w:val="none" w:sz="0" w:space="0" w:color="auto"/>
        <w:left w:val="none" w:sz="0" w:space="0" w:color="auto"/>
        <w:bottom w:val="none" w:sz="0" w:space="0" w:color="auto"/>
        <w:right w:val="none" w:sz="0" w:space="0" w:color="auto"/>
      </w:divBdr>
    </w:div>
    <w:div w:id="500973954">
      <w:bodyDiv w:val="1"/>
      <w:marLeft w:val="0"/>
      <w:marRight w:val="0"/>
      <w:marTop w:val="0"/>
      <w:marBottom w:val="0"/>
      <w:divBdr>
        <w:top w:val="none" w:sz="0" w:space="0" w:color="auto"/>
        <w:left w:val="none" w:sz="0" w:space="0" w:color="auto"/>
        <w:bottom w:val="none" w:sz="0" w:space="0" w:color="auto"/>
        <w:right w:val="none" w:sz="0" w:space="0" w:color="auto"/>
      </w:divBdr>
    </w:div>
    <w:div w:id="505169137">
      <w:bodyDiv w:val="1"/>
      <w:marLeft w:val="0"/>
      <w:marRight w:val="0"/>
      <w:marTop w:val="0"/>
      <w:marBottom w:val="0"/>
      <w:divBdr>
        <w:top w:val="none" w:sz="0" w:space="0" w:color="auto"/>
        <w:left w:val="none" w:sz="0" w:space="0" w:color="auto"/>
        <w:bottom w:val="none" w:sz="0" w:space="0" w:color="auto"/>
        <w:right w:val="none" w:sz="0" w:space="0" w:color="auto"/>
      </w:divBdr>
    </w:div>
    <w:div w:id="508645865">
      <w:bodyDiv w:val="1"/>
      <w:marLeft w:val="0"/>
      <w:marRight w:val="0"/>
      <w:marTop w:val="0"/>
      <w:marBottom w:val="0"/>
      <w:divBdr>
        <w:top w:val="none" w:sz="0" w:space="0" w:color="auto"/>
        <w:left w:val="none" w:sz="0" w:space="0" w:color="auto"/>
        <w:bottom w:val="none" w:sz="0" w:space="0" w:color="auto"/>
        <w:right w:val="none" w:sz="0" w:space="0" w:color="auto"/>
      </w:divBdr>
    </w:div>
    <w:div w:id="509610312">
      <w:bodyDiv w:val="1"/>
      <w:marLeft w:val="0"/>
      <w:marRight w:val="0"/>
      <w:marTop w:val="0"/>
      <w:marBottom w:val="0"/>
      <w:divBdr>
        <w:top w:val="none" w:sz="0" w:space="0" w:color="auto"/>
        <w:left w:val="none" w:sz="0" w:space="0" w:color="auto"/>
        <w:bottom w:val="none" w:sz="0" w:space="0" w:color="auto"/>
        <w:right w:val="none" w:sz="0" w:space="0" w:color="auto"/>
      </w:divBdr>
      <w:divsChild>
        <w:div w:id="888951708">
          <w:marLeft w:val="0"/>
          <w:marRight w:val="0"/>
          <w:marTop w:val="0"/>
          <w:marBottom w:val="0"/>
          <w:divBdr>
            <w:top w:val="none" w:sz="0" w:space="0" w:color="auto"/>
            <w:left w:val="none" w:sz="0" w:space="0" w:color="auto"/>
            <w:bottom w:val="none" w:sz="0" w:space="0" w:color="auto"/>
            <w:right w:val="none" w:sz="0" w:space="0" w:color="auto"/>
          </w:divBdr>
          <w:divsChild>
            <w:div w:id="235870473">
              <w:marLeft w:val="0"/>
              <w:marRight w:val="0"/>
              <w:marTop w:val="0"/>
              <w:marBottom w:val="0"/>
              <w:divBdr>
                <w:top w:val="none" w:sz="0" w:space="0" w:color="auto"/>
                <w:left w:val="none" w:sz="0" w:space="0" w:color="auto"/>
                <w:bottom w:val="none" w:sz="0" w:space="0" w:color="auto"/>
                <w:right w:val="none" w:sz="0" w:space="0" w:color="auto"/>
              </w:divBdr>
            </w:div>
            <w:div w:id="1990475389">
              <w:marLeft w:val="0"/>
              <w:marRight w:val="0"/>
              <w:marTop w:val="0"/>
              <w:marBottom w:val="0"/>
              <w:divBdr>
                <w:top w:val="none" w:sz="0" w:space="0" w:color="auto"/>
                <w:left w:val="none" w:sz="0" w:space="0" w:color="auto"/>
                <w:bottom w:val="none" w:sz="0" w:space="0" w:color="auto"/>
                <w:right w:val="none" w:sz="0" w:space="0" w:color="auto"/>
              </w:divBdr>
            </w:div>
            <w:div w:id="1682657042">
              <w:marLeft w:val="0"/>
              <w:marRight w:val="0"/>
              <w:marTop w:val="0"/>
              <w:marBottom w:val="0"/>
              <w:divBdr>
                <w:top w:val="none" w:sz="0" w:space="0" w:color="auto"/>
                <w:left w:val="none" w:sz="0" w:space="0" w:color="auto"/>
                <w:bottom w:val="none" w:sz="0" w:space="0" w:color="auto"/>
                <w:right w:val="none" w:sz="0" w:space="0" w:color="auto"/>
              </w:divBdr>
            </w:div>
            <w:div w:id="124280125">
              <w:marLeft w:val="0"/>
              <w:marRight w:val="0"/>
              <w:marTop w:val="0"/>
              <w:marBottom w:val="0"/>
              <w:divBdr>
                <w:top w:val="none" w:sz="0" w:space="0" w:color="auto"/>
                <w:left w:val="none" w:sz="0" w:space="0" w:color="auto"/>
                <w:bottom w:val="none" w:sz="0" w:space="0" w:color="auto"/>
                <w:right w:val="none" w:sz="0" w:space="0" w:color="auto"/>
              </w:divBdr>
            </w:div>
            <w:div w:id="2123066773">
              <w:marLeft w:val="0"/>
              <w:marRight w:val="0"/>
              <w:marTop w:val="0"/>
              <w:marBottom w:val="0"/>
              <w:divBdr>
                <w:top w:val="none" w:sz="0" w:space="0" w:color="auto"/>
                <w:left w:val="none" w:sz="0" w:space="0" w:color="auto"/>
                <w:bottom w:val="none" w:sz="0" w:space="0" w:color="auto"/>
                <w:right w:val="none" w:sz="0" w:space="0" w:color="auto"/>
              </w:divBdr>
            </w:div>
            <w:div w:id="253173274">
              <w:marLeft w:val="0"/>
              <w:marRight w:val="0"/>
              <w:marTop w:val="0"/>
              <w:marBottom w:val="0"/>
              <w:divBdr>
                <w:top w:val="none" w:sz="0" w:space="0" w:color="auto"/>
                <w:left w:val="none" w:sz="0" w:space="0" w:color="auto"/>
                <w:bottom w:val="none" w:sz="0" w:space="0" w:color="auto"/>
                <w:right w:val="none" w:sz="0" w:space="0" w:color="auto"/>
              </w:divBdr>
            </w:div>
            <w:div w:id="1714036465">
              <w:marLeft w:val="0"/>
              <w:marRight w:val="0"/>
              <w:marTop w:val="0"/>
              <w:marBottom w:val="0"/>
              <w:divBdr>
                <w:top w:val="none" w:sz="0" w:space="0" w:color="auto"/>
                <w:left w:val="none" w:sz="0" w:space="0" w:color="auto"/>
                <w:bottom w:val="none" w:sz="0" w:space="0" w:color="auto"/>
                <w:right w:val="none" w:sz="0" w:space="0" w:color="auto"/>
              </w:divBdr>
            </w:div>
            <w:div w:id="210574974">
              <w:marLeft w:val="0"/>
              <w:marRight w:val="0"/>
              <w:marTop w:val="0"/>
              <w:marBottom w:val="0"/>
              <w:divBdr>
                <w:top w:val="none" w:sz="0" w:space="0" w:color="auto"/>
                <w:left w:val="none" w:sz="0" w:space="0" w:color="auto"/>
                <w:bottom w:val="none" w:sz="0" w:space="0" w:color="auto"/>
                <w:right w:val="none" w:sz="0" w:space="0" w:color="auto"/>
              </w:divBdr>
            </w:div>
            <w:div w:id="1678776539">
              <w:marLeft w:val="0"/>
              <w:marRight w:val="0"/>
              <w:marTop w:val="0"/>
              <w:marBottom w:val="0"/>
              <w:divBdr>
                <w:top w:val="none" w:sz="0" w:space="0" w:color="auto"/>
                <w:left w:val="none" w:sz="0" w:space="0" w:color="auto"/>
                <w:bottom w:val="none" w:sz="0" w:space="0" w:color="auto"/>
                <w:right w:val="none" w:sz="0" w:space="0" w:color="auto"/>
              </w:divBdr>
            </w:div>
            <w:div w:id="638844976">
              <w:marLeft w:val="0"/>
              <w:marRight w:val="0"/>
              <w:marTop w:val="0"/>
              <w:marBottom w:val="0"/>
              <w:divBdr>
                <w:top w:val="none" w:sz="0" w:space="0" w:color="auto"/>
                <w:left w:val="none" w:sz="0" w:space="0" w:color="auto"/>
                <w:bottom w:val="none" w:sz="0" w:space="0" w:color="auto"/>
                <w:right w:val="none" w:sz="0" w:space="0" w:color="auto"/>
              </w:divBdr>
            </w:div>
            <w:div w:id="1244409431">
              <w:marLeft w:val="0"/>
              <w:marRight w:val="0"/>
              <w:marTop w:val="0"/>
              <w:marBottom w:val="0"/>
              <w:divBdr>
                <w:top w:val="none" w:sz="0" w:space="0" w:color="auto"/>
                <w:left w:val="none" w:sz="0" w:space="0" w:color="auto"/>
                <w:bottom w:val="none" w:sz="0" w:space="0" w:color="auto"/>
                <w:right w:val="none" w:sz="0" w:space="0" w:color="auto"/>
              </w:divBdr>
            </w:div>
            <w:div w:id="1594633353">
              <w:marLeft w:val="0"/>
              <w:marRight w:val="0"/>
              <w:marTop w:val="0"/>
              <w:marBottom w:val="0"/>
              <w:divBdr>
                <w:top w:val="none" w:sz="0" w:space="0" w:color="auto"/>
                <w:left w:val="none" w:sz="0" w:space="0" w:color="auto"/>
                <w:bottom w:val="none" w:sz="0" w:space="0" w:color="auto"/>
                <w:right w:val="none" w:sz="0" w:space="0" w:color="auto"/>
              </w:divBdr>
            </w:div>
            <w:div w:id="191503533">
              <w:marLeft w:val="0"/>
              <w:marRight w:val="0"/>
              <w:marTop w:val="0"/>
              <w:marBottom w:val="0"/>
              <w:divBdr>
                <w:top w:val="none" w:sz="0" w:space="0" w:color="auto"/>
                <w:left w:val="none" w:sz="0" w:space="0" w:color="auto"/>
                <w:bottom w:val="none" w:sz="0" w:space="0" w:color="auto"/>
                <w:right w:val="none" w:sz="0" w:space="0" w:color="auto"/>
              </w:divBdr>
            </w:div>
            <w:div w:id="573129051">
              <w:marLeft w:val="0"/>
              <w:marRight w:val="0"/>
              <w:marTop w:val="0"/>
              <w:marBottom w:val="0"/>
              <w:divBdr>
                <w:top w:val="none" w:sz="0" w:space="0" w:color="auto"/>
                <w:left w:val="none" w:sz="0" w:space="0" w:color="auto"/>
                <w:bottom w:val="none" w:sz="0" w:space="0" w:color="auto"/>
                <w:right w:val="none" w:sz="0" w:space="0" w:color="auto"/>
              </w:divBdr>
            </w:div>
            <w:div w:id="1502433093">
              <w:marLeft w:val="0"/>
              <w:marRight w:val="0"/>
              <w:marTop w:val="0"/>
              <w:marBottom w:val="0"/>
              <w:divBdr>
                <w:top w:val="none" w:sz="0" w:space="0" w:color="auto"/>
                <w:left w:val="none" w:sz="0" w:space="0" w:color="auto"/>
                <w:bottom w:val="none" w:sz="0" w:space="0" w:color="auto"/>
                <w:right w:val="none" w:sz="0" w:space="0" w:color="auto"/>
              </w:divBdr>
            </w:div>
            <w:div w:id="378667908">
              <w:marLeft w:val="0"/>
              <w:marRight w:val="0"/>
              <w:marTop w:val="0"/>
              <w:marBottom w:val="0"/>
              <w:divBdr>
                <w:top w:val="none" w:sz="0" w:space="0" w:color="auto"/>
                <w:left w:val="none" w:sz="0" w:space="0" w:color="auto"/>
                <w:bottom w:val="none" w:sz="0" w:space="0" w:color="auto"/>
                <w:right w:val="none" w:sz="0" w:space="0" w:color="auto"/>
              </w:divBdr>
            </w:div>
            <w:div w:id="1834683160">
              <w:marLeft w:val="0"/>
              <w:marRight w:val="0"/>
              <w:marTop w:val="0"/>
              <w:marBottom w:val="0"/>
              <w:divBdr>
                <w:top w:val="none" w:sz="0" w:space="0" w:color="auto"/>
                <w:left w:val="none" w:sz="0" w:space="0" w:color="auto"/>
                <w:bottom w:val="none" w:sz="0" w:space="0" w:color="auto"/>
                <w:right w:val="none" w:sz="0" w:space="0" w:color="auto"/>
              </w:divBdr>
            </w:div>
            <w:div w:id="640615129">
              <w:marLeft w:val="0"/>
              <w:marRight w:val="0"/>
              <w:marTop w:val="0"/>
              <w:marBottom w:val="0"/>
              <w:divBdr>
                <w:top w:val="none" w:sz="0" w:space="0" w:color="auto"/>
                <w:left w:val="none" w:sz="0" w:space="0" w:color="auto"/>
                <w:bottom w:val="none" w:sz="0" w:space="0" w:color="auto"/>
                <w:right w:val="none" w:sz="0" w:space="0" w:color="auto"/>
              </w:divBdr>
            </w:div>
            <w:div w:id="1094402596">
              <w:marLeft w:val="0"/>
              <w:marRight w:val="0"/>
              <w:marTop w:val="0"/>
              <w:marBottom w:val="0"/>
              <w:divBdr>
                <w:top w:val="none" w:sz="0" w:space="0" w:color="auto"/>
                <w:left w:val="none" w:sz="0" w:space="0" w:color="auto"/>
                <w:bottom w:val="none" w:sz="0" w:space="0" w:color="auto"/>
                <w:right w:val="none" w:sz="0" w:space="0" w:color="auto"/>
              </w:divBdr>
            </w:div>
            <w:div w:id="2106996412">
              <w:marLeft w:val="0"/>
              <w:marRight w:val="0"/>
              <w:marTop w:val="0"/>
              <w:marBottom w:val="0"/>
              <w:divBdr>
                <w:top w:val="none" w:sz="0" w:space="0" w:color="auto"/>
                <w:left w:val="none" w:sz="0" w:space="0" w:color="auto"/>
                <w:bottom w:val="none" w:sz="0" w:space="0" w:color="auto"/>
                <w:right w:val="none" w:sz="0" w:space="0" w:color="auto"/>
              </w:divBdr>
            </w:div>
            <w:div w:id="1670601879">
              <w:marLeft w:val="0"/>
              <w:marRight w:val="0"/>
              <w:marTop w:val="0"/>
              <w:marBottom w:val="0"/>
              <w:divBdr>
                <w:top w:val="none" w:sz="0" w:space="0" w:color="auto"/>
                <w:left w:val="none" w:sz="0" w:space="0" w:color="auto"/>
                <w:bottom w:val="none" w:sz="0" w:space="0" w:color="auto"/>
                <w:right w:val="none" w:sz="0" w:space="0" w:color="auto"/>
              </w:divBdr>
            </w:div>
            <w:div w:id="794450328">
              <w:marLeft w:val="0"/>
              <w:marRight w:val="0"/>
              <w:marTop w:val="0"/>
              <w:marBottom w:val="0"/>
              <w:divBdr>
                <w:top w:val="none" w:sz="0" w:space="0" w:color="auto"/>
                <w:left w:val="none" w:sz="0" w:space="0" w:color="auto"/>
                <w:bottom w:val="none" w:sz="0" w:space="0" w:color="auto"/>
                <w:right w:val="none" w:sz="0" w:space="0" w:color="auto"/>
              </w:divBdr>
            </w:div>
            <w:div w:id="1254168855">
              <w:marLeft w:val="0"/>
              <w:marRight w:val="0"/>
              <w:marTop w:val="0"/>
              <w:marBottom w:val="0"/>
              <w:divBdr>
                <w:top w:val="none" w:sz="0" w:space="0" w:color="auto"/>
                <w:left w:val="none" w:sz="0" w:space="0" w:color="auto"/>
                <w:bottom w:val="none" w:sz="0" w:space="0" w:color="auto"/>
                <w:right w:val="none" w:sz="0" w:space="0" w:color="auto"/>
              </w:divBdr>
            </w:div>
            <w:div w:id="379019655">
              <w:marLeft w:val="0"/>
              <w:marRight w:val="0"/>
              <w:marTop w:val="0"/>
              <w:marBottom w:val="0"/>
              <w:divBdr>
                <w:top w:val="none" w:sz="0" w:space="0" w:color="auto"/>
                <w:left w:val="none" w:sz="0" w:space="0" w:color="auto"/>
                <w:bottom w:val="none" w:sz="0" w:space="0" w:color="auto"/>
                <w:right w:val="none" w:sz="0" w:space="0" w:color="auto"/>
              </w:divBdr>
            </w:div>
            <w:div w:id="459417310">
              <w:marLeft w:val="0"/>
              <w:marRight w:val="0"/>
              <w:marTop w:val="0"/>
              <w:marBottom w:val="0"/>
              <w:divBdr>
                <w:top w:val="none" w:sz="0" w:space="0" w:color="auto"/>
                <w:left w:val="none" w:sz="0" w:space="0" w:color="auto"/>
                <w:bottom w:val="none" w:sz="0" w:space="0" w:color="auto"/>
                <w:right w:val="none" w:sz="0" w:space="0" w:color="auto"/>
              </w:divBdr>
            </w:div>
            <w:div w:id="416757417">
              <w:marLeft w:val="0"/>
              <w:marRight w:val="0"/>
              <w:marTop w:val="0"/>
              <w:marBottom w:val="0"/>
              <w:divBdr>
                <w:top w:val="none" w:sz="0" w:space="0" w:color="auto"/>
                <w:left w:val="none" w:sz="0" w:space="0" w:color="auto"/>
                <w:bottom w:val="none" w:sz="0" w:space="0" w:color="auto"/>
                <w:right w:val="none" w:sz="0" w:space="0" w:color="auto"/>
              </w:divBdr>
            </w:div>
            <w:div w:id="350759655">
              <w:marLeft w:val="0"/>
              <w:marRight w:val="0"/>
              <w:marTop w:val="0"/>
              <w:marBottom w:val="0"/>
              <w:divBdr>
                <w:top w:val="none" w:sz="0" w:space="0" w:color="auto"/>
                <w:left w:val="none" w:sz="0" w:space="0" w:color="auto"/>
                <w:bottom w:val="none" w:sz="0" w:space="0" w:color="auto"/>
                <w:right w:val="none" w:sz="0" w:space="0" w:color="auto"/>
              </w:divBdr>
            </w:div>
            <w:div w:id="87042295">
              <w:marLeft w:val="0"/>
              <w:marRight w:val="0"/>
              <w:marTop w:val="0"/>
              <w:marBottom w:val="0"/>
              <w:divBdr>
                <w:top w:val="none" w:sz="0" w:space="0" w:color="auto"/>
                <w:left w:val="none" w:sz="0" w:space="0" w:color="auto"/>
                <w:bottom w:val="none" w:sz="0" w:space="0" w:color="auto"/>
                <w:right w:val="none" w:sz="0" w:space="0" w:color="auto"/>
              </w:divBdr>
            </w:div>
            <w:div w:id="742458696">
              <w:marLeft w:val="0"/>
              <w:marRight w:val="0"/>
              <w:marTop w:val="0"/>
              <w:marBottom w:val="0"/>
              <w:divBdr>
                <w:top w:val="none" w:sz="0" w:space="0" w:color="auto"/>
                <w:left w:val="none" w:sz="0" w:space="0" w:color="auto"/>
                <w:bottom w:val="none" w:sz="0" w:space="0" w:color="auto"/>
                <w:right w:val="none" w:sz="0" w:space="0" w:color="auto"/>
              </w:divBdr>
            </w:div>
            <w:div w:id="462890411">
              <w:marLeft w:val="0"/>
              <w:marRight w:val="0"/>
              <w:marTop w:val="0"/>
              <w:marBottom w:val="0"/>
              <w:divBdr>
                <w:top w:val="none" w:sz="0" w:space="0" w:color="auto"/>
                <w:left w:val="none" w:sz="0" w:space="0" w:color="auto"/>
                <w:bottom w:val="none" w:sz="0" w:space="0" w:color="auto"/>
                <w:right w:val="none" w:sz="0" w:space="0" w:color="auto"/>
              </w:divBdr>
            </w:div>
            <w:div w:id="799539934">
              <w:marLeft w:val="0"/>
              <w:marRight w:val="0"/>
              <w:marTop w:val="0"/>
              <w:marBottom w:val="0"/>
              <w:divBdr>
                <w:top w:val="none" w:sz="0" w:space="0" w:color="auto"/>
                <w:left w:val="none" w:sz="0" w:space="0" w:color="auto"/>
                <w:bottom w:val="none" w:sz="0" w:space="0" w:color="auto"/>
                <w:right w:val="none" w:sz="0" w:space="0" w:color="auto"/>
              </w:divBdr>
            </w:div>
            <w:div w:id="260651418">
              <w:marLeft w:val="0"/>
              <w:marRight w:val="0"/>
              <w:marTop w:val="0"/>
              <w:marBottom w:val="0"/>
              <w:divBdr>
                <w:top w:val="none" w:sz="0" w:space="0" w:color="auto"/>
                <w:left w:val="none" w:sz="0" w:space="0" w:color="auto"/>
                <w:bottom w:val="none" w:sz="0" w:space="0" w:color="auto"/>
                <w:right w:val="none" w:sz="0" w:space="0" w:color="auto"/>
              </w:divBdr>
            </w:div>
            <w:div w:id="1866089412">
              <w:marLeft w:val="0"/>
              <w:marRight w:val="0"/>
              <w:marTop w:val="0"/>
              <w:marBottom w:val="0"/>
              <w:divBdr>
                <w:top w:val="none" w:sz="0" w:space="0" w:color="auto"/>
                <w:left w:val="none" w:sz="0" w:space="0" w:color="auto"/>
                <w:bottom w:val="none" w:sz="0" w:space="0" w:color="auto"/>
                <w:right w:val="none" w:sz="0" w:space="0" w:color="auto"/>
              </w:divBdr>
            </w:div>
            <w:div w:id="1590116631">
              <w:marLeft w:val="0"/>
              <w:marRight w:val="0"/>
              <w:marTop w:val="0"/>
              <w:marBottom w:val="0"/>
              <w:divBdr>
                <w:top w:val="none" w:sz="0" w:space="0" w:color="auto"/>
                <w:left w:val="none" w:sz="0" w:space="0" w:color="auto"/>
                <w:bottom w:val="none" w:sz="0" w:space="0" w:color="auto"/>
                <w:right w:val="none" w:sz="0" w:space="0" w:color="auto"/>
              </w:divBdr>
            </w:div>
            <w:div w:id="974600290">
              <w:marLeft w:val="0"/>
              <w:marRight w:val="0"/>
              <w:marTop w:val="0"/>
              <w:marBottom w:val="0"/>
              <w:divBdr>
                <w:top w:val="none" w:sz="0" w:space="0" w:color="auto"/>
                <w:left w:val="none" w:sz="0" w:space="0" w:color="auto"/>
                <w:bottom w:val="none" w:sz="0" w:space="0" w:color="auto"/>
                <w:right w:val="none" w:sz="0" w:space="0" w:color="auto"/>
              </w:divBdr>
            </w:div>
            <w:div w:id="335501969">
              <w:marLeft w:val="0"/>
              <w:marRight w:val="0"/>
              <w:marTop w:val="0"/>
              <w:marBottom w:val="0"/>
              <w:divBdr>
                <w:top w:val="none" w:sz="0" w:space="0" w:color="auto"/>
                <w:left w:val="none" w:sz="0" w:space="0" w:color="auto"/>
                <w:bottom w:val="none" w:sz="0" w:space="0" w:color="auto"/>
                <w:right w:val="none" w:sz="0" w:space="0" w:color="auto"/>
              </w:divBdr>
            </w:div>
            <w:div w:id="2130976104">
              <w:marLeft w:val="0"/>
              <w:marRight w:val="0"/>
              <w:marTop w:val="0"/>
              <w:marBottom w:val="0"/>
              <w:divBdr>
                <w:top w:val="none" w:sz="0" w:space="0" w:color="auto"/>
                <w:left w:val="none" w:sz="0" w:space="0" w:color="auto"/>
                <w:bottom w:val="none" w:sz="0" w:space="0" w:color="auto"/>
                <w:right w:val="none" w:sz="0" w:space="0" w:color="auto"/>
              </w:divBdr>
            </w:div>
            <w:div w:id="929971845">
              <w:marLeft w:val="0"/>
              <w:marRight w:val="0"/>
              <w:marTop w:val="0"/>
              <w:marBottom w:val="0"/>
              <w:divBdr>
                <w:top w:val="none" w:sz="0" w:space="0" w:color="auto"/>
                <w:left w:val="none" w:sz="0" w:space="0" w:color="auto"/>
                <w:bottom w:val="none" w:sz="0" w:space="0" w:color="auto"/>
                <w:right w:val="none" w:sz="0" w:space="0" w:color="auto"/>
              </w:divBdr>
            </w:div>
            <w:div w:id="320550720">
              <w:marLeft w:val="0"/>
              <w:marRight w:val="0"/>
              <w:marTop w:val="0"/>
              <w:marBottom w:val="0"/>
              <w:divBdr>
                <w:top w:val="none" w:sz="0" w:space="0" w:color="auto"/>
                <w:left w:val="none" w:sz="0" w:space="0" w:color="auto"/>
                <w:bottom w:val="none" w:sz="0" w:space="0" w:color="auto"/>
                <w:right w:val="none" w:sz="0" w:space="0" w:color="auto"/>
              </w:divBdr>
            </w:div>
            <w:div w:id="581838769">
              <w:marLeft w:val="0"/>
              <w:marRight w:val="0"/>
              <w:marTop w:val="0"/>
              <w:marBottom w:val="0"/>
              <w:divBdr>
                <w:top w:val="none" w:sz="0" w:space="0" w:color="auto"/>
                <w:left w:val="none" w:sz="0" w:space="0" w:color="auto"/>
                <w:bottom w:val="none" w:sz="0" w:space="0" w:color="auto"/>
                <w:right w:val="none" w:sz="0" w:space="0" w:color="auto"/>
              </w:divBdr>
            </w:div>
            <w:div w:id="1075084814">
              <w:marLeft w:val="0"/>
              <w:marRight w:val="0"/>
              <w:marTop w:val="0"/>
              <w:marBottom w:val="0"/>
              <w:divBdr>
                <w:top w:val="none" w:sz="0" w:space="0" w:color="auto"/>
                <w:left w:val="none" w:sz="0" w:space="0" w:color="auto"/>
                <w:bottom w:val="none" w:sz="0" w:space="0" w:color="auto"/>
                <w:right w:val="none" w:sz="0" w:space="0" w:color="auto"/>
              </w:divBdr>
            </w:div>
            <w:div w:id="115416791">
              <w:marLeft w:val="0"/>
              <w:marRight w:val="0"/>
              <w:marTop w:val="0"/>
              <w:marBottom w:val="0"/>
              <w:divBdr>
                <w:top w:val="none" w:sz="0" w:space="0" w:color="auto"/>
                <w:left w:val="none" w:sz="0" w:space="0" w:color="auto"/>
                <w:bottom w:val="none" w:sz="0" w:space="0" w:color="auto"/>
                <w:right w:val="none" w:sz="0" w:space="0" w:color="auto"/>
              </w:divBdr>
            </w:div>
            <w:div w:id="1000351606">
              <w:marLeft w:val="0"/>
              <w:marRight w:val="0"/>
              <w:marTop w:val="0"/>
              <w:marBottom w:val="0"/>
              <w:divBdr>
                <w:top w:val="none" w:sz="0" w:space="0" w:color="auto"/>
                <w:left w:val="none" w:sz="0" w:space="0" w:color="auto"/>
                <w:bottom w:val="none" w:sz="0" w:space="0" w:color="auto"/>
                <w:right w:val="none" w:sz="0" w:space="0" w:color="auto"/>
              </w:divBdr>
            </w:div>
            <w:div w:id="1524782606">
              <w:marLeft w:val="0"/>
              <w:marRight w:val="0"/>
              <w:marTop w:val="0"/>
              <w:marBottom w:val="0"/>
              <w:divBdr>
                <w:top w:val="none" w:sz="0" w:space="0" w:color="auto"/>
                <w:left w:val="none" w:sz="0" w:space="0" w:color="auto"/>
                <w:bottom w:val="none" w:sz="0" w:space="0" w:color="auto"/>
                <w:right w:val="none" w:sz="0" w:space="0" w:color="auto"/>
              </w:divBdr>
            </w:div>
            <w:div w:id="2118479906">
              <w:marLeft w:val="0"/>
              <w:marRight w:val="0"/>
              <w:marTop w:val="0"/>
              <w:marBottom w:val="0"/>
              <w:divBdr>
                <w:top w:val="none" w:sz="0" w:space="0" w:color="auto"/>
                <w:left w:val="none" w:sz="0" w:space="0" w:color="auto"/>
                <w:bottom w:val="none" w:sz="0" w:space="0" w:color="auto"/>
                <w:right w:val="none" w:sz="0" w:space="0" w:color="auto"/>
              </w:divBdr>
            </w:div>
            <w:div w:id="19742725">
              <w:marLeft w:val="0"/>
              <w:marRight w:val="0"/>
              <w:marTop w:val="0"/>
              <w:marBottom w:val="0"/>
              <w:divBdr>
                <w:top w:val="none" w:sz="0" w:space="0" w:color="auto"/>
                <w:left w:val="none" w:sz="0" w:space="0" w:color="auto"/>
                <w:bottom w:val="none" w:sz="0" w:space="0" w:color="auto"/>
                <w:right w:val="none" w:sz="0" w:space="0" w:color="auto"/>
              </w:divBdr>
            </w:div>
            <w:div w:id="382558620">
              <w:marLeft w:val="0"/>
              <w:marRight w:val="0"/>
              <w:marTop w:val="0"/>
              <w:marBottom w:val="0"/>
              <w:divBdr>
                <w:top w:val="none" w:sz="0" w:space="0" w:color="auto"/>
                <w:left w:val="none" w:sz="0" w:space="0" w:color="auto"/>
                <w:bottom w:val="none" w:sz="0" w:space="0" w:color="auto"/>
                <w:right w:val="none" w:sz="0" w:space="0" w:color="auto"/>
              </w:divBdr>
            </w:div>
            <w:div w:id="996691601">
              <w:marLeft w:val="0"/>
              <w:marRight w:val="0"/>
              <w:marTop w:val="0"/>
              <w:marBottom w:val="0"/>
              <w:divBdr>
                <w:top w:val="none" w:sz="0" w:space="0" w:color="auto"/>
                <w:left w:val="none" w:sz="0" w:space="0" w:color="auto"/>
                <w:bottom w:val="none" w:sz="0" w:space="0" w:color="auto"/>
                <w:right w:val="none" w:sz="0" w:space="0" w:color="auto"/>
              </w:divBdr>
            </w:div>
            <w:div w:id="895429527">
              <w:marLeft w:val="0"/>
              <w:marRight w:val="0"/>
              <w:marTop w:val="0"/>
              <w:marBottom w:val="0"/>
              <w:divBdr>
                <w:top w:val="none" w:sz="0" w:space="0" w:color="auto"/>
                <w:left w:val="none" w:sz="0" w:space="0" w:color="auto"/>
                <w:bottom w:val="none" w:sz="0" w:space="0" w:color="auto"/>
                <w:right w:val="none" w:sz="0" w:space="0" w:color="auto"/>
              </w:divBdr>
            </w:div>
            <w:div w:id="1219050560">
              <w:marLeft w:val="0"/>
              <w:marRight w:val="0"/>
              <w:marTop w:val="0"/>
              <w:marBottom w:val="0"/>
              <w:divBdr>
                <w:top w:val="none" w:sz="0" w:space="0" w:color="auto"/>
                <w:left w:val="none" w:sz="0" w:space="0" w:color="auto"/>
                <w:bottom w:val="none" w:sz="0" w:space="0" w:color="auto"/>
                <w:right w:val="none" w:sz="0" w:space="0" w:color="auto"/>
              </w:divBdr>
            </w:div>
            <w:div w:id="2142117303">
              <w:marLeft w:val="0"/>
              <w:marRight w:val="0"/>
              <w:marTop w:val="0"/>
              <w:marBottom w:val="0"/>
              <w:divBdr>
                <w:top w:val="none" w:sz="0" w:space="0" w:color="auto"/>
                <w:left w:val="none" w:sz="0" w:space="0" w:color="auto"/>
                <w:bottom w:val="none" w:sz="0" w:space="0" w:color="auto"/>
                <w:right w:val="none" w:sz="0" w:space="0" w:color="auto"/>
              </w:divBdr>
            </w:div>
            <w:div w:id="50079896">
              <w:marLeft w:val="0"/>
              <w:marRight w:val="0"/>
              <w:marTop w:val="0"/>
              <w:marBottom w:val="0"/>
              <w:divBdr>
                <w:top w:val="none" w:sz="0" w:space="0" w:color="auto"/>
                <w:left w:val="none" w:sz="0" w:space="0" w:color="auto"/>
                <w:bottom w:val="none" w:sz="0" w:space="0" w:color="auto"/>
                <w:right w:val="none" w:sz="0" w:space="0" w:color="auto"/>
              </w:divBdr>
            </w:div>
            <w:div w:id="1876117418">
              <w:marLeft w:val="0"/>
              <w:marRight w:val="0"/>
              <w:marTop w:val="0"/>
              <w:marBottom w:val="0"/>
              <w:divBdr>
                <w:top w:val="none" w:sz="0" w:space="0" w:color="auto"/>
                <w:left w:val="none" w:sz="0" w:space="0" w:color="auto"/>
                <w:bottom w:val="none" w:sz="0" w:space="0" w:color="auto"/>
                <w:right w:val="none" w:sz="0" w:space="0" w:color="auto"/>
              </w:divBdr>
            </w:div>
            <w:div w:id="1565333095">
              <w:marLeft w:val="0"/>
              <w:marRight w:val="0"/>
              <w:marTop w:val="0"/>
              <w:marBottom w:val="0"/>
              <w:divBdr>
                <w:top w:val="none" w:sz="0" w:space="0" w:color="auto"/>
                <w:left w:val="none" w:sz="0" w:space="0" w:color="auto"/>
                <w:bottom w:val="none" w:sz="0" w:space="0" w:color="auto"/>
                <w:right w:val="none" w:sz="0" w:space="0" w:color="auto"/>
              </w:divBdr>
            </w:div>
            <w:div w:id="68162666">
              <w:marLeft w:val="0"/>
              <w:marRight w:val="0"/>
              <w:marTop w:val="0"/>
              <w:marBottom w:val="0"/>
              <w:divBdr>
                <w:top w:val="none" w:sz="0" w:space="0" w:color="auto"/>
                <w:left w:val="none" w:sz="0" w:space="0" w:color="auto"/>
                <w:bottom w:val="none" w:sz="0" w:space="0" w:color="auto"/>
                <w:right w:val="none" w:sz="0" w:space="0" w:color="auto"/>
              </w:divBdr>
            </w:div>
            <w:div w:id="1013654501">
              <w:marLeft w:val="0"/>
              <w:marRight w:val="0"/>
              <w:marTop w:val="0"/>
              <w:marBottom w:val="0"/>
              <w:divBdr>
                <w:top w:val="none" w:sz="0" w:space="0" w:color="auto"/>
                <w:left w:val="none" w:sz="0" w:space="0" w:color="auto"/>
                <w:bottom w:val="none" w:sz="0" w:space="0" w:color="auto"/>
                <w:right w:val="none" w:sz="0" w:space="0" w:color="auto"/>
              </w:divBdr>
            </w:div>
            <w:div w:id="709886584">
              <w:marLeft w:val="0"/>
              <w:marRight w:val="0"/>
              <w:marTop w:val="0"/>
              <w:marBottom w:val="0"/>
              <w:divBdr>
                <w:top w:val="none" w:sz="0" w:space="0" w:color="auto"/>
                <w:left w:val="none" w:sz="0" w:space="0" w:color="auto"/>
                <w:bottom w:val="none" w:sz="0" w:space="0" w:color="auto"/>
                <w:right w:val="none" w:sz="0" w:space="0" w:color="auto"/>
              </w:divBdr>
            </w:div>
            <w:div w:id="1350181594">
              <w:marLeft w:val="0"/>
              <w:marRight w:val="0"/>
              <w:marTop w:val="0"/>
              <w:marBottom w:val="0"/>
              <w:divBdr>
                <w:top w:val="none" w:sz="0" w:space="0" w:color="auto"/>
                <w:left w:val="none" w:sz="0" w:space="0" w:color="auto"/>
                <w:bottom w:val="none" w:sz="0" w:space="0" w:color="auto"/>
                <w:right w:val="none" w:sz="0" w:space="0" w:color="auto"/>
              </w:divBdr>
            </w:div>
            <w:div w:id="344402110">
              <w:marLeft w:val="0"/>
              <w:marRight w:val="0"/>
              <w:marTop w:val="0"/>
              <w:marBottom w:val="0"/>
              <w:divBdr>
                <w:top w:val="none" w:sz="0" w:space="0" w:color="auto"/>
                <w:left w:val="none" w:sz="0" w:space="0" w:color="auto"/>
                <w:bottom w:val="none" w:sz="0" w:space="0" w:color="auto"/>
                <w:right w:val="none" w:sz="0" w:space="0" w:color="auto"/>
              </w:divBdr>
            </w:div>
            <w:div w:id="673536051">
              <w:marLeft w:val="0"/>
              <w:marRight w:val="0"/>
              <w:marTop w:val="0"/>
              <w:marBottom w:val="0"/>
              <w:divBdr>
                <w:top w:val="none" w:sz="0" w:space="0" w:color="auto"/>
                <w:left w:val="none" w:sz="0" w:space="0" w:color="auto"/>
                <w:bottom w:val="none" w:sz="0" w:space="0" w:color="auto"/>
                <w:right w:val="none" w:sz="0" w:space="0" w:color="auto"/>
              </w:divBdr>
            </w:div>
            <w:div w:id="1277256204">
              <w:marLeft w:val="0"/>
              <w:marRight w:val="0"/>
              <w:marTop w:val="0"/>
              <w:marBottom w:val="0"/>
              <w:divBdr>
                <w:top w:val="none" w:sz="0" w:space="0" w:color="auto"/>
                <w:left w:val="none" w:sz="0" w:space="0" w:color="auto"/>
                <w:bottom w:val="none" w:sz="0" w:space="0" w:color="auto"/>
                <w:right w:val="none" w:sz="0" w:space="0" w:color="auto"/>
              </w:divBdr>
            </w:div>
            <w:div w:id="320739717">
              <w:marLeft w:val="0"/>
              <w:marRight w:val="0"/>
              <w:marTop w:val="0"/>
              <w:marBottom w:val="0"/>
              <w:divBdr>
                <w:top w:val="none" w:sz="0" w:space="0" w:color="auto"/>
                <w:left w:val="none" w:sz="0" w:space="0" w:color="auto"/>
                <w:bottom w:val="none" w:sz="0" w:space="0" w:color="auto"/>
                <w:right w:val="none" w:sz="0" w:space="0" w:color="auto"/>
              </w:divBdr>
            </w:div>
            <w:div w:id="635374287">
              <w:marLeft w:val="0"/>
              <w:marRight w:val="0"/>
              <w:marTop w:val="0"/>
              <w:marBottom w:val="0"/>
              <w:divBdr>
                <w:top w:val="none" w:sz="0" w:space="0" w:color="auto"/>
                <w:left w:val="none" w:sz="0" w:space="0" w:color="auto"/>
                <w:bottom w:val="none" w:sz="0" w:space="0" w:color="auto"/>
                <w:right w:val="none" w:sz="0" w:space="0" w:color="auto"/>
              </w:divBdr>
            </w:div>
            <w:div w:id="765542412">
              <w:marLeft w:val="0"/>
              <w:marRight w:val="0"/>
              <w:marTop w:val="0"/>
              <w:marBottom w:val="0"/>
              <w:divBdr>
                <w:top w:val="none" w:sz="0" w:space="0" w:color="auto"/>
                <w:left w:val="none" w:sz="0" w:space="0" w:color="auto"/>
                <w:bottom w:val="none" w:sz="0" w:space="0" w:color="auto"/>
                <w:right w:val="none" w:sz="0" w:space="0" w:color="auto"/>
              </w:divBdr>
            </w:div>
            <w:div w:id="860438610">
              <w:marLeft w:val="0"/>
              <w:marRight w:val="0"/>
              <w:marTop w:val="0"/>
              <w:marBottom w:val="0"/>
              <w:divBdr>
                <w:top w:val="none" w:sz="0" w:space="0" w:color="auto"/>
                <w:left w:val="none" w:sz="0" w:space="0" w:color="auto"/>
                <w:bottom w:val="none" w:sz="0" w:space="0" w:color="auto"/>
                <w:right w:val="none" w:sz="0" w:space="0" w:color="auto"/>
              </w:divBdr>
            </w:div>
            <w:div w:id="877860820">
              <w:marLeft w:val="0"/>
              <w:marRight w:val="0"/>
              <w:marTop w:val="0"/>
              <w:marBottom w:val="0"/>
              <w:divBdr>
                <w:top w:val="none" w:sz="0" w:space="0" w:color="auto"/>
                <w:left w:val="none" w:sz="0" w:space="0" w:color="auto"/>
                <w:bottom w:val="none" w:sz="0" w:space="0" w:color="auto"/>
                <w:right w:val="none" w:sz="0" w:space="0" w:color="auto"/>
              </w:divBdr>
            </w:div>
            <w:div w:id="710807671">
              <w:marLeft w:val="0"/>
              <w:marRight w:val="0"/>
              <w:marTop w:val="0"/>
              <w:marBottom w:val="0"/>
              <w:divBdr>
                <w:top w:val="none" w:sz="0" w:space="0" w:color="auto"/>
                <w:left w:val="none" w:sz="0" w:space="0" w:color="auto"/>
                <w:bottom w:val="none" w:sz="0" w:space="0" w:color="auto"/>
                <w:right w:val="none" w:sz="0" w:space="0" w:color="auto"/>
              </w:divBdr>
            </w:div>
            <w:div w:id="628710037">
              <w:marLeft w:val="0"/>
              <w:marRight w:val="0"/>
              <w:marTop w:val="0"/>
              <w:marBottom w:val="0"/>
              <w:divBdr>
                <w:top w:val="none" w:sz="0" w:space="0" w:color="auto"/>
                <w:left w:val="none" w:sz="0" w:space="0" w:color="auto"/>
                <w:bottom w:val="none" w:sz="0" w:space="0" w:color="auto"/>
                <w:right w:val="none" w:sz="0" w:space="0" w:color="auto"/>
              </w:divBdr>
            </w:div>
            <w:div w:id="709962601">
              <w:marLeft w:val="0"/>
              <w:marRight w:val="0"/>
              <w:marTop w:val="0"/>
              <w:marBottom w:val="0"/>
              <w:divBdr>
                <w:top w:val="none" w:sz="0" w:space="0" w:color="auto"/>
                <w:left w:val="none" w:sz="0" w:space="0" w:color="auto"/>
                <w:bottom w:val="none" w:sz="0" w:space="0" w:color="auto"/>
                <w:right w:val="none" w:sz="0" w:space="0" w:color="auto"/>
              </w:divBdr>
            </w:div>
            <w:div w:id="1631086644">
              <w:marLeft w:val="0"/>
              <w:marRight w:val="0"/>
              <w:marTop w:val="0"/>
              <w:marBottom w:val="0"/>
              <w:divBdr>
                <w:top w:val="none" w:sz="0" w:space="0" w:color="auto"/>
                <w:left w:val="none" w:sz="0" w:space="0" w:color="auto"/>
                <w:bottom w:val="none" w:sz="0" w:space="0" w:color="auto"/>
                <w:right w:val="none" w:sz="0" w:space="0" w:color="auto"/>
              </w:divBdr>
            </w:div>
            <w:div w:id="681780711">
              <w:marLeft w:val="0"/>
              <w:marRight w:val="0"/>
              <w:marTop w:val="0"/>
              <w:marBottom w:val="0"/>
              <w:divBdr>
                <w:top w:val="none" w:sz="0" w:space="0" w:color="auto"/>
                <w:left w:val="none" w:sz="0" w:space="0" w:color="auto"/>
                <w:bottom w:val="none" w:sz="0" w:space="0" w:color="auto"/>
                <w:right w:val="none" w:sz="0" w:space="0" w:color="auto"/>
              </w:divBdr>
            </w:div>
            <w:div w:id="650063267">
              <w:marLeft w:val="0"/>
              <w:marRight w:val="0"/>
              <w:marTop w:val="0"/>
              <w:marBottom w:val="0"/>
              <w:divBdr>
                <w:top w:val="none" w:sz="0" w:space="0" w:color="auto"/>
                <w:left w:val="none" w:sz="0" w:space="0" w:color="auto"/>
                <w:bottom w:val="none" w:sz="0" w:space="0" w:color="auto"/>
                <w:right w:val="none" w:sz="0" w:space="0" w:color="auto"/>
              </w:divBdr>
            </w:div>
            <w:div w:id="1638488360">
              <w:marLeft w:val="0"/>
              <w:marRight w:val="0"/>
              <w:marTop w:val="0"/>
              <w:marBottom w:val="0"/>
              <w:divBdr>
                <w:top w:val="none" w:sz="0" w:space="0" w:color="auto"/>
                <w:left w:val="none" w:sz="0" w:space="0" w:color="auto"/>
                <w:bottom w:val="none" w:sz="0" w:space="0" w:color="auto"/>
                <w:right w:val="none" w:sz="0" w:space="0" w:color="auto"/>
              </w:divBdr>
            </w:div>
            <w:div w:id="1923224123">
              <w:marLeft w:val="0"/>
              <w:marRight w:val="0"/>
              <w:marTop w:val="0"/>
              <w:marBottom w:val="0"/>
              <w:divBdr>
                <w:top w:val="none" w:sz="0" w:space="0" w:color="auto"/>
                <w:left w:val="none" w:sz="0" w:space="0" w:color="auto"/>
                <w:bottom w:val="none" w:sz="0" w:space="0" w:color="auto"/>
                <w:right w:val="none" w:sz="0" w:space="0" w:color="auto"/>
              </w:divBdr>
            </w:div>
            <w:div w:id="1584334266">
              <w:marLeft w:val="0"/>
              <w:marRight w:val="0"/>
              <w:marTop w:val="0"/>
              <w:marBottom w:val="0"/>
              <w:divBdr>
                <w:top w:val="none" w:sz="0" w:space="0" w:color="auto"/>
                <w:left w:val="none" w:sz="0" w:space="0" w:color="auto"/>
                <w:bottom w:val="none" w:sz="0" w:space="0" w:color="auto"/>
                <w:right w:val="none" w:sz="0" w:space="0" w:color="auto"/>
              </w:divBdr>
            </w:div>
            <w:div w:id="882137048">
              <w:marLeft w:val="0"/>
              <w:marRight w:val="0"/>
              <w:marTop w:val="0"/>
              <w:marBottom w:val="0"/>
              <w:divBdr>
                <w:top w:val="none" w:sz="0" w:space="0" w:color="auto"/>
                <w:left w:val="none" w:sz="0" w:space="0" w:color="auto"/>
                <w:bottom w:val="none" w:sz="0" w:space="0" w:color="auto"/>
                <w:right w:val="none" w:sz="0" w:space="0" w:color="auto"/>
              </w:divBdr>
            </w:div>
            <w:div w:id="552352016">
              <w:marLeft w:val="0"/>
              <w:marRight w:val="0"/>
              <w:marTop w:val="0"/>
              <w:marBottom w:val="0"/>
              <w:divBdr>
                <w:top w:val="none" w:sz="0" w:space="0" w:color="auto"/>
                <w:left w:val="none" w:sz="0" w:space="0" w:color="auto"/>
                <w:bottom w:val="none" w:sz="0" w:space="0" w:color="auto"/>
                <w:right w:val="none" w:sz="0" w:space="0" w:color="auto"/>
              </w:divBdr>
            </w:div>
            <w:div w:id="823551498">
              <w:marLeft w:val="0"/>
              <w:marRight w:val="0"/>
              <w:marTop w:val="0"/>
              <w:marBottom w:val="0"/>
              <w:divBdr>
                <w:top w:val="none" w:sz="0" w:space="0" w:color="auto"/>
                <w:left w:val="none" w:sz="0" w:space="0" w:color="auto"/>
                <w:bottom w:val="none" w:sz="0" w:space="0" w:color="auto"/>
                <w:right w:val="none" w:sz="0" w:space="0" w:color="auto"/>
              </w:divBdr>
            </w:div>
            <w:div w:id="1168835234">
              <w:marLeft w:val="0"/>
              <w:marRight w:val="0"/>
              <w:marTop w:val="0"/>
              <w:marBottom w:val="0"/>
              <w:divBdr>
                <w:top w:val="none" w:sz="0" w:space="0" w:color="auto"/>
                <w:left w:val="none" w:sz="0" w:space="0" w:color="auto"/>
                <w:bottom w:val="none" w:sz="0" w:space="0" w:color="auto"/>
                <w:right w:val="none" w:sz="0" w:space="0" w:color="auto"/>
              </w:divBdr>
            </w:div>
            <w:div w:id="163978821">
              <w:marLeft w:val="0"/>
              <w:marRight w:val="0"/>
              <w:marTop w:val="0"/>
              <w:marBottom w:val="0"/>
              <w:divBdr>
                <w:top w:val="none" w:sz="0" w:space="0" w:color="auto"/>
                <w:left w:val="none" w:sz="0" w:space="0" w:color="auto"/>
                <w:bottom w:val="none" w:sz="0" w:space="0" w:color="auto"/>
                <w:right w:val="none" w:sz="0" w:space="0" w:color="auto"/>
              </w:divBdr>
            </w:div>
            <w:div w:id="1564752531">
              <w:marLeft w:val="0"/>
              <w:marRight w:val="0"/>
              <w:marTop w:val="0"/>
              <w:marBottom w:val="0"/>
              <w:divBdr>
                <w:top w:val="none" w:sz="0" w:space="0" w:color="auto"/>
                <w:left w:val="none" w:sz="0" w:space="0" w:color="auto"/>
                <w:bottom w:val="none" w:sz="0" w:space="0" w:color="auto"/>
                <w:right w:val="none" w:sz="0" w:space="0" w:color="auto"/>
              </w:divBdr>
            </w:div>
            <w:div w:id="921912315">
              <w:marLeft w:val="0"/>
              <w:marRight w:val="0"/>
              <w:marTop w:val="0"/>
              <w:marBottom w:val="0"/>
              <w:divBdr>
                <w:top w:val="none" w:sz="0" w:space="0" w:color="auto"/>
                <w:left w:val="none" w:sz="0" w:space="0" w:color="auto"/>
                <w:bottom w:val="none" w:sz="0" w:space="0" w:color="auto"/>
                <w:right w:val="none" w:sz="0" w:space="0" w:color="auto"/>
              </w:divBdr>
            </w:div>
            <w:div w:id="324941854">
              <w:marLeft w:val="0"/>
              <w:marRight w:val="0"/>
              <w:marTop w:val="0"/>
              <w:marBottom w:val="0"/>
              <w:divBdr>
                <w:top w:val="none" w:sz="0" w:space="0" w:color="auto"/>
                <w:left w:val="none" w:sz="0" w:space="0" w:color="auto"/>
                <w:bottom w:val="none" w:sz="0" w:space="0" w:color="auto"/>
                <w:right w:val="none" w:sz="0" w:space="0" w:color="auto"/>
              </w:divBdr>
            </w:div>
            <w:div w:id="1717856632">
              <w:marLeft w:val="0"/>
              <w:marRight w:val="0"/>
              <w:marTop w:val="0"/>
              <w:marBottom w:val="0"/>
              <w:divBdr>
                <w:top w:val="none" w:sz="0" w:space="0" w:color="auto"/>
                <w:left w:val="none" w:sz="0" w:space="0" w:color="auto"/>
                <w:bottom w:val="none" w:sz="0" w:space="0" w:color="auto"/>
                <w:right w:val="none" w:sz="0" w:space="0" w:color="auto"/>
              </w:divBdr>
            </w:div>
            <w:div w:id="1093669209">
              <w:marLeft w:val="0"/>
              <w:marRight w:val="0"/>
              <w:marTop w:val="0"/>
              <w:marBottom w:val="0"/>
              <w:divBdr>
                <w:top w:val="none" w:sz="0" w:space="0" w:color="auto"/>
                <w:left w:val="none" w:sz="0" w:space="0" w:color="auto"/>
                <w:bottom w:val="none" w:sz="0" w:space="0" w:color="auto"/>
                <w:right w:val="none" w:sz="0" w:space="0" w:color="auto"/>
              </w:divBdr>
            </w:div>
            <w:div w:id="353531710">
              <w:marLeft w:val="0"/>
              <w:marRight w:val="0"/>
              <w:marTop w:val="0"/>
              <w:marBottom w:val="0"/>
              <w:divBdr>
                <w:top w:val="none" w:sz="0" w:space="0" w:color="auto"/>
                <w:left w:val="none" w:sz="0" w:space="0" w:color="auto"/>
                <w:bottom w:val="none" w:sz="0" w:space="0" w:color="auto"/>
                <w:right w:val="none" w:sz="0" w:space="0" w:color="auto"/>
              </w:divBdr>
            </w:div>
            <w:div w:id="1107236398">
              <w:marLeft w:val="0"/>
              <w:marRight w:val="0"/>
              <w:marTop w:val="0"/>
              <w:marBottom w:val="0"/>
              <w:divBdr>
                <w:top w:val="none" w:sz="0" w:space="0" w:color="auto"/>
                <w:left w:val="none" w:sz="0" w:space="0" w:color="auto"/>
                <w:bottom w:val="none" w:sz="0" w:space="0" w:color="auto"/>
                <w:right w:val="none" w:sz="0" w:space="0" w:color="auto"/>
              </w:divBdr>
            </w:div>
            <w:div w:id="2010597952">
              <w:marLeft w:val="0"/>
              <w:marRight w:val="0"/>
              <w:marTop w:val="0"/>
              <w:marBottom w:val="0"/>
              <w:divBdr>
                <w:top w:val="none" w:sz="0" w:space="0" w:color="auto"/>
                <w:left w:val="none" w:sz="0" w:space="0" w:color="auto"/>
                <w:bottom w:val="none" w:sz="0" w:space="0" w:color="auto"/>
                <w:right w:val="none" w:sz="0" w:space="0" w:color="auto"/>
              </w:divBdr>
            </w:div>
            <w:div w:id="110905127">
              <w:marLeft w:val="0"/>
              <w:marRight w:val="0"/>
              <w:marTop w:val="0"/>
              <w:marBottom w:val="0"/>
              <w:divBdr>
                <w:top w:val="none" w:sz="0" w:space="0" w:color="auto"/>
                <w:left w:val="none" w:sz="0" w:space="0" w:color="auto"/>
                <w:bottom w:val="none" w:sz="0" w:space="0" w:color="auto"/>
                <w:right w:val="none" w:sz="0" w:space="0" w:color="auto"/>
              </w:divBdr>
            </w:div>
            <w:div w:id="820120877">
              <w:marLeft w:val="0"/>
              <w:marRight w:val="0"/>
              <w:marTop w:val="0"/>
              <w:marBottom w:val="0"/>
              <w:divBdr>
                <w:top w:val="none" w:sz="0" w:space="0" w:color="auto"/>
                <w:left w:val="none" w:sz="0" w:space="0" w:color="auto"/>
                <w:bottom w:val="none" w:sz="0" w:space="0" w:color="auto"/>
                <w:right w:val="none" w:sz="0" w:space="0" w:color="auto"/>
              </w:divBdr>
            </w:div>
            <w:div w:id="334499314">
              <w:marLeft w:val="0"/>
              <w:marRight w:val="0"/>
              <w:marTop w:val="0"/>
              <w:marBottom w:val="0"/>
              <w:divBdr>
                <w:top w:val="none" w:sz="0" w:space="0" w:color="auto"/>
                <w:left w:val="none" w:sz="0" w:space="0" w:color="auto"/>
                <w:bottom w:val="none" w:sz="0" w:space="0" w:color="auto"/>
                <w:right w:val="none" w:sz="0" w:space="0" w:color="auto"/>
              </w:divBdr>
            </w:div>
            <w:div w:id="330714880">
              <w:marLeft w:val="0"/>
              <w:marRight w:val="0"/>
              <w:marTop w:val="0"/>
              <w:marBottom w:val="0"/>
              <w:divBdr>
                <w:top w:val="none" w:sz="0" w:space="0" w:color="auto"/>
                <w:left w:val="none" w:sz="0" w:space="0" w:color="auto"/>
                <w:bottom w:val="none" w:sz="0" w:space="0" w:color="auto"/>
                <w:right w:val="none" w:sz="0" w:space="0" w:color="auto"/>
              </w:divBdr>
            </w:div>
            <w:div w:id="1254388743">
              <w:marLeft w:val="0"/>
              <w:marRight w:val="0"/>
              <w:marTop w:val="0"/>
              <w:marBottom w:val="0"/>
              <w:divBdr>
                <w:top w:val="none" w:sz="0" w:space="0" w:color="auto"/>
                <w:left w:val="none" w:sz="0" w:space="0" w:color="auto"/>
                <w:bottom w:val="none" w:sz="0" w:space="0" w:color="auto"/>
                <w:right w:val="none" w:sz="0" w:space="0" w:color="auto"/>
              </w:divBdr>
            </w:div>
            <w:div w:id="1818643064">
              <w:marLeft w:val="0"/>
              <w:marRight w:val="0"/>
              <w:marTop w:val="0"/>
              <w:marBottom w:val="0"/>
              <w:divBdr>
                <w:top w:val="none" w:sz="0" w:space="0" w:color="auto"/>
                <w:left w:val="none" w:sz="0" w:space="0" w:color="auto"/>
                <w:bottom w:val="none" w:sz="0" w:space="0" w:color="auto"/>
                <w:right w:val="none" w:sz="0" w:space="0" w:color="auto"/>
              </w:divBdr>
            </w:div>
            <w:div w:id="68698575">
              <w:marLeft w:val="0"/>
              <w:marRight w:val="0"/>
              <w:marTop w:val="0"/>
              <w:marBottom w:val="0"/>
              <w:divBdr>
                <w:top w:val="none" w:sz="0" w:space="0" w:color="auto"/>
                <w:left w:val="none" w:sz="0" w:space="0" w:color="auto"/>
                <w:bottom w:val="none" w:sz="0" w:space="0" w:color="auto"/>
                <w:right w:val="none" w:sz="0" w:space="0" w:color="auto"/>
              </w:divBdr>
            </w:div>
            <w:div w:id="1059134685">
              <w:marLeft w:val="0"/>
              <w:marRight w:val="0"/>
              <w:marTop w:val="0"/>
              <w:marBottom w:val="0"/>
              <w:divBdr>
                <w:top w:val="none" w:sz="0" w:space="0" w:color="auto"/>
                <w:left w:val="none" w:sz="0" w:space="0" w:color="auto"/>
                <w:bottom w:val="none" w:sz="0" w:space="0" w:color="auto"/>
                <w:right w:val="none" w:sz="0" w:space="0" w:color="auto"/>
              </w:divBdr>
            </w:div>
            <w:div w:id="1469978023">
              <w:marLeft w:val="0"/>
              <w:marRight w:val="0"/>
              <w:marTop w:val="0"/>
              <w:marBottom w:val="0"/>
              <w:divBdr>
                <w:top w:val="none" w:sz="0" w:space="0" w:color="auto"/>
                <w:left w:val="none" w:sz="0" w:space="0" w:color="auto"/>
                <w:bottom w:val="none" w:sz="0" w:space="0" w:color="auto"/>
                <w:right w:val="none" w:sz="0" w:space="0" w:color="auto"/>
              </w:divBdr>
            </w:div>
            <w:div w:id="1151361665">
              <w:marLeft w:val="0"/>
              <w:marRight w:val="0"/>
              <w:marTop w:val="0"/>
              <w:marBottom w:val="0"/>
              <w:divBdr>
                <w:top w:val="none" w:sz="0" w:space="0" w:color="auto"/>
                <w:left w:val="none" w:sz="0" w:space="0" w:color="auto"/>
                <w:bottom w:val="none" w:sz="0" w:space="0" w:color="auto"/>
                <w:right w:val="none" w:sz="0" w:space="0" w:color="auto"/>
              </w:divBdr>
            </w:div>
            <w:div w:id="126169300">
              <w:marLeft w:val="0"/>
              <w:marRight w:val="0"/>
              <w:marTop w:val="0"/>
              <w:marBottom w:val="0"/>
              <w:divBdr>
                <w:top w:val="none" w:sz="0" w:space="0" w:color="auto"/>
                <w:left w:val="none" w:sz="0" w:space="0" w:color="auto"/>
                <w:bottom w:val="none" w:sz="0" w:space="0" w:color="auto"/>
                <w:right w:val="none" w:sz="0" w:space="0" w:color="auto"/>
              </w:divBdr>
            </w:div>
            <w:div w:id="1257983638">
              <w:marLeft w:val="0"/>
              <w:marRight w:val="0"/>
              <w:marTop w:val="0"/>
              <w:marBottom w:val="0"/>
              <w:divBdr>
                <w:top w:val="none" w:sz="0" w:space="0" w:color="auto"/>
                <w:left w:val="none" w:sz="0" w:space="0" w:color="auto"/>
                <w:bottom w:val="none" w:sz="0" w:space="0" w:color="auto"/>
                <w:right w:val="none" w:sz="0" w:space="0" w:color="auto"/>
              </w:divBdr>
            </w:div>
            <w:div w:id="1645544910">
              <w:marLeft w:val="0"/>
              <w:marRight w:val="0"/>
              <w:marTop w:val="0"/>
              <w:marBottom w:val="0"/>
              <w:divBdr>
                <w:top w:val="none" w:sz="0" w:space="0" w:color="auto"/>
                <w:left w:val="none" w:sz="0" w:space="0" w:color="auto"/>
                <w:bottom w:val="none" w:sz="0" w:space="0" w:color="auto"/>
                <w:right w:val="none" w:sz="0" w:space="0" w:color="auto"/>
              </w:divBdr>
            </w:div>
            <w:div w:id="1277757870">
              <w:marLeft w:val="0"/>
              <w:marRight w:val="0"/>
              <w:marTop w:val="0"/>
              <w:marBottom w:val="0"/>
              <w:divBdr>
                <w:top w:val="none" w:sz="0" w:space="0" w:color="auto"/>
                <w:left w:val="none" w:sz="0" w:space="0" w:color="auto"/>
                <w:bottom w:val="none" w:sz="0" w:space="0" w:color="auto"/>
                <w:right w:val="none" w:sz="0" w:space="0" w:color="auto"/>
              </w:divBdr>
            </w:div>
            <w:div w:id="1696081129">
              <w:marLeft w:val="0"/>
              <w:marRight w:val="0"/>
              <w:marTop w:val="0"/>
              <w:marBottom w:val="0"/>
              <w:divBdr>
                <w:top w:val="none" w:sz="0" w:space="0" w:color="auto"/>
                <w:left w:val="none" w:sz="0" w:space="0" w:color="auto"/>
                <w:bottom w:val="none" w:sz="0" w:space="0" w:color="auto"/>
                <w:right w:val="none" w:sz="0" w:space="0" w:color="auto"/>
              </w:divBdr>
            </w:div>
            <w:div w:id="52781151">
              <w:marLeft w:val="0"/>
              <w:marRight w:val="0"/>
              <w:marTop w:val="0"/>
              <w:marBottom w:val="0"/>
              <w:divBdr>
                <w:top w:val="none" w:sz="0" w:space="0" w:color="auto"/>
                <w:left w:val="none" w:sz="0" w:space="0" w:color="auto"/>
                <w:bottom w:val="none" w:sz="0" w:space="0" w:color="auto"/>
                <w:right w:val="none" w:sz="0" w:space="0" w:color="auto"/>
              </w:divBdr>
            </w:div>
            <w:div w:id="1231116841">
              <w:marLeft w:val="0"/>
              <w:marRight w:val="0"/>
              <w:marTop w:val="0"/>
              <w:marBottom w:val="0"/>
              <w:divBdr>
                <w:top w:val="none" w:sz="0" w:space="0" w:color="auto"/>
                <w:left w:val="none" w:sz="0" w:space="0" w:color="auto"/>
                <w:bottom w:val="none" w:sz="0" w:space="0" w:color="auto"/>
                <w:right w:val="none" w:sz="0" w:space="0" w:color="auto"/>
              </w:divBdr>
            </w:div>
            <w:div w:id="2065639864">
              <w:marLeft w:val="0"/>
              <w:marRight w:val="0"/>
              <w:marTop w:val="0"/>
              <w:marBottom w:val="0"/>
              <w:divBdr>
                <w:top w:val="none" w:sz="0" w:space="0" w:color="auto"/>
                <w:left w:val="none" w:sz="0" w:space="0" w:color="auto"/>
                <w:bottom w:val="none" w:sz="0" w:space="0" w:color="auto"/>
                <w:right w:val="none" w:sz="0" w:space="0" w:color="auto"/>
              </w:divBdr>
            </w:div>
            <w:div w:id="2140800939">
              <w:marLeft w:val="0"/>
              <w:marRight w:val="0"/>
              <w:marTop w:val="0"/>
              <w:marBottom w:val="0"/>
              <w:divBdr>
                <w:top w:val="none" w:sz="0" w:space="0" w:color="auto"/>
                <w:left w:val="none" w:sz="0" w:space="0" w:color="auto"/>
                <w:bottom w:val="none" w:sz="0" w:space="0" w:color="auto"/>
                <w:right w:val="none" w:sz="0" w:space="0" w:color="auto"/>
              </w:divBdr>
            </w:div>
            <w:div w:id="784078087">
              <w:marLeft w:val="0"/>
              <w:marRight w:val="0"/>
              <w:marTop w:val="0"/>
              <w:marBottom w:val="0"/>
              <w:divBdr>
                <w:top w:val="none" w:sz="0" w:space="0" w:color="auto"/>
                <w:left w:val="none" w:sz="0" w:space="0" w:color="auto"/>
                <w:bottom w:val="none" w:sz="0" w:space="0" w:color="auto"/>
                <w:right w:val="none" w:sz="0" w:space="0" w:color="auto"/>
              </w:divBdr>
            </w:div>
            <w:div w:id="908615975">
              <w:marLeft w:val="0"/>
              <w:marRight w:val="0"/>
              <w:marTop w:val="0"/>
              <w:marBottom w:val="0"/>
              <w:divBdr>
                <w:top w:val="none" w:sz="0" w:space="0" w:color="auto"/>
                <w:left w:val="none" w:sz="0" w:space="0" w:color="auto"/>
                <w:bottom w:val="none" w:sz="0" w:space="0" w:color="auto"/>
                <w:right w:val="none" w:sz="0" w:space="0" w:color="auto"/>
              </w:divBdr>
            </w:div>
            <w:div w:id="931545702">
              <w:marLeft w:val="0"/>
              <w:marRight w:val="0"/>
              <w:marTop w:val="0"/>
              <w:marBottom w:val="0"/>
              <w:divBdr>
                <w:top w:val="none" w:sz="0" w:space="0" w:color="auto"/>
                <w:left w:val="none" w:sz="0" w:space="0" w:color="auto"/>
                <w:bottom w:val="none" w:sz="0" w:space="0" w:color="auto"/>
                <w:right w:val="none" w:sz="0" w:space="0" w:color="auto"/>
              </w:divBdr>
            </w:div>
            <w:div w:id="1859850194">
              <w:marLeft w:val="0"/>
              <w:marRight w:val="0"/>
              <w:marTop w:val="0"/>
              <w:marBottom w:val="0"/>
              <w:divBdr>
                <w:top w:val="none" w:sz="0" w:space="0" w:color="auto"/>
                <w:left w:val="none" w:sz="0" w:space="0" w:color="auto"/>
                <w:bottom w:val="none" w:sz="0" w:space="0" w:color="auto"/>
                <w:right w:val="none" w:sz="0" w:space="0" w:color="auto"/>
              </w:divBdr>
            </w:div>
            <w:div w:id="2099936901">
              <w:marLeft w:val="0"/>
              <w:marRight w:val="0"/>
              <w:marTop w:val="0"/>
              <w:marBottom w:val="0"/>
              <w:divBdr>
                <w:top w:val="none" w:sz="0" w:space="0" w:color="auto"/>
                <w:left w:val="none" w:sz="0" w:space="0" w:color="auto"/>
                <w:bottom w:val="none" w:sz="0" w:space="0" w:color="auto"/>
                <w:right w:val="none" w:sz="0" w:space="0" w:color="auto"/>
              </w:divBdr>
            </w:div>
            <w:div w:id="1879660956">
              <w:marLeft w:val="0"/>
              <w:marRight w:val="0"/>
              <w:marTop w:val="0"/>
              <w:marBottom w:val="0"/>
              <w:divBdr>
                <w:top w:val="none" w:sz="0" w:space="0" w:color="auto"/>
                <w:left w:val="none" w:sz="0" w:space="0" w:color="auto"/>
                <w:bottom w:val="none" w:sz="0" w:space="0" w:color="auto"/>
                <w:right w:val="none" w:sz="0" w:space="0" w:color="auto"/>
              </w:divBdr>
            </w:div>
            <w:div w:id="1493792710">
              <w:marLeft w:val="0"/>
              <w:marRight w:val="0"/>
              <w:marTop w:val="0"/>
              <w:marBottom w:val="0"/>
              <w:divBdr>
                <w:top w:val="none" w:sz="0" w:space="0" w:color="auto"/>
                <w:left w:val="none" w:sz="0" w:space="0" w:color="auto"/>
                <w:bottom w:val="none" w:sz="0" w:space="0" w:color="auto"/>
                <w:right w:val="none" w:sz="0" w:space="0" w:color="auto"/>
              </w:divBdr>
            </w:div>
            <w:div w:id="100692020">
              <w:marLeft w:val="0"/>
              <w:marRight w:val="0"/>
              <w:marTop w:val="0"/>
              <w:marBottom w:val="0"/>
              <w:divBdr>
                <w:top w:val="none" w:sz="0" w:space="0" w:color="auto"/>
                <w:left w:val="none" w:sz="0" w:space="0" w:color="auto"/>
                <w:bottom w:val="none" w:sz="0" w:space="0" w:color="auto"/>
                <w:right w:val="none" w:sz="0" w:space="0" w:color="auto"/>
              </w:divBdr>
            </w:div>
            <w:div w:id="401874566">
              <w:marLeft w:val="0"/>
              <w:marRight w:val="0"/>
              <w:marTop w:val="0"/>
              <w:marBottom w:val="0"/>
              <w:divBdr>
                <w:top w:val="none" w:sz="0" w:space="0" w:color="auto"/>
                <w:left w:val="none" w:sz="0" w:space="0" w:color="auto"/>
                <w:bottom w:val="none" w:sz="0" w:space="0" w:color="auto"/>
                <w:right w:val="none" w:sz="0" w:space="0" w:color="auto"/>
              </w:divBdr>
            </w:div>
            <w:div w:id="382604624">
              <w:marLeft w:val="0"/>
              <w:marRight w:val="0"/>
              <w:marTop w:val="0"/>
              <w:marBottom w:val="0"/>
              <w:divBdr>
                <w:top w:val="none" w:sz="0" w:space="0" w:color="auto"/>
                <w:left w:val="none" w:sz="0" w:space="0" w:color="auto"/>
                <w:bottom w:val="none" w:sz="0" w:space="0" w:color="auto"/>
                <w:right w:val="none" w:sz="0" w:space="0" w:color="auto"/>
              </w:divBdr>
            </w:div>
            <w:div w:id="807094903">
              <w:marLeft w:val="0"/>
              <w:marRight w:val="0"/>
              <w:marTop w:val="0"/>
              <w:marBottom w:val="0"/>
              <w:divBdr>
                <w:top w:val="none" w:sz="0" w:space="0" w:color="auto"/>
                <w:left w:val="none" w:sz="0" w:space="0" w:color="auto"/>
                <w:bottom w:val="none" w:sz="0" w:space="0" w:color="auto"/>
                <w:right w:val="none" w:sz="0" w:space="0" w:color="auto"/>
              </w:divBdr>
            </w:div>
            <w:div w:id="1580747238">
              <w:marLeft w:val="0"/>
              <w:marRight w:val="0"/>
              <w:marTop w:val="0"/>
              <w:marBottom w:val="0"/>
              <w:divBdr>
                <w:top w:val="none" w:sz="0" w:space="0" w:color="auto"/>
                <w:left w:val="none" w:sz="0" w:space="0" w:color="auto"/>
                <w:bottom w:val="none" w:sz="0" w:space="0" w:color="auto"/>
                <w:right w:val="none" w:sz="0" w:space="0" w:color="auto"/>
              </w:divBdr>
            </w:div>
            <w:div w:id="366300779">
              <w:marLeft w:val="0"/>
              <w:marRight w:val="0"/>
              <w:marTop w:val="0"/>
              <w:marBottom w:val="0"/>
              <w:divBdr>
                <w:top w:val="none" w:sz="0" w:space="0" w:color="auto"/>
                <w:left w:val="none" w:sz="0" w:space="0" w:color="auto"/>
                <w:bottom w:val="none" w:sz="0" w:space="0" w:color="auto"/>
                <w:right w:val="none" w:sz="0" w:space="0" w:color="auto"/>
              </w:divBdr>
            </w:div>
            <w:div w:id="1939675277">
              <w:marLeft w:val="0"/>
              <w:marRight w:val="0"/>
              <w:marTop w:val="0"/>
              <w:marBottom w:val="0"/>
              <w:divBdr>
                <w:top w:val="none" w:sz="0" w:space="0" w:color="auto"/>
                <w:left w:val="none" w:sz="0" w:space="0" w:color="auto"/>
                <w:bottom w:val="none" w:sz="0" w:space="0" w:color="auto"/>
                <w:right w:val="none" w:sz="0" w:space="0" w:color="auto"/>
              </w:divBdr>
            </w:div>
            <w:div w:id="2005276355">
              <w:marLeft w:val="0"/>
              <w:marRight w:val="0"/>
              <w:marTop w:val="0"/>
              <w:marBottom w:val="0"/>
              <w:divBdr>
                <w:top w:val="none" w:sz="0" w:space="0" w:color="auto"/>
                <w:left w:val="none" w:sz="0" w:space="0" w:color="auto"/>
                <w:bottom w:val="none" w:sz="0" w:space="0" w:color="auto"/>
                <w:right w:val="none" w:sz="0" w:space="0" w:color="auto"/>
              </w:divBdr>
            </w:div>
            <w:div w:id="958025659">
              <w:marLeft w:val="0"/>
              <w:marRight w:val="0"/>
              <w:marTop w:val="0"/>
              <w:marBottom w:val="0"/>
              <w:divBdr>
                <w:top w:val="none" w:sz="0" w:space="0" w:color="auto"/>
                <w:left w:val="none" w:sz="0" w:space="0" w:color="auto"/>
                <w:bottom w:val="none" w:sz="0" w:space="0" w:color="auto"/>
                <w:right w:val="none" w:sz="0" w:space="0" w:color="auto"/>
              </w:divBdr>
            </w:div>
            <w:div w:id="1472593923">
              <w:marLeft w:val="0"/>
              <w:marRight w:val="0"/>
              <w:marTop w:val="0"/>
              <w:marBottom w:val="0"/>
              <w:divBdr>
                <w:top w:val="none" w:sz="0" w:space="0" w:color="auto"/>
                <w:left w:val="none" w:sz="0" w:space="0" w:color="auto"/>
                <w:bottom w:val="none" w:sz="0" w:space="0" w:color="auto"/>
                <w:right w:val="none" w:sz="0" w:space="0" w:color="auto"/>
              </w:divBdr>
            </w:div>
            <w:div w:id="1931812213">
              <w:marLeft w:val="0"/>
              <w:marRight w:val="0"/>
              <w:marTop w:val="0"/>
              <w:marBottom w:val="0"/>
              <w:divBdr>
                <w:top w:val="none" w:sz="0" w:space="0" w:color="auto"/>
                <w:left w:val="none" w:sz="0" w:space="0" w:color="auto"/>
                <w:bottom w:val="none" w:sz="0" w:space="0" w:color="auto"/>
                <w:right w:val="none" w:sz="0" w:space="0" w:color="auto"/>
              </w:divBdr>
            </w:div>
            <w:div w:id="624240771">
              <w:marLeft w:val="0"/>
              <w:marRight w:val="0"/>
              <w:marTop w:val="0"/>
              <w:marBottom w:val="0"/>
              <w:divBdr>
                <w:top w:val="none" w:sz="0" w:space="0" w:color="auto"/>
                <w:left w:val="none" w:sz="0" w:space="0" w:color="auto"/>
                <w:bottom w:val="none" w:sz="0" w:space="0" w:color="auto"/>
                <w:right w:val="none" w:sz="0" w:space="0" w:color="auto"/>
              </w:divBdr>
            </w:div>
            <w:div w:id="1001082106">
              <w:marLeft w:val="0"/>
              <w:marRight w:val="0"/>
              <w:marTop w:val="0"/>
              <w:marBottom w:val="0"/>
              <w:divBdr>
                <w:top w:val="none" w:sz="0" w:space="0" w:color="auto"/>
                <w:left w:val="none" w:sz="0" w:space="0" w:color="auto"/>
                <w:bottom w:val="none" w:sz="0" w:space="0" w:color="auto"/>
                <w:right w:val="none" w:sz="0" w:space="0" w:color="auto"/>
              </w:divBdr>
            </w:div>
            <w:div w:id="710499025">
              <w:marLeft w:val="0"/>
              <w:marRight w:val="0"/>
              <w:marTop w:val="0"/>
              <w:marBottom w:val="0"/>
              <w:divBdr>
                <w:top w:val="none" w:sz="0" w:space="0" w:color="auto"/>
                <w:left w:val="none" w:sz="0" w:space="0" w:color="auto"/>
                <w:bottom w:val="none" w:sz="0" w:space="0" w:color="auto"/>
                <w:right w:val="none" w:sz="0" w:space="0" w:color="auto"/>
              </w:divBdr>
            </w:div>
            <w:div w:id="961424321">
              <w:marLeft w:val="0"/>
              <w:marRight w:val="0"/>
              <w:marTop w:val="0"/>
              <w:marBottom w:val="0"/>
              <w:divBdr>
                <w:top w:val="none" w:sz="0" w:space="0" w:color="auto"/>
                <w:left w:val="none" w:sz="0" w:space="0" w:color="auto"/>
                <w:bottom w:val="none" w:sz="0" w:space="0" w:color="auto"/>
                <w:right w:val="none" w:sz="0" w:space="0" w:color="auto"/>
              </w:divBdr>
            </w:div>
            <w:div w:id="771123675">
              <w:marLeft w:val="0"/>
              <w:marRight w:val="0"/>
              <w:marTop w:val="0"/>
              <w:marBottom w:val="0"/>
              <w:divBdr>
                <w:top w:val="none" w:sz="0" w:space="0" w:color="auto"/>
                <w:left w:val="none" w:sz="0" w:space="0" w:color="auto"/>
                <w:bottom w:val="none" w:sz="0" w:space="0" w:color="auto"/>
                <w:right w:val="none" w:sz="0" w:space="0" w:color="auto"/>
              </w:divBdr>
            </w:div>
            <w:div w:id="248277750">
              <w:marLeft w:val="0"/>
              <w:marRight w:val="0"/>
              <w:marTop w:val="0"/>
              <w:marBottom w:val="0"/>
              <w:divBdr>
                <w:top w:val="none" w:sz="0" w:space="0" w:color="auto"/>
                <w:left w:val="none" w:sz="0" w:space="0" w:color="auto"/>
                <w:bottom w:val="none" w:sz="0" w:space="0" w:color="auto"/>
                <w:right w:val="none" w:sz="0" w:space="0" w:color="auto"/>
              </w:divBdr>
            </w:div>
            <w:div w:id="413941344">
              <w:marLeft w:val="0"/>
              <w:marRight w:val="0"/>
              <w:marTop w:val="0"/>
              <w:marBottom w:val="0"/>
              <w:divBdr>
                <w:top w:val="none" w:sz="0" w:space="0" w:color="auto"/>
                <w:left w:val="none" w:sz="0" w:space="0" w:color="auto"/>
                <w:bottom w:val="none" w:sz="0" w:space="0" w:color="auto"/>
                <w:right w:val="none" w:sz="0" w:space="0" w:color="auto"/>
              </w:divBdr>
            </w:div>
            <w:div w:id="144326378">
              <w:marLeft w:val="0"/>
              <w:marRight w:val="0"/>
              <w:marTop w:val="0"/>
              <w:marBottom w:val="0"/>
              <w:divBdr>
                <w:top w:val="none" w:sz="0" w:space="0" w:color="auto"/>
                <w:left w:val="none" w:sz="0" w:space="0" w:color="auto"/>
                <w:bottom w:val="none" w:sz="0" w:space="0" w:color="auto"/>
                <w:right w:val="none" w:sz="0" w:space="0" w:color="auto"/>
              </w:divBdr>
            </w:div>
            <w:div w:id="791902893">
              <w:marLeft w:val="0"/>
              <w:marRight w:val="0"/>
              <w:marTop w:val="0"/>
              <w:marBottom w:val="0"/>
              <w:divBdr>
                <w:top w:val="none" w:sz="0" w:space="0" w:color="auto"/>
                <w:left w:val="none" w:sz="0" w:space="0" w:color="auto"/>
                <w:bottom w:val="none" w:sz="0" w:space="0" w:color="auto"/>
                <w:right w:val="none" w:sz="0" w:space="0" w:color="auto"/>
              </w:divBdr>
            </w:div>
            <w:div w:id="1580555166">
              <w:marLeft w:val="0"/>
              <w:marRight w:val="0"/>
              <w:marTop w:val="0"/>
              <w:marBottom w:val="0"/>
              <w:divBdr>
                <w:top w:val="none" w:sz="0" w:space="0" w:color="auto"/>
                <w:left w:val="none" w:sz="0" w:space="0" w:color="auto"/>
                <w:bottom w:val="none" w:sz="0" w:space="0" w:color="auto"/>
                <w:right w:val="none" w:sz="0" w:space="0" w:color="auto"/>
              </w:divBdr>
            </w:div>
            <w:div w:id="1857688741">
              <w:marLeft w:val="0"/>
              <w:marRight w:val="0"/>
              <w:marTop w:val="0"/>
              <w:marBottom w:val="0"/>
              <w:divBdr>
                <w:top w:val="none" w:sz="0" w:space="0" w:color="auto"/>
                <w:left w:val="none" w:sz="0" w:space="0" w:color="auto"/>
                <w:bottom w:val="none" w:sz="0" w:space="0" w:color="auto"/>
                <w:right w:val="none" w:sz="0" w:space="0" w:color="auto"/>
              </w:divBdr>
            </w:div>
            <w:div w:id="362023905">
              <w:marLeft w:val="0"/>
              <w:marRight w:val="0"/>
              <w:marTop w:val="0"/>
              <w:marBottom w:val="0"/>
              <w:divBdr>
                <w:top w:val="none" w:sz="0" w:space="0" w:color="auto"/>
                <w:left w:val="none" w:sz="0" w:space="0" w:color="auto"/>
                <w:bottom w:val="none" w:sz="0" w:space="0" w:color="auto"/>
                <w:right w:val="none" w:sz="0" w:space="0" w:color="auto"/>
              </w:divBdr>
            </w:div>
            <w:div w:id="954026033">
              <w:marLeft w:val="0"/>
              <w:marRight w:val="0"/>
              <w:marTop w:val="0"/>
              <w:marBottom w:val="0"/>
              <w:divBdr>
                <w:top w:val="none" w:sz="0" w:space="0" w:color="auto"/>
                <w:left w:val="none" w:sz="0" w:space="0" w:color="auto"/>
                <w:bottom w:val="none" w:sz="0" w:space="0" w:color="auto"/>
                <w:right w:val="none" w:sz="0" w:space="0" w:color="auto"/>
              </w:divBdr>
            </w:div>
            <w:div w:id="592670823">
              <w:marLeft w:val="0"/>
              <w:marRight w:val="0"/>
              <w:marTop w:val="0"/>
              <w:marBottom w:val="0"/>
              <w:divBdr>
                <w:top w:val="none" w:sz="0" w:space="0" w:color="auto"/>
                <w:left w:val="none" w:sz="0" w:space="0" w:color="auto"/>
                <w:bottom w:val="none" w:sz="0" w:space="0" w:color="auto"/>
                <w:right w:val="none" w:sz="0" w:space="0" w:color="auto"/>
              </w:divBdr>
            </w:div>
            <w:div w:id="1045565432">
              <w:marLeft w:val="0"/>
              <w:marRight w:val="0"/>
              <w:marTop w:val="0"/>
              <w:marBottom w:val="0"/>
              <w:divBdr>
                <w:top w:val="none" w:sz="0" w:space="0" w:color="auto"/>
                <w:left w:val="none" w:sz="0" w:space="0" w:color="auto"/>
                <w:bottom w:val="none" w:sz="0" w:space="0" w:color="auto"/>
                <w:right w:val="none" w:sz="0" w:space="0" w:color="auto"/>
              </w:divBdr>
            </w:div>
            <w:div w:id="1013536363">
              <w:marLeft w:val="0"/>
              <w:marRight w:val="0"/>
              <w:marTop w:val="0"/>
              <w:marBottom w:val="0"/>
              <w:divBdr>
                <w:top w:val="none" w:sz="0" w:space="0" w:color="auto"/>
                <w:left w:val="none" w:sz="0" w:space="0" w:color="auto"/>
                <w:bottom w:val="none" w:sz="0" w:space="0" w:color="auto"/>
                <w:right w:val="none" w:sz="0" w:space="0" w:color="auto"/>
              </w:divBdr>
            </w:div>
            <w:div w:id="2058778393">
              <w:marLeft w:val="0"/>
              <w:marRight w:val="0"/>
              <w:marTop w:val="0"/>
              <w:marBottom w:val="0"/>
              <w:divBdr>
                <w:top w:val="none" w:sz="0" w:space="0" w:color="auto"/>
                <w:left w:val="none" w:sz="0" w:space="0" w:color="auto"/>
                <w:bottom w:val="none" w:sz="0" w:space="0" w:color="auto"/>
                <w:right w:val="none" w:sz="0" w:space="0" w:color="auto"/>
              </w:divBdr>
            </w:div>
            <w:div w:id="525295314">
              <w:marLeft w:val="0"/>
              <w:marRight w:val="0"/>
              <w:marTop w:val="0"/>
              <w:marBottom w:val="0"/>
              <w:divBdr>
                <w:top w:val="none" w:sz="0" w:space="0" w:color="auto"/>
                <w:left w:val="none" w:sz="0" w:space="0" w:color="auto"/>
                <w:bottom w:val="none" w:sz="0" w:space="0" w:color="auto"/>
                <w:right w:val="none" w:sz="0" w:space="0" w:color="auto"/>
              </w:divBdr>
            </w:div>
            <w:div w:id="963653951">
              <w:marLeft w:val="0"/>
              <w:marRight w:val="0"/>
              <w:marTop w:val="0"/>
              <w:marBottom w:val="0"/>
              <w:divBdr>
                <w:top w:val="none" w:sz="0" w:space="0" w:color="auto"/>
                <w:left w:val="none" w:sz="0" w:space="0" w:color="auto"/>
                <w:bottom w:val="none" w:sz="0" w:space="0" w:color="auto"/>
                <w:right w:val="none" w:sz="0" w:space="0" w:color="auto"/>
              </w:divBdr>
            </w:div>
            <w:div w:id="1482623196">
              <w:marLeft w:val="0"/>
              <w:marRight w:val="0"/>
              <w:marTop w:val="0"/>
              <w:marBottom w:val="0"/>
              <w:divBdr>
                <w:top w:val="none" w:sz="0" w:space="0" w:color="auto"/>
                <w:left w:val="none" w:sz="0" w:space="0" w:color="auto"/>
                <w:bottom w:val="none" w:sz="0" w:space="0" w:color="auto"/>
                <w:right w:val="none" w:sz="0" w:space="0" w:color="auto"/>
              </w:divBdr>
            </w:div>
            <w:div w:id="1856730356">
              <w:marLeft w:val="0"/>
              <w:marRight w:val="0"/>
              <w:marTop w:val="0"/>
              <w:marBottom w:val="0"/>
              <w:divBdr>
                <w:top w:val="none" w:sz="0" w:space="0" w:color="auto"/>
                <w:left w:val="none" w:sz="0" w:space="0" w:color="auto"/>
                <w:bottom w:val="none" w:sz="0" w:space="0" w:color="auto"/>
                <w:right w:val="none" w:sz="0" w:space="0" w:color="auto"/>
              </w:divBdr>
            </w:div>
            <w:div w:id="1706058188">
              <w:marLeft w:val="0"/>
              <w:marRight w:val="0"/>
              <w:marTop w:val="0"/>
              <w:marBottom w:val="0"/>
              <w:divBdr>
                <w:top w:val="none" w:sz="0" w:space="0" w:color="auto"/>
                <w:left w:val="none" w:sz="0" w:space="0" w:color="auto"/>
                <w:bottom w:val="none" w:sz="0" w:space="0" w:color="auto"/>
                <w:right w:val="none" w:sz="0" w:space="0" w:color="auto"/>
              </w:divBdr>
            </w:div>
            <w:div w:id="1692609949">
              <w:marLeft w:val="0"/>
              <w:marRight w:val="0"/>
              <w:marTop w:val="0"/>
              <w:marBottom w:val="0"/>
              <w:divBdr>
                <w:top w:val="none" w:sz="0" w:space="0" w:color="auto"/>
                <w:left w:val="none" w:sz="0" w:space="0" w:color="auto"/>
                <w:bottom w:val="none" w:sz="0" w:space="0" w:color="auto"/>
                <w:right w:val="none" w:sz="0" w:space="0" w:color="auto"/>
              </w:divBdr>
            </w:div>
            <w:div w:id="2044138136">
              <w:marLeft w:val="0"/>
              <w:marRight w:val="0"/>
              <w:marTop w:val="0"/>
              <w:marBottom w:val="0"/>
              <w:divBdr>
                <w:top w:val="none" w:sz="0" w:space="0" w:color="auto"/>
                <w:left w:val="none" w:sz="0" w:space="0" w:color="auto"/>
                <w:bottom w:val="none" w:sz="0" w:space="0" w:color="auto"/>
                <w:right w:val="none" w:sz="0" w:space="0" w:color="auto"/>
              </w:divBdr>
            </w:div>
            <w:div w:id="1482690676">
              <w:marLeft w:val="0"/>
              <w:marRight w:val="0"/>
              <w:marTop w:val="0"/>
              <w:marBottom w:val="0"/>
              <w:divBdr>
                <w:top w:val="none" w:sz="0" w:space="0" w:color="auto"/>
                <w:left w:val="none" w:sz="0" w:space="0" w:color="auto"/>
                <w:bottom w:val="none" w:sz="0" w:space="0" w:color="auto"/>
                <w:right w:val="none" w:sz="0" w:space="0" w:color="auto"/>
              </w:divBdr>
            </w:div>
            <w:div w:id="756751003">
              <w:marLeft w:val="0"/>
              <w:marRight w:val="0"/>
              <w:marTop w:val="0"/>
              <w:marBottom w:val="0"/>
              <w:divBdr>
                <w:top w:val="none" w:sz="0" w:space="0" w:color="auto"/>
                <w:left w:val="none" w:sz="0" w:space="0" w:color="auto"/>
                <w:bottom w:val="none" w:sz="0" w:space="0" w:color="auto"/>
                <w:right w:val="none" w:sz="0" w:space="0" w:color="auto"/>
              </w:divBdr>
            </w:div>
            <w:div w:id="1026711834">
              <w:marLeft w:val="0"/>
              <w:marRight w:val="0"/>
              <w:marTop w:val="0"/>
              <w:marBottom w:val="0"/>
              <w:divBdr>
                <w:top w:val="none" w:sz="0" w:space="0" w:color="auto"/>
                <w:left w:val="none" w:sz="0" w:space="0" w:color="auto"/>
                <w:bottom w:val="none" w:sz="0" w:space="0" w:color="auto"/>
                <w:right w:val="none" w:sz="0" w:space="0" w:color="auto"/>
              </w:divBdr>
            </w:div>
            <w:div w:id="1040125607">
              <w:marLeft w:val="0"/>
              <w:marRight w:val="0"/>
              <w:marTop w:val="0"/>
              <w:marBottom w:val="0"/>
              <w:divBdr>
                <w:top w:val="none" w:sz="0" w:space="0" w:color="auto"/>
                <w:left w:val="none" w:sz="0" w:space="0" w:color="auto"/>
                <w:bottom w:val="none" w:sz="0" w:space="0" w:color="auto"/>
                <w:right w:val="none" w:sz="0" w:space="0" w:color="auto"/>
              </w:divBdr>
            </w:div>
            <w:div w:id="476143579">
              <w:marLeft w:val="0"/>
              <w:marRight w:val="0"/>
              <w:marTop w:val="0"/>
              <w:marBottom w:val="0"/>
              <w:divBdr>
                <w:top w:val="none" w:sz="0" w:space="0" w:color="auto"/>
                <w:left w:val="none" w:sz="0" w:space="0" w:color="auto"/>
                <w:bottom w:val="none" w:sz="0" w:space="0" w:color="auto"/>
                <w:right w:val="none" w:sz="0" w:space="0" w:color="auto"/>
              </w:divBdr>
            </w:div>
            <w:div w:id="2132242845">
              <w:marLeft w:val="0"/>
              <w:marRight w:val="0"/>
              <w:marTop w:val="0"/>
              <w:marBottom w:val="0"/>
              <w:divBdr>
                <w:top w:val="none" w:sz="0" w:space="0" w:color="auto"/>
                <w:left w:val="none" w:sz="0" w:space="0" w:color="auto"/>
                <w:bottom w:val="none" w:sz="0" w:space="0" w:color="auto"/>
                <w:right w:val="none" w:sz="0" w:space="0" w:color="auto"/>
              </w:divBdr>
            </w:div>
            <w:div w:id="1150099345">
              <w:marLeft w:val="0"/>
              <w:marRight w:val="0"/>
              <w:marTop w:val="0"/>
              <w:marBottom w:val="0"/>
              <w:divBdr>
                <w:top w:val="none" w:sz="0" w:space="0" w:color="auto"/>
                <w:left w:val="none" w:sz="0" w:space="0" w:color="auto"/>
                <w:bottom w:val="none" w:sz="0" w:space="0" w:color="auto"/>
                <w:right w:val="none" w:sz="0" w:space="0" w:color="auto"/>
              </w:divBdr>
            </w:div>
            <w:div w:id="183906739">
              <w:marLeft w:val="0"/>
              <w:marRight w:val="0"/>
              <w:marTop w:val="0"/>
              <w:marBottom w:val="0"/>
              <w:divBdr>
                <w:top w:val="none" w:sz="0" w:space="0" w:color="auto"/>
                <w:left w:val="none" w:sz="0" w:space="0" w:color="auto"/>
                <w:bottom w:val="none" w:sz="0" w:space="0" w:color="auto"/>
                <w:right w:val="none" w:sz="0" w:space="0" w:color="auto"/>
              </w:divBdr>
            </w:div>
            <w:div w:id="732392413">
              <w:marLeft w:val="0"/>
              <w:marRight w:val="0"/>
              <w:marTop w:val="0"/>
              <w:marBottom w:val="0"/>
              <w:divBdr>
                <w:top w:val="none" w:sz="0" w:space="0" w:color="auto"/>
                <w:left w:val="none" w:sz="0" w:space="0" w:color="auto"/>
                <w:bottom w:val="none" w:sz="0" w:space="0" w:color="auto"/>
                <w:right w:val="none" w:sz="0" w:space="0" w:color="auto"/>
              </w:divBdr>
            </w:div>
            <w:div w:id="409736476">
              <w:marLeft w:val="0"/>
              <w:marRight w:val="0"/>
              <w:marTop w:val="0"/>
              <w:marBottom w:val="0"/>
              <w:divBdr>
                <w:top w:val="none" w:sz="0" w:space="0" w:color="auto"/>
                <w:left w:val="none" w:sz="0" w:space="0" w:color="auto"/>
                <w:bottom w:val="none" w:sz="0" w:space="0" w:color="auto"/>
                <w:right w:val="none" w:sz="0" w:space="0" w:color="auto"/>
              </w:divBdr>
            </w:div>
            <w:div w:id="1797481993">
              <w:marLeft w:val="0"/>
              <w:marRight w:val="0"/>
              <w:marTop w:val="0"/>
              <w:marBottom w:val="0"/>
              <w:divBdr>
                <w:top w:val="none" w:sz="0" w:space="0" w:color="auto"/>
                <w:left w:val="none" w:sz="0" w:space="0" w:color="auto"/>
                <w:bottom w:val="none" w:sz="0" w:space="0" w:color="auto"/>
                <w:right w:val="none" w:sz="0" w:space="0" w:color="auto"/>
              </w:divBdr>
            </w:div>
            <w:div w:id="513494969">
              <w:marLeft w:val="0"/>
              <w:marRight w:val="0"/>
              <w:marTop w:val="0"/>
              <w:marBottom w:val="0"/>
              <w:divBdr>
                <w:top w:val="none" w:sz="0" w:space="0" w:color="auto"/>
                <w:left w:val="none" w:sz="0" w:space="0" w:color="auto"/>
                <w:bottom w:val="none" w:sz="0" w:space="0" w:color="auto"/>
                <w:right w:val="none" w:sz="0" w:space="0" w:color="auto"/>
              </w:divBdr>
            </w:div>
            <w:div w:id="131143821">
              <w:marLeft w:val="0"/>
              <w:marRight w:val="0"/>
              <w:marTop w:val="0"/>
              <w:marBottom w:val="0"/>
              <w:divBdr>
                <w:top w:val="none" w:sz="0" w:space="0" w:color="auto"/>
                <w:left w:val="none" w:sz="0" w:space="0" w:color="auto"/>
                <w:bottom w:val="none" w:sz="0" w:space="0" w:color="auto"/>
                <w:right w:val="none" w:sz="0" w:space="0" w:color="auto"/>
              </w:divBdr>
            </w:div>
            <w:div w:id="1519542450">
              <w:marLeft w:val="0"/>
              <w:marRight w:val="0"/>
              <w:marTop w:val="0"/>
              <w:marBottom w:val="0"/>
              <w:divBdr>
                <w:top w:val="none" w:sz="0" w:space="0" w:color="auto"/>
                <w:left w:val="none" w:sz="0" w:space="0" w:color="auto"/>
                <w:bottom w:val="none" w:sz="0" w:space="0" w:color="auto"/>
                <w:right w:val="none" w:sz="0" w:space="0" w:color="auto"/>
              </w:divBdr>
            </w:div>
            <w:div w:id="753354644">
              <w:marLeft w:val="0"/>
              <w:marRight w:val="0"/>
              <w:marTop w:val="0"/>
              <w:marBottom w:val="0"/>
              <w:divBdr>
                <w:top w:val="none" w:sz="0" w:space="0" w:color="auto"/>
                <w:left w:val="none" w:sz="0" w:space="0" w:color="auto"/>
                <w:bottom w:val="none" w:sz="0" w:space="0" w:color="auto"/>
                <w:right w:val="none" w:sz="0" w:space="0" w:color="auto"/>
              </w:divBdr>
            </w:div>
            <w:div w:id="431438950">
              <w:marLeft w:val="0"/>
              <w:marRight w:val="0"/>
              <w:marTop w:val="0"/>
              <w:marBottom w:val="0"/>
              <w:divBdr>
                <w:top w:val="none" w:sz="0" w:space="0" w:color="auto"/>
                <w:left w:val="none" w:sz="0" w:space="0" w:color="auto"/>
                <w:bottom w:val="none" w:sz="0" w:space="0" w:color="auto"/>
                <w:right w:val="none" w:sz="0" w:space="0" w:color="auto"/>
              </w:divBdr>
            </w:div>
            <w:div w:id="920480525">
              <w:marLeft w:val="0"/>
              <w:marRight w:val="0"/>
              <w:marTop w:val="0"/>
              <w:marBottom w:val="0"/>
              <w:divBdr>
                <w:top w:val="none" w:sz="0" w:space="0" w:color="auto"/>
                <w:left w:val="none" w:sz="0" w:space="0" w:color="auto"/>
                <w:bottom w:val="none" w:sz="0" w:space="0" w:color="auto"/>
                <w:right w:val="none" w:sz="0" w:space="0" w:color="auto"/>
              </w:divBdr>
            </w:div>
            <w:div w:id="162596484">
              <w:marLeft w:val="0"/>
              <w:marRight w:val="0"/>
              <w:marTop w:val="0"/>
              <w:marBottom w:val="0"/>
              <w:divBdr>
                <w:top w:val="none" w:sz="0" w:space="0" w:color="auto"/>
                <w:left w:val="none" w:sz="0" w:space="0" w:color="auto"/>
                <w:bottom w:val="none" w:sz="0" w:space="0" w:color="auto"/>
                <w:right w:val="none" w:sz="0" w:space="0" w:color="auto"/>
              </w:divBdr>
            </w:div>
            <w:div w:id="2029091531">
              <w:marLeft w:val="0"/>
              <w:marRight w:val="0"/>
              <w:marTop w:val="0"/>
              <w:marBottom w:val="0"/>
              <w:divBdr>
                <w:top w:val="none" w:sz="0" w:space="0" w:color="auto"/>
                <w:left w:val="none" w:sz="0" w:space="0" w:color="auto"/>
                <w:bottom w:val="none" w:sz="0" w:space="0" w:color="auto"/>
                <w:right w:val="none" w:sz="0" w:space="0" w:color="auto"/>
              </w:divBdr>
            </w:div>
            <w:div w:id="1953517669">
              <w:marLeft w:val="0"/>
              <w:marRight w:val="0"/>
              <w:marTop w:val="0"/>
              <w:marBottom w:val="0"/>
              <w:divBdr>
                <w:top w:val="none" w:sz="0" w:space="0" w:color="auto"/>
                <w:left w:val="none" w:sz="0" w:space="0" w:color="auto"/>
                <w:bottom w:val="none" w:sz="0" w:space="0" w:color="auto"/>
                <w:right w:val="none" w:sz="0" w:space="0" w:color="auto"/>
              </w:divBdr>
            </w:div>
            <w:div w:id="1112163212">
              <w:marLeft w:val="0"/>
              <w:marRight w:val="0"/>
              <w:marTop w:val="0"/>
              <w:marBottom w:val="0"/>
              <w:divBdr>
                <w:top w:val="none" w:sz="0" w:space="0" w:color="auto"/>
                <w:left w:val="none" w:sz="0" w:space="0" w:color="auto"/>
                <w:bottom w:val="none" w:sz="0" w:space="0" w:color="auto"/>
                <w:right w:val="none" w:sz="0" w:space="0" w:color="auto"/>
              </w:divBdr>
            </w:div>
            <w:div w:id="1613979535">
              <w:marLeft w:val="0"/>
              <w:marRight w:val="0"/>
              <w:marTop w:val="0"/>
              <w:marBottom w:val="0"/>
              <w:divBdr>
                <w:top w:val="none" w:sz="0" w:space="0" w:color="auto"/>
                <w:left w:val="none" w:sz="0" w:space="0" w:color="auto"/>
                <w:bottom w:val="none" w:sz="0" w:space="0" w:color="auto"/>
                <w:right w:val="none" w:sz="0" w:space="0" w:color="auto"/>
              </w:divBdr>
            </w:div>
            <w:div w:id="441385258">
              <w:marLeft w:val="0"/>
              <w:marRight w:val="0"/>
              <w:marTop w:val="0"/>
              <w:marBottom w:val="0"/>
              <w:divBdr>
                <w:top w:val="none" w:sz="0" w:space="0" w:color="auto"/>
                <w:left w:val="none" w:sz="0" w:space="0" w:color="auto"/>
                <w:bottom w:val="none" w:sz="0" w:space="0" w:color="auto"/>
                <w:right w:val="none" w:sz="0" w:space="0" w:color="auto"/>
              </w:divBdr>
            </w:div>
            <w:div w:id="1109079514">
              <w:marLeft w:val="0"/>
              <w:marRight w:val="0"/>
              <w:marTop w:val="0"/>
              <w:marBottom w:val="0"/>
              <w:divBdr>
                <w:top w:val="none" w:sz="0" w:space="0" w:color="auto"/>
                <w:left w:val="none" w:sz="0" w:space="0" w:color="auto"/>
                <w:bottom w:val="none" w:sz="0" w:space="0" w:color="auto"/>
                <w:right w:val="none" w:sz="0" w:space="0" w:color="auto"/>
              </w:divBdr>
            </w:div>
            <w:div w:id="137650372">
              <w:marLeft w:val="0"/>
              <w:marRight w:val="0"/>
              <w:marTop w:val="0"/>
              <w:marBottom w:val="0"/>
              <w:divBdr>
                <w:top w:val="none" w:sz="0" w:space="0" w:color="auto"/>
                <w:left w:val="none" w:sz="0" w:space="0" w:color="auto"/>
                <w:bottom w:val="none" w:sz="0" w:space="0" w:color="auto"/>
                <w:right w:val="none" w:sz="0" w:space="0" w:color="auto"/>
              </w:divBdr>
            </w:div>
            <w:div w:id="1689286683">
              <w:marLeft w:val="0"/>
              <w:marRight w:val="0"/>
              <w:marTop w:val="0"/>
              <w:marBottom w:val="0"/>
              <w:divBdr>
                <w:top w:val="none" w:sz="0" w:space="0" w:color="auto"/>
                <w:left w:val="none" w:sz="0" w:space="0" w:color="auto"/>
                <w:bottom w:val="none" w:sz="0" w:space="0" w:color="auto"/>
                <w:right w:val="none" w:sz="0" w:space="0" w:color="auto"/>
              </w:divBdr>
            </w:div>
            <w:div w:id="1540118611">
              <w:marLeft w:val="0"/>
              <w:marRight w:val="0"/>
              <w:marTop w:val="0"/>
              <w:marBottom w:val="0"/>
              <w:divBdr>
                <w:top w:val="none" w:sz="0" w:space="0" w:color="auto"/>
                <w:left w:val="none" w:sz="0" w:space="0" w:color="auto"/>
                <w:bottom w:val="none" w:sz="0" w:space="0" w:color="auto"/>
                <w:right w:val="none" w:sz="0" w:space="0" w:color="auto"/>
              </w:divBdr>
            </w:div>
            <w:div w:id="84301376">
              <w:marLeft w:val="0"/>
              <w:marRight w:val="0"/>
              <w:marTop w:val="0"/>
              <w:marBottom w:val="0"/>
              <w:divBdr>
                <w:top w:val="none" w:sz="0" w:space="0" w:color="auto"/>
                <w:left w:val="none" w:sz="0" w:space="0" w:color="auto"/>
                <w:bottom w:val="none" w:sz="0" w:space="0" w:color="auto"/>
                <w:right w:val="none" w:sz="0" w:space="0" w:color="auto"/>
              </w:divBdr>
            </w:div>
            <w:div w:id="1718747613">
              <w:marLeft w:val="0"/>
              <w:marRight w:val="0"/>
              <w:marTop w:val="0"/>
              <w:marBottom w:val="0"/>
              <w:divBdr>
                <w:top w:val="none" w:sz="0" w:space="0" w:color="auto"/>
                <w:left w:val="none" w:sz="0" w:space="0" w:color="auto"/>
                <w:bottom w:val="none" w:sz="0" w:space="0" w:color="auto"/>
                <w:right w:val="none" w:sz="0" w:space="0" w:color="auto"/>
              </w:divBdr>
            </w:div>
            <w:div w:id="144202219">
              <w:marLeft w:val="0"/>
              <w:marRight w:val="0"/>
              <w:marTop w:val="0"/>
              <w:marBottom w:val="0"/>
              <w:divBdr>
                <w:top w:val="none" w:sz="0" w:space="0" w:color="auto"/>
                <w:left w:val="none" w:sz="0" w:space="0" w:color="auto"/>
                <w:bottom w:val="none" w:sz="0" w:space="0" w:color="auto"/>
                <w:right w:val="none" w:sz="0" w:space="0" w:color="auto"/>
              </w:divBdr>
            </w:div>
            <w:div w:id="716315565">
              <w:marLeft w:val="0"/>
              <w:marRight w:val="0"/>
              <w:marTop w:val="0"/>
              <w:marBottom w:val="0"/>
              <w:divBdr>
                <w:top w:val="none" w:sz="0" w:space="0" w:color="auto"/>
                <w:left w:val="none" w:sz="0" w:space="0" w:color="auto"/>
                <w:bottom w:val="none" w:sz="0" w:space="0" w:color="auto"/>
                <w:right w:val="none" w:sz="0" w:space="0" w:color="auto"/>
              </w:divBdr>
            </w:div>
            <w:div w:id="1175533196">
              <w:marLeft w:val="0"/>
              <w:marRight w:val="0"/>
              <w:marTop w:val="0"/>
              <w:marBottom w:val="0"/>
              <w:divBdr>
                <w:top w:val="none" w:sz="0" w:space="0" w:color="auto"/>
                <w:left w:val="none" w:sz="0" w:space="0" w:color="auto"/>
                <w:bottom w:val="none" w:sz="0" w:space="0" w:color="auto"/>
                <w:right w:val="none" w:sz="0" w:space="0" w:color="auto"/>
              </w:divBdr>
            </w:div>
            <w:div w:id="985162754">
              <w:marLeft w:val="0"/>
              <w:marRight w:val="0"/>
              <w:marTop w:val="0"/>
              <w:marBottom w:val="0"/>
              <w:divBdr>
                <w:top w:val="none" w:sz="0" w:space="0" w:color="auto"/>
                <w:left w:val="none" w:sz="0" w:space="0" w:color="auto"/>
                <w:bottom w:val="none" w:sz="0" w:space="0" w:color="auto"/>
                <w:right w:val="none" w:sz="0" w:space="0" w:color="auto"/>
              </w:divBdr>
            </w:div>
            <w:div w:id="1053233438">
              <w:marLeft w:val="0"/>
              <w:marRight w:val="0"/>
              <w:marTop w:val="0"/>
              <w:marBottom w:val="0"/>
              <w:divBdr>
                <w:top w:val="none" w:sz="0" w:space="0" w:color="auto"/>
                <w:left w:val="none" w:sz="0" w:space="0" w:color="auto"/>
                <w:bottom w:val="none" w:sz="0" w:space="0" w:color="auto"/>
                <w:right w:val="none" w:sz="0" w:space="0" w:color="auto"/>
              </w:divBdr>
            </w:div>
            <w:div w:id="1163857866">
              <w:marLeft w:val="0"/>
              <w:marRight w:val="0"/>
              <w:marTop w:val="0"/>
              <w:marBottom w:val="0"/>
              <w:divBdr>
                <w:top w:val="none" w:sz="0" w:space="0" w:color="auto"/>
                <w:left w:val="none" w:sz="0" w:space="0" w:color="auto"/>
                <w:bottom w:val="none" w:sz="0" w:space="0" w:color="auto"/>
                <w:right w:val="none" w:sz="0" w:space="0" w:color="auto"/>
              </w:divBdr>
            </w:div>
            <w:div w:id="852844735">
              <w:marLeft w:val="0"/>
              <w:marRight w:val="0"/>
              <w:marTop w:val="0"/>
              <w:marBottom w:val="0"/>
              <w:divBdr>
                <w:top w:val="none" w:sz="0" w:space="0" w:color="auto"/>
                <w:left w:val="none" w:sz="0" w:space="0" w:color="auto"/>
                <w:bottom w:val="none" w:sz="0" w:space="0" w:color="auto"/>
                <w:right w:val="none" w:sz="0" w:space="0" w:color="auto"/>
              </w:divBdr>
            </w:div>
            <w:div w:id="666204949">
              <w:marLeft w:val="0"/>
              <w:marRight w:val="0"/>
              <w:marTop w:val="0"/>
              <w:marBottom w:val="0"/>
              <w:divBdr>
                <w:top w:val="none" w:sz="0" w:space="0" w:color="auto"/>
                <w:left w:val="none" w:sz="0" w:space="0" w:color="auto"/>
                <w:bottom w:val="none" w:sz="0" w:space="0" w:color="auto"/>
                <w:right w:val="none" w:sz="0" w:space="0" w:color="auto"/>
              </w:divBdr>
            </w:div>
            <w:div w:id="337196354">
              <w:marLeft w:val="0"/>
              <w:marRight w:val="0"/>
              <w:marTop w:val="0"/>
              <w:marBottom w:val="0"/>
              <w:divBdr>
                <w:top w:val="none" w:sz="0" w:space="0" w:color="auto"/>
                <w:left w:val="none" w:sz="0" w:space="0" w:color="auto"/>
                <w:bottom w:val="none" w:sz="0" w:space="0" w:color="auto"/>
                <w:right w:val="none" w:sz="0" w:space="0" w:color="auto"/>
              </w:divBdr>
            </w:div>
            <w:div w:id="1311248284">
              <w:marLeft w:val="0"/>
              <w:marRight w:val="0"/>
              <w:marTop w:val="0"/>
              <w:marBottom w:val="0"/>
              <w:divBdr>
                <w:top w:val="none" w:sz="0" w:space="0" w:color="auto"/>
                <w:left w:val="none" w:sz="0" w:space="0" w:color="auto"/>
                <w:bottom w:val="none" w:sz="0" w:space="0" w:color="auto"/>
                <w:right w:val="none" w:sz="0" w:space="0" w:color="auto"/>
              </w:divBdr>
            </w:div>
            <w:div w:id="1614244875">
              <w:marLeft w:val="0"/>
              <w:marRight w:val="0"/>
              <w:marTop w:val="0"/>
              <w:marBottom w:val="0"/>
              <w:divBdr>
                <w:top w:val="none" w:sz="0" w:space="0" w:color="auto"/>
                <w:left w:val="none" w:sz="0" w:space="0" w:color="auto"/>
                <w:bottom w:val="none" w:sz="0" w:space="0" w:color="auto"/>
                <w:right w:val="none" w:sz="0" w:space="0" w:color="auto"/>
              </w:divBdr>
            </w:div>
            <w:div w:id="458454559">
              <w:marLeft w:val="0"/>
              <w:marRight w:val="0"/>
              <w:marTop w:val="0"/>
              <w:marBottom w:val="0"/>
              <w:divBdr>
                <w:top w:val="none" w:sz="0" w:space="0" w:color="auto"/>
                <w:left w:val="none" w:sz="0" w:space="0" w:color="auto"/>
                <w:bottom w:val="none" w:sz="0" w:space="0" w:color="auto"/>
                <w:right w:val="none" w:sz="0" w:space="0" w:color="auto"/>
              </w:divBdr>
            </w:div>
            <w:div w:id="535626450">
              <w:marLeft w:val="0"/>
              <w:marRight w:val="0"/>
              <w:marTop w:val="0"/>
              <w:marBottom w:val="0"/>
              <w:divBdr>
                <w:top w:val="none" w:sz="0" w:space="0" w:color="auto"/>
                <w:left w:val="none" w:sz="0" w:space="0" w:color="auto"/>
                <w:bottom w:val="none" w:sz="0" w:space="0" w:color="auto"/>
                <w:right w:val="none" w:sz="0" w:space="0" w:color="auto"/>
              </w:divBdr>
            </w:div>
            <w:div w:id="1254048506">
              <w:marLeft w:val="0"/>
              <w:marRight w:val="0"/>
              <w:marTop w:val="0"/>
              <w:marBottom w:val="0"/>
              <w:divBdr>
                <w:top w:val="none" w:sz="0" w:space="0" w:color="auto"/>
                <w:left w:val="none" w:sz="0" w:space="0" w:color="auto"/>
                <w:bottom w:val="none" w:sz="0" w:space="0" w:color="auto"/>
                <w:right w:val="none" w:sz="0" w:space="0" w:color="auto"/>
              </w:divBdr>
            </w:div>
            <w:div w:id="240910601">
              <w:marLeft w:val="0"/>
              <w:marRight w:val="0"/>
              <w:marTop w:val="0"/>
              <w:marBottom w:val="0"/>
              <w:divBdr>
                <w:top w:val="none" w:sz="0" w:space="0" w:color="auto"/>
                <w:left w:val="none" w:sz="0" w:space="0" w:color="auto"/>
                <w:bottom w:val="none" w:sz="0" w:space="0" w:color="auto"/>
                <w:right w:val="none" w:sz="0" w:space="0" w:color="auto"/>
              </w:divBdr>
            </w:div>
            <w:div w:id="951520388">
              <w:marLeft w:val="0"/>
              <w:marRight w:val="0"/>
              <w:marTop w:val="0"/>
              <w:marBottom w:val="0"/>
              <w:divBdr>
                <w:top w:val="none" w:sz="0" w:space="0" w:color="auto"/>
                <w:left w:val="none" w:sz="0" w:space="0" w:color="auto"/>
                <w:bottom w:val="none" w:sz="0" w:space="0" w:color="auto"/>
                <w:right w:val="none" w:sz="0" w:space="0" w:color="auto"/>
              </w:divBdr>
            </w:div>
            <w:div w:id="982006632">
              <w:marLeft w:val="0"/>
              <w:marRight w:val="0"/>
              <w:marTop w:val="0"/>
              <w:marBottom w:val="0"/>
              <w:divBdr>
                <w:top w:val="none" w:sz="0" w:space="0" w:color="auto"/>
                <w:left w:val="none" w:sz="0" w:space="0" w:color="auto"/>
                <w:bottom w:val="none" w:sz="0" w:space="0" w:color="auto"/>
                <w:right w:val="none" w:sz="0" w:space="0" w:color="auto"/>
              </w:divBdr>
            </w:div>
            <w:div w:id="360403719">
              <w:marLeft w:val="0"/>
              <w:marRight w:val="0"/>
              <w:marTop w:val="0"/>
              <w:marBottom w:val="0"/>
              <w:divBdr>
                <w:top w:val="none" w:sz="0" w:space="0" w:color="auto"/>
                <w:left w:val="none" w:sz="0" w:space="0" w:color="auto"/>
                <w:bottom w:val="none" w:sz="0" w:space="0" w:color="auto"/>
                <w:right w:val="none" w:sz="0" w:space="0" w:color="auto"/>
              </w:divBdr>
            </w:div>
            <w:div w:id="1519734403">
              <w:marLeft w:val="0"/>
              <w:marRight w:val="0"/>
              <w:marTop w:val="0"/>
              <w:marBottom w:val="0"/>
              <w:divBdr>
                <w:top w:val="none" w:sz="0" w:space="0" w:color="auto"/>
                <w:left w:val="none" w:sz="0" w:space="0" w:color="auto"/>
                <w:bottom w:val="none" w:sz="0" w:space="0" w:color="auto"/>
                <w:right w:val="none" w:sz="0" w:space="0" w:color="auto"/>
              </w:divBdr>
            </w:div>
            <w:div w:id="228267173">
              <w:marLeft w:val="0"/>
              <w:marRight w:val="0"/>
              <w:marTop w:val="0"/>
              <w:marBottom w:val="0"/>
              <w:divBdr>
                <w:top w:val="none" w:sz="0" w:space="0" w:color="auto"/>
                <w:left w:val="none" w:sz="0" w:space="0" w:color="auto"/>
                <w:bottom w:val="none" w:sz="0" w:space="0" w:color="auto"/>
                <w:right w:val="none" w:sz="0" w:space="0" w:color="auto"/>
              </w:divBdr>
            </w:div>
            <w:div w:id="2092500719">
              <w:marLeft w:val="0"/>
              <w:marRight w:val="0"/>
              <w:marTop w:val="0"/>
              <w:marBottom w:val="0"/>
              <w:divBdr>
                <w:top w:val="none" w:sz="0" w:space="0" w:color="auto"/>
                <w:left w:val="none" w:sz="0" w:space="0" w:color="auto"/>
                <w:bottom w:val="none" w:sz="0" w:space="0" w:color="auto"/>
                <w:right w:val="none" w:sz="0" w:space="0" w:color="auto"/>
              </w:divBdr>
            </w:div>
            <w:div w:id="289869606">
              <w:marLeft w:val="0"/>
              <w:marRight w:val="0"/>
              <w:marTop w:val="0"/>
              <w:marBottom w:val="0"/>
              <w:divBdr>
                <w:top w:val="none" w:sz="0" w:space="0" w:color="auto"/>
                <w:left w:val="none" w:sz="0" w:space="0" w:color="auto"/>
                <w:bottom w:val="none" w:sz="0" w:space="0" w:color="auto"/>
                <w:right w:val="none" w:sz="0" w:space="0" w:color="auto"/>
              </w:divBdr>
            </w:div>
            <w:div w:id="711004858">
              <w:marLeft w:val="0"/>
              <w:marRight w:val="0"/>
              <w:marTop w:val="0"/>
              <w:marBottom w:val="0"/>
              <w:divBdr>
                <w:top w:val="none" w:sz="0" w:space="0" w:color="auto"/>
                <w:left w:val="none" w:sz="0" w:space="0" w:color="auto"/>
                <w:bottom w:val="none" w:sz="0" w:space="0" w:color="auto"/>
                <w:right w:val="none" w:sz="0" w:space="0" w:color="auto"/>
              </w:divBdr>
            </w:div>
            <w:div w:id="1829712343">
              <w:marLeft w:val="0"/>
              <w:marRight w:val="0"/>
              <w:marTop w:val="0"/>
              <w:marBottom w:val="0"/>
              <w:divBdr>
                <w:top w:val="none" w:sz="0" w:space="0" w:color="auto"/>
                <w:left w:val="none" w:sz="0" w:space="0" w:color="auto"/>
                <w:bottom w:val="none" w:sz="0" w:space="0" w:color="auto"/>
                <w:right w:val="none" w:sz="0" w:space="0" w:color="auto"/>
              </w:divBdr>
            </w:div>
            <w:div w:id="547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2444">
      <w:bodyDiv w:val="1"/>
      <w:marLeft w:val="0"/>
      <w:marRight w:val="0"/>
      <w:marTop w:val="0"/>
      <w:marBottom w:val="0"/>
      <w:divBdr>
        <w:top w:val="none" w:sz="0" w:space="0" w:color="auto"/>
        <w:left w:val="none" w:sz="0" w:space="0" w:color="auto"/>
        <w:bottom w:val="none" w:sz="0" w:space="0" w:color="auto"/>
        <w:right w:val="none" w:sz="0" w:space="0" w:color="auto"/>
      </w:divBdr>
    </w:div>
    <w:div w:id="518736637">
      <w:bodyDiv w:val="1"/>
      <w:marLeft w:val="0"/>
      <w:marRight w:val="0"/>
      <w:marTop w:val="0"/>
      <w:marBottom w:val="0"/>
      <w:divBdr>
        <w:top w:val="none" w:sz="0" w:space="0" w:color="auto"/>
        <w:left w:val="none" w:sz="0" w:space="0" w:color="auto"/>
        <w:bottom w:val="none" w:sz="0" w:space="0" w:color="auto"/>
        <w:right w:val="none" w:sz="0" w:space="0" w:color="auto"/>
      </w:divBdr>
    </w:div>
    <w:div w:id="519465674">
      <w:bodyDiv w:val="1"/>
      <w:marLeft w:val="0"/>
      <w:marRight w:val="0"/>
      <w:marTop w:val="0"/>
      <w:marBottom w:val="0"/>
      <w:divBdr>
        <w:top w:val="none" w:sz="0" w:space="0" w:color="auto"/>
        <w:left w:val="none" w:sz="0" w:space="0" w:color="auto"/>
        <w:bottom w:val="none" w:sz="0" w:space="0" w:color="auto"/>
        <w:right w:val="none" w:sz="0" w:space="0" w:color="auto"/>
      </w:divBdr>
    </w:div>
    <w:div w:id="525290627">
      <w:bodyDiv w:val="1"/>
      <w:marLeft w:val="0"/>
      <w:marRight w:val="0"/>
      <w:marTop w:val="0"/>
      <w:marBottom w:val="0"/>
      <w:divBdr>
        <w:top w:val="none" w:sz="0" w:space="0" w:color="auto"/>
        <w:left w:val="none" w:sz="0" w:space="0" w:color="auto"/>
        <w:bottom w:val="none" w:sz="0" w:space="0" w:color="auto"/>
        <w:right w:val="none" w:sz="0" w:space="0" w:color="auto"/>
      </w:divBdr>
    </w:div>
    <w:div w:id="526060666">
      <w:bodyDiv w:val="1"/>
      <w:marLeft w:val="0"/>
      <w:marRight w:val="0"/>
      <w:marTop w:val="0"/>
      <w:marBottom w:val="0"/>
      <w:divBdr>
        <w:top w:val="none" w:sz="0" w:space="0" w:color="auto"/>
        <w:left w:val="none" w:sz="0" w:space="0" w:color="auto"/>
        <w:bottom w:val="none" w:sz="0" w:space="0" w:color="auto"/>
        <w:right w:val="none" w:sz="0" w:space="0" w:color="auto"/>
      </w:divBdr>
    </w:div>
    <w:div w:id="537359711">
      <w:bodyDiv w:val="1"/>
      <w:marLeft w:val="0"/>
      <w:marRight w:val="0"/>
      <w:marTop w:val="0"/>
      <w:marBottom w:val="0"/>
      <w:divBdr>
        <w:top w:val="none" w:sz="0" w:space="0" w:color="auto"/>
        <w:left w:val="none" w:sz="0" w:space="0" w:color="auto"/>
        <w:bottom w:val="none" w:sz="0" w:space="0" w:color="auto"/>
        <w:right w:val="none" w:sz="0" w:space="0" w:color="auto"/>
      </w:divBdr>
    </w:div>
    <w:div w:id="546378609">
      <w:bodyDiv w:val="1"/>
      <w:marLeft w:val="0"/>
      <w:marRight w:val="0"/>
      <w:marTop w:val="0"/>
      <w:marBottom w:val="0"/>
      <w:divBdr>
        <w:top w:val="none" w:sz="0" w:space="0" w:color="auto"/>
        <w:left w:val="none" w:sz="0" w:space="0" w:color="auto"/>
        <w:bottom w:val="none" w:sz="0" w:space="0" w:color="auto"/>
        <w:right w:val="none" w:sz="0" w:space="0" w:color="auto"/>
      </w:divBdr>
    </w:div>
    <w:div w:id="550917819">
      <w:bodyDiv w:val="1"/>
      <w:marLeft w:val="0"/>
      <w:marRight w:val="0"/>
      <w:marTop w:val="0"/>
      <w:marBottom w:val="0"/>
      <w:divBdr>
        <w:top w:val="none" w:sz="0" w:space="0" w:color="auto"/>
        <w:left w:val="none" w:sz="0" w:space="0" w:color="auto"/>
        <w:bottom w:val="none" w:sz="0" w:space="0" w:color="auto"/>
        <w:right w:val="none" w:sz="0" w:space="0" w:color="auto"/>
      </w:divBdr>
      <w:divsChild>
        <w:div w:id="1475827545">
          <w:marLeft w:val="0"/>
          <w:marRight w:val="0"/>
          <w:marTop w:val="0"/>
          <w:marBottom w:val="0"/>
          <w:divBdr>
            <w:top w:val="none" w:sz="0" w:space="0" w:color="auto"/>
            <w:left w:val="none" w:sz="0" w:space="0" w:color="auto"/>
            <w:bottom w:val="none" w:sz="0" w:space="0" w:color="auto"/>
            <w:right w:val="none" w:sz="0" w:space="0" w:color="auto"/>
          </w:divBdr>
          <w:divsChild>
            <w:div w:id="15665461">
              <w:marLeft w:val="0"/>
              <w:marRight w:val="0"/>
              <w:marTop w:val="0"/>
              <w:marBottom w:val="0"/>
              <w:divBdr>
                <w:top w:val="none" w:sz="0" w:space="0" w:color="auto"/>
                <w:left w:val="none" w:sz="0" w:space="0" w:color="auto"/>
                <w:bottom w:val="none" w:sz="0" w:space="0" w:color="auto"/>
                <w:right w:val="none" w:sz="0" w:space="0" w:color="auto"/>
              </w:divBdr>
            </w:div>
            <w:div w:id="1280842320">
              <w:marLeft w:val="0"/>
              <w:marRight w:val="0"/>
              <w:marTop w:val="0"/>
              <w:marBottom w:val="0"/>
              <w:divBdr>
                <w:top w:val="none" w:sz="0" w:space="0" w:color="auto"/>
                <w:left w:val="none" w:sz="0" w:space="0" w:color="auto"/>
                <w:bottom w:val="none" w:sz="0" w:space="0" w:color="auto"/>
                <w:right w:val="none" w:sz="0" w:space="0" w:color="auto"/>
              </w:divBdr>
            </w:div>
            <w:div w:id="162669988">
              <w:marLeft w:val="0"/>
              <w:marRight w:val="0"/>
              <w:marTop w:val="0"/>
              <w:marBottom w:val="0"/>
              <w:divBdr>
                <w:top w:val="none" w:sz="0" w:space="0" w:color="auto"/>
                <w:left w:val="none" w:sz="0" w:space="0" w:color="auto"/>
                <w:bottom w:val="none" w:sz="0" w:space="0" w:color="auto"/>
                <w:right w:val="none" w:sz="0" w:space="0" w:color="auto"/>
              </w:divBdr>
            </w:div>
            <w:div w:id="561451490">
              <w:marLeft w:val="0"/>
              <w:marRight w:val="0"/>
              <w:marTop w:val="0"/>
              <w:marBottom w:val="0"/>
              <w:divBdr>
                <w:top w:val="none" w:sz="0" w:space="0" w:color="auto"/>
                <w:left w:val="none" w:sz="0" w:space="0" w:color="auto"/>
                <w:bottom w:val="none" w:sz="0" w:space="0" w:color="auto"/>
                <w:right w:val="none" w:sz="0" w:space="0" w:color="auto"/>
              </w:divBdr>
            </w:div>
            <w:div w:id="236792548">
              <w:marLeft w:val="0"/>
              <w:marRight w:val="0"/>
              <w:marTop w:val="0"/>
              <w:marBottom w:val="0"/>
              <w:divBdr>
                <w:top w:val="none" w:sz="0" w:space="0" w:color="auto"/>
                <w:left w:val="none" w:sz="0" w:space="0" w:color="auto"/>
                <w:bottom w:val="none" w:sz="0" w:space="0" w:color="auto"/>
                <w:right w:val="none" w:sz="0" w:space="0" w:color="auto"/>
              </w:divBdr>
            </w:div>
            <w:div w:id="302469390">
              <w:marLeft w:val="0"/>
              <w:marRight w:val="0"/>
              <w:marTop w:val="0"/>
              <w:marBottom w:val="0"/>
              <w:divBdr>
                <w:top w:val="none" w:sz="0" w:space="0" w:color="auto"/>
                <w:left w:val="none" w:sz="0" w:space="0" w:color="auto"/>
                <w:bottom w:val="none" w:sz="0" w:space="0" w:color="auto"/>
                <w:right w:val="none" w:sz="0" w:space="0" w:color="auto"/>
              </w:divBdr>
            </w:div>
            <w:div w:id="676032170">
              <w:marLeft w:val="0"/>
              <w:marRight w:val="0"/>
              <w:marTop w:val="0"/>
              <w:marBottom w:val="0"/>
              <w:divBdr>
                <w:top w:val="none" w:sz="0" w:space="0" w:color="auto"/>
                <w:left w:val="none" w:sz="0" w:space="0" w:color="auto"/>
                <w:bottom w:val="none" w:sz="0" w:space="0" w:color="auto"/>
                <w:right w:val="none" w:sz="0" w:space="0" w:color="auto"/>
              </w:divBdr>
            </w:div>
            <w:div w:id="707726879">
              <w:marLeft w:val="0"/>
              <w:marRight w:val="0"/>
              <w:marTop w:val="0"/>
              <w:marBottom w:val="0"/>
              <w:divBdr>
                <w:top w:val="none" w:sz="0" w:space="0" w:color="auto"/>
                <w:left w:val="none" w:sz="0" w:space="0" w:color="auto"/>
                <w:bottom w:val="none" w:sz="0" w:space="0" w:color="auto"/>
                <w:right w:val="none" w:sz="0" w:space="0" w:color="auto"/>
              </w:divBdr>
            </w:div>
            <w:div w:id="1019887564">
              <w:marLeft w:val="0"/>
              <w:marRight w:val="0"/>
              <w:marTop w:val="0"/>
              <w:marBottom w:val="0"/>
              <w:divBdr>
                <w:top w:val="none" w:sz="0" w:space="0" w:color="auto"/>
                <w:left w:val="none" w:sz="0" w:space="0" w:color="auto"/>
                <w:bottom w:val="none" w:sz="0" w:space="0" w:color="auto"/>
                <w:right w:val="none" w:sz="0" w:space="0" w:color="auto"/>
              </w:divBdr>
            </w:div>
            <w:div w:id="2109697424">
              <w:marLeft w:val="0"/>
              <w:marRight w:val="0"/>
              <w:marTop w:val="0"/>
              <w:marBottom w:val="0"/>
              <w:divBdr>
                <w:top w:val="none" w:sz="0" w:space="0" w:color="auto"/>
                <w:left w:val="none" w:sz="0" w:space="0" w:color="auto"/>
                <w:bottom w:val="none" w:sz="0" w:space="0" w:color="auto"/>
                <w:right w:val="none" w:sz="0" w:space="0" w:color="auto"/>
              </w:divBdr>
            </w:div>
            <w:div w:id="1532454005">
              <w:marLeft w:val="0"/>
              <w:marRight w:val="0"/>
              <w:marTop w:val="0"/>
              <w:marBottom w:val="0"/>
              <w:divBdr>
                <w:top w:val="none" w:sz="0" w:space="0" w:color="auto"/>
                <w:left w:val="none" w:sz="0" w:space="0" w:color="auto"/>
                <w:bottom w:val="none" w:sz="0" w:space="0" w:color="auto"/>
                <w:right w:val="none" w:sz="0" w:space="0" w:color="auto"/>
              </w:divBdr>
            </w:div>
            <w:div w:id="2026518927">
              <w:marLeft w:val="0"/>
              <w:marRight w:val="0"/>
              <w:marTop w:val="0"/>
              <w:marBottom w:val="0"/>
              <w:divBdr>
                <w:top w:val="none" w:sz="0" w:space="0" w:color="auto"/>
                <w:left w:val="none" w:sz="0" w:space="0" w:color="auto"/>
                <w:bottom w:val="none" w:sz="0" w:space="0" w:color="auto"/>
                <w:right w:val="none" w:sz="0" w:space="0" w:color="auto"/>
              </w:divBdr>
            </w:div>
            <w:div w:id="971518268">
              <w:marLeft w:val="0"/>
              <w:marRight w:val="0"/>
              <w:marTop w:val="0"/>
              <w:marBottom w:val="0"/>
              <w:divBdr>
                <w:top w:val="none" w:sz="0" w:space="0" w:color="auto"/>
                <w:left w:val="none" w:sz="0" w:space="0" w:color="auto"/>
                <w:bottom w:val="none" w:sz="0" w:space="0" w:color="auto"/>
                <w:right w:val="none" w:sz="0" w:space="0" w:color="auto"/>
              </w:divBdr>
            </w:div>
            <w:div w:id="1326201843">
              <w:marLeft w:val="0"/>
              <w:marRight w:val="0"/>
              <w:marTop w:val="0"/>
              <w:marBottom w:val="0"/>
              <w:divBdr>
                <w:top w:val="none" w:sz="0" w:space="0" w:color="auto"/>
                <w:left w:val="none" w:sz="0" w:space="0" w:color="auto"/>
                <w:bottom w:val="none" w:sz="0" w:space="0" w:color="auto"/>
                <w:right w:val="none" w:sz="0" w:space="0" w:color="auto"/>
              </w:divBdr>
            </w:div>
            <w:div w:id="1783378502">
              <w:marLeft w:val="0"/>
              <w:marRight w:val="0"/>
              <w:marTop w:val="0"/>
              <w:marBottom w:val="0"/>
              <w:divBdr>
                <w:top w:val="none" w:sz="0" w:space="0" w:color="auto"/>
                <w:left w:val="none" w:sz="0" w:space="0" w:color="auto"/>
                <w:bottom w:val="none" w:sz="0" w:space="0" w:color="auto"/>
                <w:right w:val="none" w:sz="0" w:space="0" w:color="auto"/>
              </w:divBdr>
            </w:div>
            <w:div w:id="785005842">
              <w:marLeft w:val="0"/>
              <w:marRight w:val="0"/>
              <w:marTop w:val="0"/>
              <w:marBottom w:val="0"/>
              <w:divBdr>
                <w:top w:val="none" w:sz="0" w:space="0" w:color="auto"/>
                <w:left w:val="none" w:sz="0" w:space="0" w:color="auto"/>
                <w:bottom w:val="none" w:sz="0" w:space="0" w:color="auto"/>
                <w:right w:val="none" w:sz="0" w:space="0" w:color="auto"/>
              </w:divBdr>
            </w:div>
            <w:div w:id="2064793199">
              <w:marLeft w:val="0"/>
              <w:marRight w:val="0"/>
              <w:marTop w:val="0"/>
              <w:marBottom w:val="0"/>
              <w:divBdr>
                <w:top w:val="none" w:sz="0" w:space="0" w:color="auto"/>
                <w:left w:val="none" w:sz="0" w:space="0" w:color="auto"/>
                <w:bottom w:val="none" w:sz="0" w:space="0" w:color="auto"/>
                <w:right w:val="none" w:sz="0" w:space="0" w:color="auto"/>
              </w:divBdr>
            </w:div>
            <w:div w:id="1248686358">
              <w:marLeft w:val="0"/>
              <w:marRight w:val="0"/>
              <w:marTop w:val="0"/>
              <w:marBottom w:val="0"/>
              <w:divBdr>
                <w:top w:val="none" w:sz="0" w:space="0" w:color="auto"/>
                <w:left w:val="none" w:sz="0" w:space="0" w:color="auto"/>
                <w:bottom w:val="none" w:sz="0" w:space="0" w:color="auto"/>
                <w:right w:val="none" w:sz="0" w:space="0" w:color="auto"/>
              </w:divBdr>
            </w:div>
            <w:div w:id="328293855">
              <w:marLeft w:val="0"/>
              <w:marRight w:val="0"/>
              <w:marTop w:val="0"/>
              <w:marBottom w:val="0"/>
              <w:divBdr>
                <w:top w:val="none" w:sz="0" w:space="0" w:color="auto"/>
                <w:left w:val="none" w:sz="0" w:space="0" w:color="auto"/>
                <w:bottom w:val="none" w:sz="0" w:space="0" w:color="auto"/>
                <w:right w:val="none" w:sz="0" w:space="0" w:color="auto"/>
              </w:divBdr>
            </w:div>
            <w:div w:id="1384141409">
              <w:marLeft w:val="0"/>
              <w:marRight w:val="0"/>
              <w:marTop w:val="0"/>
              <w:marBottom w:val="0"/>
              <w:divBdr>
                <w:top w:val="none" w:sz="0" w:space="0" w:color="auto"/>
                <w:left w:val="none" w:sz="0" w:space="0" w:color="auto"/>
                <w:bottom w:val="none" w:sz="0" w:space="0" w:color="auto"/>
                <w:right w:val="none" w:sz="0" w:space="0" w:color="auto"/>
              </w:divBdr>
            </w:div>
            <w:div w:id="1712145664">
              <w:marLeft w:val="0"/>
              <w:marRight w:val="0"/>
              <w:marTop w:val="0"/>
              <w:marBottom w:val="0"/>
              <w:divBdr>
                <w:top w:val="none" w:sz="0" w:space="0" w:color="auto"/>
                <w:left w:val="none" w:sz="0" w:space="0" w:color="auto"/>
                <w:bottom w:val="none" w:sz="0" w:space="0" w:color="auto"/>
                <w:right w:val="none" w:sz="0" w:space="0" w:color="auto"/>
              </w:divBdr>
            </w:div>
            <w:div w:id="1065377713">
              <w:marLeft w:val="0"/>
              <w:marRight w:val="0"/>
              <w:marTop w:val="0"/>
              <w:marBottom w:val="0"/>
              <w:divBdr>
                <w:top w:val="none" w:sz="0" w:space="0" w:color="auto"/>
                <w:left w:val="none" w:sz="0" w:space="0" w:color="auto"/>
                <w:bottom w:val="none" w:sz="0" w:space="0" w:color="auto"/>
                <w:right w:val="none" w:sz="0" w:space="0" w:color="auto"/>
              </w:divBdr>
            </w:div>
            <w:div w:id="581792627">
              <w:marLeft w:val="0"/>
              <w:marRight w:val="0"/>
              <w:marTop w:val="0"/>
              <w:marBottom w:val="0"/>
              <w:divBdr>
                <w:top w:val="none" w:sz="0" w:space="0" w:color="auto"/>
                <w:left w:val="none" w:sz="0" w:space="0" w:color="auto"/>
                <w:bottom w:val="none" w:sz="0" w:space="0" w:color="auto"/>
                <w:right w:val="none" w:sz="0" w:space="0" w:color="auto"/>
              </w:divBdr>
            </w:div>
            <w:div w:id="757949266">
              <w:marLeft w:val="0"/>
              <w:marRight w:val="0"/>
              <w:marTop w:val="0"/>
              <w:marBottom w:val="0"/>
              <w:divBdr>
                <w:top w:val="none" w:sz="0" w:space="0" w:color="auto"/>
                <w:left w:val="none" w:sz="0" w:space="0" w:color="auto"/>
                <w:bottom w:val="none" w:sz="0" w:space="0" w:color="auto"/>
                <w:right w:val="none" w:sz="0" w:space="0" w:color="auto"/>
              </w:divBdr>
            </w:div>
            <w:div w:id="1445004480">
              <w:marLeft w:val="0"/>
              <w:marRight w:val="0"/>
              <w:marTop w:val="0"/>
              <w:marBottom w:val="0"/>
              <w:divBdr>
                <w:top w:val="none" w:sz="0" w:space="0" w:color="auto"/>
                <w:left w:val="none" w:sz="0" w:space="0" w:color="auto"/>
                <w:bottom w:val="none" w:sz="0" w:space="0" w:color="auto"/>
                <w:right w:val="none" w:sz="0" w:space="0" w:color="auto"/>
              </w:divBdr>
            </w:div>
            <w:div w:id="809134174">
              <w:marLeft w:val="0"/>
              <w:marRight w:val="0"/>
              <w:marTop w:val="0"/>
              <w:marBottom w:val="0"/>
              <w:divBdr>
                <w:top w:val="none" w:sz="0" w:space="0" w:color="auto"/>
                <w:left w:val="none" w:sz="0" w:space="0" w:color="auto"/>
                <w:bottom w:val="none" w:sz="0" w:space="0" w:color="auto"/>
                <w:right w:val="none" w:sz="0" w:space="0" w:color="auto"/>
              </w:divBdr>
            </w:div>
            <w:div w:id="202063920">
              <w:marLeft w:val="0"/>
              <w:marRight w:val="0"/>
              <w:marTop w:val="0"/>
              <w:marBottom w:val="0"/>
              <w:divBdr>
                <w:top w:val="none" w:sz="0" w:space="0" w:color="auto"/>
                <w:left w:val="none" w:sz="0" w:space="0" w:color="auto"/>
                <w:bottom w:val="none" w:sz="0" w:space="0" w:color="auto"/>
                <w:right w:val="none" w:sz="0" w:space="0" w:color="auto"/>
              </w:divBdr>
            </w:div>
            <w:div w:id="180826452">
              <w:marLeft w:val="0"/>
              <w:marRight w:val="0"/>
              <w:marTop w:val="0"/>
              <w:marBottom w:val="0"/>
              <w:divBdr>
                <w:top w:val="none" w:sz="0" w:space="0" w:color="auto"/>
                <w:left w:val="none" w:sz="0" w:space="0" w:color="auto"/>
                <w:bottom w:val="none" w:sz="0" w:space="0" w:color="auto"/>
                <w:right w:val="none" w:sz="0" w:space="0" w:color="auto"/>
              </w:divBdr>
            </w:div>
            <w:div w:id="2087876577">
              <w:marLeft w:val="0"/>
              <w:marRight w:val="0"/>
              <w:marTop w:val="0"/>
              <w:marBottom w:val="0"/>
              <w:divBdr>
                <w:top w:val="none" w:sz="0" w:space="0" w:color="auto"/>
                <w:left w:val="none" w:sz="0" w:space="0" w:color="auto"/>
                <w:bottom w:val="none" w:sz="0" w:space="0" w:color="auto"/>
                <w:right w:val="none" w:sz="0" w:space="0" w:color="auto"/>
              </w:divBdr>
            </w:div>
            <w:div w:id="733429407">
              <w:marLeft w:val="0"/>
              <w:marRight w:val="0"/>
              <w:marTop w:val="0"/>
              <w:marBottom w:val="0"/>
              <w:divBdr>
                <w:top w:val="none" w:sz="0" w:space="0" w:color="auto"/>
                <w:left w:val="none" w:sz="0" w:space="0" w:color="auto"/>
                <w:bottom w:val="none" w:sz="0" w:space="0" w:color="auto"/>
                <w:right w:val="none" w:sz="0" w:space="0" w:color="auto"/>
              </w:divBdr>
            </w:div>
            <w:div w:id="1914195600">
              <w:marLeft w:val="0"/>
              <w:marRight w:val="0"/>
              <w:marTop w:val="0"/>
              <w:marBottom w:val="0"/>
              <w:divBdr>
                <w:top w:val="none" w:sz="0" w:space="0" w:color="auto"/>
                <w:left w:val="none" w:sz="0" w:space="0" w:color="auto"/>
                <w:bottom w:val="none" w:sz="0" w:space="0" w:color="auto"/>
                <w:right w:val="none" w:sz="0" w:space="0" w:color="auto"/>
              </w:divBdr>
            </w:div>
            <w:div w:id="144901552">
              <w:marLeft w:val="0"/>
              <w:marRight w:val="0"/>
              <w:marTop w:val="0"/>
              <w:marBottom w:val="0"/>
              <w:divBdr>
                <w:top w:val="none" w:sz="0" w:space="0" w:color="auto"/>
                <w:left w:val="none" w:sz="0" w:space="0" w:color="auto"/>
                <w:bottom w:val="none" w:sz="0" w:space="0" w:color="auto"/>
                <w:right w:val="none" w:sz="0" w:space="0" w:color="auto"/>
              </w:divBdr>
            </w:div>
            <w:div w:id="801850838">
              <w:marLeft w:val="0"/>
              <w:marRight w:val="0"/>
              <w:marTop w:val="0"/>
              <w:marBottom w:val="0"/>
              <w:divBdr>
                <w:top w:val="none" w:sz="0" w:space="0" w:color="auto"/>
                <w:left w:val="none" w:sz="0" w:space="0" w:color="auto"/>
                <w:bottom w:val="none" w:sz="0" w:space="0" w:color="auto"/>
                <w:right w:val="none" w:sz="0" w:space="0" w:color="auto"/>
              </w:divBdr>
            </w:div>
            <w:div w:id="789397169">
              <w:marLeft w:val="0"/>
              <w:marRight w:val="0"/>
              <w:marTop w:val="0"/>
              <w:marBottom w:val="0"/>
              <w:divBdr>
                <w:top w:val="none" w:sz="0" w:space="0" w:color="auto"/>
                <w:left w:val="none" w:sz="0" w:space="0" w:color="auto"/>
                <w:bottom w:val="none" w:sz="0" w:space="0" w:color="auto"/>
                <w:right w:val="none" w:sz="0" w:space="0" w:color="auto"/>
              </w:divBdr>
            </w:div>
            <w:div w:id="449862473">
              <w:marLeft w:val="0"/>
              <w:marRight w:val="0"/>
              <w:marTop w:val="0"/>
              <w:marBottom w:val="0"/>
              <w:divBdr>
                <w:top w:val="none" w:sz="0" w:space="0" w:color="auto"/>
                <w:left w:val="none" w:sz="0" w:space="0" w:color="auto"/>
                <w:bottom w:val="none" w:sz="0" w:space="0" w:color="auto"/>
                <w:right w:val="none" w:sz="0" w:space="0" w:color="auto"/>
              </w:divBdr>
            </w:div>
            <w:div w:id="283510919">
              <w:marLeft w:val="0"/>
              <w:marRight w:val="0"/>
              <w:marTop w:val="0"/>
              <w:marBottom w:val="0"/>
              <w:divBdr>
                <w:top w:val="none" w:sz="0" w:space="0" w:color="auto"/>
                <w:left w:val="none" w:sz="0" w:space="0" w:color="auto"/>
                <w:bottom w:val="none" w:sz="0" w:space="0" w:color="auto"/>
                <w:right w:val="none" w:sz="0" w:space="0" w:color="auto"/>
              </w:divBdr>
            </w:div>
            <w:div w:id="701369463">
              <w:marLeft w:val="0"/>
              <w:marRight w:val="0"/>
              <w:marTop w:val="0"/>
              <w:marBottom w:val="0"/>
              <w:divBdr>
                <w:top w:val="none" w:sz="0" w:space="0" w:color="auto"/>
                <w:left w:val="none" w:sz="0" w:space="0" w:color="auto"/>
                <w:bottom w:val="none" w:sz="0" w:space="0" w:color="auto"/>
                <w:right w:val="none" w:sz="0" w:space="0" w:color="auto"/>
              </w:divBdr>
            </w:div>
            <w:div w:id="721172112">
              <w:marLeft w:val="0"/>
              <w:marRight w:val="0"/>
              <w:marTop w:val="0"/>
              <w:marBottom w:val="0"/>
              <w:divBdr>
                <w:top w:val="none" w:sz="0" w:space="0" w:color="auto"/>
                <w:left w:val="none" w:sz="0" w:space="0" w:color="auto"/>
                <w:bottom w:val="none" w:sz="0" w:space="0" w:color="auto"/>
                <w:right w:val="none" w:sz="0" w:space="0" w:color="auto"/>
              </w:divBdr>
            </w:div>
            <w:div w:id="981739370">
              <w:marLeft w:val="0"/>
              <w:marRight w:val="0"/>
              <w:marTop w:val="0"/>
              <w:marBottom w:val="0"/>
              <w:divBdr>
                <w:top w:val="none" w:sz="0" w:space="0" w:color="auto"/>
                <w:left w:val="none" w:sz="0" w:space="0" w:color="auto"/>
                <w:bottom w:val="none" w:sz="0" w:space="0" w:color="auto"/>
                <w:right w:val="none" w:sz="0" w:space="0" w:color="auto"/>
              </w:divBdr>
            </w:div>
            <w:div w:id="373040127">
              <w:marLeft w:val="0"/>
              <w:marRight w:val="0"/>
              <w:marTop w:val="0"/>
              <w:marBottom w:val="0"/>
              <w:divBdr>
                <w:top w:val="none" w:sz="0" w:space="0" w:color="auto"/>
                <w:left w:val="none" w:sz="0" w:space="0" w:color="auto"/>
                <w:bottom w:val="none" w:sz="0" w:space="0" w:color="auto"/>
                <w:right w:val="none" w:sz="0" w:space="0" w:color="auto"/>
              </w:divBdr>
            </w:div>
            <w:div w:id="2077850025">
              <w:marLeft w:val="0"/>
              <w:marRight w:val="0"/>
              <w:marTop w:val="0"/>
              <w:marBottom w:val="0"/>
              <w:divBdr>
                <w:top w:val="none" w:sz="0" w:space="0" w:color="auto"/>
                <w:left w:val="none" w:sz="0" w:space="0" w:color="auto"/>
                <w:bottom w:val="none" w:sz="0" w:space="0" w:color="auto"/>
                <w:right w:val="none" w:sz="0" w:space="0" w:color="auto"/>
              </w:divBdr>
            </w:div>
            <w:div w:id="26026803">
              <w:marLeft w:val="0"/>
              <w:marRight w:val="0"/>
              <w:marTop w:val="0"/>
              <w:marBottom w:val="0"/>
              <w:divBdr>
                <w:top w:val="none" w:sz="0" w:space="0" w:color="auto"/>
                <w:left w:val="none" w:sz="0" w:space="0" w:color="auto"/>
                <w:bottom w:val="none" w:sz="0" w:space="0" w:color="auto"/>
                <w:right w:val="none" w:sz="0" w:space="0" w:color="auto"/>
              </w:divBdr>
            </w:div>
            <w:div w:id="1616592651">
              <w:marLeft w:val="0"/>
              <w:marRight w:val="0"/>
              <w:marTop w:val="0"/>
              <w:marBottom w:val="0"/>
              <w:divBdr>
                <w:top w:val="none" w:sz="0" w:space="0" w:color="auto"/>
                <w:left w:val="none" w:sz="0" w:space="0" w:color="auto"/>
                <w:bottom w:val="none" w:sz="0" w:space="0" w:color="auto"/>
                <w:right w:val="none" w:sz="0" w:space="0" w:color="auto"/>
              </w:divBdr>
            </w:div>
            <w:div w:id="597296588">
              <w:marLeft w:val="0"/>
              <w:marRight w:val="0"/>
              <w:marTop w:val="0"/>
              <w:marBottom w:val="0"/>
              <w:divBdr>
                <w:top w:val="none" w:sz="0" w:space="0" w:color="auto"/>
                <w:left w:val="none" w:sz="0" w:space="0" w:color="auto"/>
                <w:bottom w:val="none" w:sz="0" w:space="0" w:color="auto"/>
                <w:right w:val="none" w:sz="0" w:space="0" w:color="auto"/>
              </w:divBdr>
            </w:div>
            <w:div w:id="2001080488">
              <w:marLeft w:val="0"/>
              <w:marRight w:val="0"/>
              <w:marTop w:val="0"/>
              <w:marBottom w:val="0"/>
              <w:divBdr>
                <w:top w:val="none" w:sz="0" w:space="0" w:color="auto"/>
                <w:left w:val="none" w:sz="0" w:space="0" w:color="auto"/>
                <w:bottom w:val="none" w:sz="0" w:space="0" w:color="auto"/>
                <w:right w:val="none" w:sz="0" w:space="0" w:color="auto"/>
              </w:divBdr>
            </w:div>
            <w:div w:id="27726896">
              <w:marLeft w:val="0"/>
              <w:marRight w:val="0"/>
              <w:marTop w:val="0"/>
              <w:marBottom w:val="0"/>
              <w:divBdr>
                <w:top w:val="none" w:sz="0" w:space="0" w:color="auto"/>
                <w:left w:val="none" w:sz="0" w:space="0" w:color="auto"/>
                <w:bottom w:val="none" w:sz="0" w:space="0" w:color="auto"/>
                <w:right w:val="none" w:sz="0" w:space="0" w:color="auto"/>
              </w:divBdr>
            </w:div>
            <w:div w:id="2142259968">
              <w:marLeft w:val="0"/>
              <w:marRight w:val="0"/>
              <w:marTop w:val="0"/>
              <w:marBottom w:val="0"/>
              <w:divBdr>
                <w:top w:val="none" w:sz="0" w:space="0" w:color="auto"/>
                <w:left w:val="none" w:sz="0" w:space="0" w:color="auto"/>
                <w:bottom w:val="none" w:sz="0" w:space="0" w:color="auto"/>
                <w:right w:val="none" w:sz="0" w:space="0" w:color="auto"/>
              </w:divBdr>
            </w:div>
            <w:div w:id="1599874929">
              <w:marLeft w:val="0"/>
              <w:marRight w:val="0"/>
              <w:marTop w:val="0"/>
              <w:marBottom w:val="0"/>
              <w:divBdr>
                <w:top w:val="none" w:sz="0" w:space="0" w:color="auto"/>
                <w:left w:val="none" w:sz="0" w:space="0" w:color="auto"/>
                <w:bottom w:val="none" w:sz="0" w:space="0" w:color="auto"/>
                <w:right w:val="none" w:sz="0" w:space="0" w:color="auto"/>
              </w:divBdr>
            </w:div>
            <w:div w:id="477263675">
              <w:marLeft w:val="0"/>
              <w:marRight w:val="0"/>
              <w:marTop w:val="0"/>
              <w:marBottom w:val="0"/>
              <w:divBdr>
                <w:top w:val="none" w:sz="0" w:space="0" w:color="auto"/>
                <w:left w:val="none" w:sz="0" w:space="0" w:color="auto"/>
                <w:bottom w:val="none" w:sz="0" w:space="0" w:color="auto"/>
                <w:right w:val="none" w:sz="0" w:space="0" w:color="auto"/>
              </w:divBdr>
            </w:div>
            <w:div w:id="1336495800">
              <w:marLeft w:val="0"/>
              <w:marRight w:val="0"/>
              <w:marTop w:val="0"/>
              <w:marBottom w:val="0"/>
              <w:divBdr>
                <w:top w:val="none" w:sz="0" w:space="0" w:color="auto"/>
                <w:left w:val="none" w:sz="0" w:space="0" w:color="auto"/>
                <w:bottom w:val="none" w:sz="0" w:space="0" w:color="auto"/>
                <w:right w:val="none" w:sz="0" w:space="0" w:color="auto"/>
              </w:divBdr>
            </w:div>
            <w:div w:id="447087254">
              <w:marLeft w:val="0"/>
              <w:marRight w:val="0"/>
              <w:marTop w:val="0"/>
              <w:marBottom w:val="0"/>
              <w:divBdr>
                <w:top w:val="none" w:sz="0" w:space="0" w:color="auto"/>
                <w:left w:val="none" w:sz="0" w:space="0" w:color="auto"/>
                <w:bottom w:val="none" w:sz="0" w:space="0" w:color="auto"/>
                <w:right w:val="none" w:sz="0" w:space="0" w:color="auto"/>
              </w:divBdr>
            </w:div>
            <w:div w:id="1083458154">
              <w:marLeft w:val="0"/>
              <w:marRight w:val="0"/>
              <w:marTop w:val="0"/>
              <w:marBottom w:val="0"/>
              <w:divBdr>
                <w:top w:val="none" w:sz="0" w:space="0" w:color="auto"/>
                <w:left w:val="none" w:sz="0" w:space="0" w:color="auto"/>
                <w:bottom w:val="none" w:sz="0" w:space="0" w:color="auto"/>
                <w:right w:val="none" w:sz="0" w:space="0" w:color="auto"/>
              </w:divBdr>
            </w:div>
            <w:div w:id="1963656640">
              <w:marLeft w:val="0"/>
              <w:marRight w:val="0"/>
              <w:marTop w:val="0"/>
              <w:marBottom w:val="0"/>
              <w:divBdr>
                <w:top w:val="none" w:sz="0" w:space="0" w:color="auto"/>
                <w:left w:val="none" w:sz="0" w:space="0" w:color="auto"/>
                <w:bottom w:val="none" w:sz="0" w:space="0" w:color="auto"/>
                <w:right w:val="none" w:sz="0" w:space="0" w:color="auto"/>
              </w:divBdr>
            </w:div>
            <w:div w:id="261381005">
              <w:marLeft w:val="0"/>
              <w:marRight w:val="0"/>
              <w:marTop w:val="0"/>
              <w:marBottom w:val="0"/>
              <w:divBdr>
                <w:top w:val="none" w:sz="0" w:space="0" w:color="auto"/>
                <w:left w:val="none" w:sz="0" w:space="0" w:color="auto"/>
                <w:bottom w:val="none" w:sz="0" w:space="0" w:color="auto"/>
                <w:right w:val="none" w:sz="0" w:space="0" w:color="auto"/>
              </w:divBdr>
            </w:div>
            <w:div w:id="1346521504">
              <w:marLeft w:val="0"/>
              <w:marRight w:val="0"/>
              <w:marTop w:val="0"/>
              <w:marBottom w:val="0"/>
              <w:divBdr>
                <w:top w:val="none" w:sz="0" w:space="0" w:color="auto"/>
                <w:left w:val="none" w:sz="0" w:space="0" w:color="auto"/>
                <w:bottom w:val="none" w:sz="0" w:space="0" w:color="auto"/>
                <w:right w:val="none" w:sz="0" w:space="0" w:color="auto"/>
              </w:divBdr>
            </w:div>
            <w:div w:id="346761369">
              <w:marLeft w:val="0"/>
              <w:marRight w:val="0"/>
              <w:marTop w:val="0"/>
              <w:marBottom w:val="0"/>
              <w:divBdr>
                <w:top w:val="none" w:sz="0" w:space="0" w:color="auto"/>
                <w:left w:val="none" w:sz="0" w:space="0" w:color="auto"/>
                <w:bottom w:val="none" w:sz="0" w:space="0" w:color="auto"/>
                <w:right w:val="none" w:sz="0" w:space="0" w:color="auto"/>
              </w:divBdr>
            </w:div>
            <w:div w:id="2042003438">
              <w:marLeft w:val="0"/>
              <w:marRight w:val="0"/>
              <w:marTop w:val="0"/>
              <w:marBottom w:val="0"/>
              <w:divBdr>
                <w:top w:val="none" w:sz="0" w:space="0" w:color="auto"/>
                <w:left w:val="none" w:sz="0" w:space="0" w:color="auto"/>
                <w:bottom w:val="none" w:sz="0" w:space="0" w:color="auto"/>
                <w:right w:val="none" w:sz="0" w:space="0" w:color="auto"/>
              </w:divBdr>
            </w:div>
            <w:div w:id="7830417">
              <w:marLeft w:val="0"/>
              <w:marRight w:val="0"/>
              <w:marTop w:val="0"/>
              <w:marBottom w:val="0"/>
              <w:divBdr>
                <w:top w:val="none" w:sz="0" w:space="0" w:color="auto"/>
                <w:left w:val="none" w:sz="0" w:space="0" w:color="auto"/>
                <w:bottom w:val="none" w:sz="0" w:space="0" w:color="auto"/>
                <w:right w:val="none" w:sz="0" w:space="0" w:color="auto"/>
              </w:divBdr>
            </w:div>
            <w:div w:id="595481496">
              <w:marLeft w:val="0"/>
              <w:marRight w:val="0"/>
              <w:marTop w:val="0"/>
              <w:marBottom w:val="0"/>
              <w:divBdr>
                <w:top w:val="none" w:sz="0" w:space="0" w:color="auto"/>
                <w:left w:val="none" w:sz="0" w:space="0" w:color="auto"/>
                <w:bottom w:val="none" w:sz="0" w:space="0" w:color="auto"/>
                <w:right w:val="none" w:sz="0" w:space="0" w:color="auto"/>
              </w:divBdr>
            </w:div>
            <w:div w:id="100495966">
              <w:marLeft w:val="0"/>
              <w:marRight w:val="0"/>
              <w:marTop w:val="0"/>
              <w:marBottom w:val="0"/>
              <w:divBdr>
                <w:top w:val="none" w:sz="0" w:space="0" w:color="auto"/>
                <w:left w:val="none" w:sz="0" w:space="0" w:color="auto"/>
                <w:bottom w:val="none" w:sz="0" w:space="0" w:color="auto"/>
                <w:right w:val="none" w:sz="0" w:space="0" w:color="auto"/>
              </w:divBdr>
            </w:div>
            <w:div w:id="646711036">
              <w:marLeft w:val="0"/>
              <w:marRight w:val="0"/>
              <w:marTop w:val="0"/>
              <w:marBottom w:val="0"/>
              <w:divBdr>
                <w:top w:val="none" w:sz="0" w:space="0" w:color="auto"/>
                <w:left w:val="none" w:sz="0" w:space="0" w:color="auto"/>
                <w:bottom w:val="none" w:sz="0" w:space="0" w:color="auto"/>
                <w:right w:val="none" w:sz="0" w:space="0" w:color="auto"/>
              </w:divBdr>
            </w:div>
            <w:div w:id="142813157">
              <w:marLeft w:val="0"/>
              <w:marRight w:val="0"/>
              <w:marTop w:val="0"/>
              <w:marBottom w:val="0"/>
              <w:divBdr>
                <w:top w:val="none" w:sz="0" w:space="0" w:color="auto"/>
                <w:left w:val="none" w:sz="0" w:space="0" w:color="auto"/>
                <w:bottom w:val="none" w:sz="0" w:space="0" w:color="auto"/>
                <w:right w:val="none" w:sz="0" w:space="0" w:color="auto"/>
              </w:divBdr>
            </w:div>
            <w:div w:id="56977405">
              <w:marLeft w:val="0"/>
              <w:marRight w:val="0"/>
              <w:marTop w:val="0"/>
              <w:marBottom w:val="0"/>
              <w:divBdr>
                <w:top w:val="none" w:sz="0" w:space="0" w:color="auto"/>
                <w:left w:val="none" w:sz="0" w:space="0" w:color="auto"/>
                <w:bottom w:val="none" w:sz="0" w:space="0" w:color="auto"/>
                <w:right w:val="none" w:sz="0" w:space="0" w:color="auto"/>
              </w:divBdr>
            </w:div>
            <w:div w:id="1816679181">
              <w:marLeft w:val="0"/>
              <w:marRight w:val="0"/>
              <w:marTop w:val="0"/>
              <w:marBottom w:val="0"/>
              <w:divBdr>
                <w:top w:val="none" w:sz="0" w:space="0" w:color="auto"/>
                <w:left w:val="none" w:sz="0" w:space="0" w:color="auto"/>
                <w:bottom w:val="none" w:sz="0" w:space="0" w:color="auto"/>
                <w:right w:val="none" w:sz="0" w:space="0" w:color="auto"/>
              </w:divBdr>
            </w:div>
            <w:div w:id="1131754542">
              <w:marLeft w:val="0"/>
              <w:marRight w:val="0"/>
              <w:marTop w:val="0"/>
              <w:marBottom w:val="0"/>
              <w:divBdr>
                <w:top w:val="none" w:sz="0" w:space="0" w:color="auto"/>
                <w:left w:val="none" w:sz="0" w:space="0" w:color="auto"/>
                <w:bottom w:val="none" w:sz="0" w:space="0" w:color="auto"/>
                <w:right w:val="none" w:sz="0" w:space="0" w:color="auto"/>
              </w:divBdr>
            </w:div>
            <w:div w:id="1515268905">
              <w:marLeft w:val="0"/>
              <w:marRight w:val="0"/>
              <w:marTop w:val="0"/>
              <w:marBottom w:val="0"/>
              <w:divBdr>
                <w:top w:val="none" w:sz="0" w:space="0" w:color="auto"/>
                <w:left w:val="none" w:sz="0" w:space="0" w:color="auto"/>
                <w:bottom w:val="none" w:sz="0" w:space="0" w:color="auto"/>
                <w:right w:val="none" w:sz="0" w:space="0" w:color="auto"/>
              </w:divBdr>
            </w:div>
            <w:div w:id="1547374018">
              <w:marLeft w:val="0"/>
              <w:marRight w:val="0"/>
              <w:marTop w:val="0"/>
              <w:marBottom w:val="0"/>
              <w:divBdr>
                <w:top w:val="none" w:sz="0" w:space="0" w:color="auto"/>
                <w:left w:val="none" w:sz="0" w:space="0" w:color="auto"/>
                <w:bottom w:val="none" w:sz="0" w:space="0" w:color="auto"/>
                <w:right w:val="none" w:sz="0" w:space="0" w:color="auto"/>
              </w:divBdr>
            </w:div>
            <w:div w:id="1271426406">
              <w:marLeft w:val="0"/>
              <w:marRight w:val="0"/>
              <w:marTop w:val="0"/>
              <w:marBottom w:val="0"/>
              <w:divBdr>
                <w:top w:val="none" w:sz="0" w:space="0" w:color="auto"/>
                <w:left w:val="none" w:sz="0" w:space="0" w:color="auto"/>
                <w:bottom w:val="none" w:sz="0" w:space="0" w:color="auto"/>
                <w:right w:val="none" w:sz="0" w:space="0" w:color="auto"/>
              </w:divBdr>
            </w:div>
            <w:div w:id="145711779">
              <w:marLeft w:val="0"/>
              <w:marRight w:val="0"/>
              <w:marTop w:val="0"/>
              <w:marBottom w:val="0"/>
              <w:divBdr>
                <w:top w:val="none" w:sz="0" w:space="0" w:color="auto"/>
                <w:left w:val="none" w:sz="0" w:space="0" w:color="auto"/>
                <w:bottom w:val="none" w:sz="0" w:space="0" w:color="auto"/>
                <w:right w:val="none" w:sz="0" w:space="0" w:color="auto"/>
              </w:divBdr>
            </w:div>
            <w:div w:id="448011074">
              <w:marLeft w:val="0"/>
              <w:marRight w:val="0"/>
              <w:marTop w:val="0"/>
              <w:marBottom w:val="0"/>
              <w:divBdr>
                <w:top w:val="none" w:sz="0" w:space="0" w:color="auto"/>
                <w:left w:val="none" w:sz="0" w:space="0" w:color="auto"/>
                <w:bottom w:val="none" w:sz="0" w:space="0" w:color="auto"/>
                <w:right w:val="none" w:sz="0" w:space="0" w:color="auto"/>
              </w:divBdr>
            </w:div>
            <w:div w:id="1359424892">
              <w:marLeft w:val="0"/>
              <w:marRight w:val="0"/>
              <w:marTop w:val="0"/>
              <w:marBottom w:val="0"/>
              <w:divBdr>
                <w:top w:val="none" w:sz="0" w:space="0" w:color="auto"/>
                <w:left w:val="none" w:sz="0" w:space="0" w:color="auto"/>
                <w:bottom w:val="none" w:sz="0" w:space="0" w:color="auto"/>
                <w:right w:val="none" w:sz="0" w:space="0" w:color="auto"/>
              </w:divBdr>
            </w:div>
            <w:div w:id="2012827741">
              <w:marLeft w:val="0"/>
              <w:marRight w:val="0"/>
              <w:marTop w:val="0"/>
              <w:marBottom w:val="0"/>
              <w:divBdr>
                <w:top w:val="none" w:sz="0" w:space="0" w:color="auto"/>
                <w:left w:val="none" w:sz="0" w:space="0" w:color="auto"/>
                <w:bottom w:val="none" w:sz="0" w:space="0" w:color="auto"/>
                <w:right w:val="none" w:sz="0" w:space="0" w:color="auto"/>
              </w:divBdr>
            </w:div>
            <w:div w:id="365445183">
              <w:marLeft w:val="0"/>
              <w:marRight w:val="0"/>
              <w:marTop w:val="0"/>
              <w:marBottom w:val="0"/>
              <w:divBdr>
                <w:top w:val="none" w:sz="0" w:space="0" w:color="auto"/>
                <w:left w:val="none" w:sz="0" w:space="0" w:color="auto"/>
                <w:bottom w:val="none" w:sz="0" w:space="0" w:color="auto"/>
                <w:right w:val="none" w:sz="0" w:space="0" w:color="auto"/>
              </w:divBdr>
            </w:div>
            <w:div w:id="972632576">
              <w:marLeft w:val="0"/>
              <w:marRight w:val="0"/>
              <w:marTop w:val="0"/>
              <w:marBottom w:val="0"/>
              <w:divBdr>
                <w:top w:val="none" w:sz="0" w:space="0" w:color="auto"/>
                <w:left w:val="none" w:sz="0" w:space="0" w:color="auto"/>
                <w:bottom w:val="none" w:sz="0" w:space="0" w:color="auto"/>
                <w:right w:val="none" w:sz="0" w:space="0" w:color="auto"/>
              </w:divBdr>
            </w:div>
            <w:div w:id="790591596">
              <w:marLeft w:val="0"/>
              <w:marRight w:val="0"/>
              <w:marTop w:val="0"/>
              <w:marBottom w:val="0"/>
              <w:divBdr>
                <w:top w:val="none" w:sz="0" w:space="0" w:color="auto"/>
                <w:left w:val="none" w:sz="0" w:space="0" w:color="auto"/>
                <w:bottom w:val="none" w:sz="0" w:space="0" w:color="auto"/>
                <w:right w:val="none" w:sz="0" w:space="0" w:color="auto"/>
              </w:divBdr>
            </w:div>
            <w:div w:id="1765344039">
              <w:marLeft w:val="0"/>
              <w:marRight w:val="0"/>
              <w:marTop w:val="0"/>
              <w:marBottom w:val="0"/>
              <w:divBdr>
                <w:top w:val="none" w:sz="0" w:space="0" w:color="auto"/>
                <w:left w:val="none" w:sz="0" w:space="0" w:color="auto"/>
                <w:bottom w:val="none" w:sz="0" w:space="0" w:color="auto"/>
                <w:right w:val="none" w:sz="0" w:space="0" w:color="auto"/>
              </w:divBdr>
            </w:div>
            <w:div w:id="144587181">
              <w:marLeft w:val="0"/>
              <w:marRight w:val="0"/>
              <w:marTop w:val="0"/>
              <w:marBottom w:val="0"/>
              <w:divBdr>
                <w:top w:val="none" w:sz="0" w:space="0" w:color="auto"/>
                <w:left w:val="none" w:sz="0" w:space="0" w:color="auto"/>
                <w:bottom w:val="none" w:sz="0" w:space="0" w:color="auto"/>
                <w:right w:val="none" w:sz="0" w:space="0" w:color="auto"/>
              </w:divBdr>
            </w:div>
            <w:div w:id="1170217035">
              <w:marLeft w:val="0"/>
              <w:marRight w:val="0"/>
              <w:marTop w:val="0"/>
              <w:marBottom w:val="0"/>
              <w:divBdr>
                <w:top w:val="none" w:sz="0" w:space="0" w:color="auto"/>
                <w:left w:val="none" w:sz="0" w:space="0" w:color="auto"/>
                <w:bottom w:val="none" w:sz="0" w:space="0" w:color="auto"/>
                <w:right w:val="none" w:sz="0" w:space="0" w:color="auto"/>
              </w:divBdr>
            </w:div>
            <w:div w:id="380397789">
              <w:marLeft w:val="0"/>
              <w:marRight w:val="0"/>
              <w:marTop w:val="0"/>
              <w:marBottom w:val="0"/>
              <w:divBdr>
                <w:top w:val="none" w:sz="0" w:space="0" w:color="auto"/>
                <w:left w:val="none" w:sz="0" w:space="0" w:color="auto"/>
                <w:bottom w:val="none" w:sz="0" w:space="0" w:color="auto"/>
                <w:right w:val="none" w:sz="0" w:space="0" w:color="auto"/>
              </w:divBdr>
            </w:div>
            <w:div w:id="259727412">
              <w:marLeft w:val="0"/>
              <w:marRight w:val="0"/>
              <w:marTop w:val="0"/>
              <w:marBottom w:val="0"/>
              <w:divBdr>
                <w:top w:val="none" w:sz="0" w:space="0" w:color="auto"/>
                <w:left w:val="none" w:sz="0" w:space="0" w:color="auto"/>
                <w:bottom w:val="none" w:sz="0" w:space="0" w:color="auto"/>
                <w:right w:val="none" w:sz="0" w:space="0" w:color="auto"/>
              </w:divBdr>
            </w:div>
            <w:div w:id="59862764">
              <w:marLeft w:val="0"/>
              <w:marRight w:val="0"/>
              <w:marTop w:val="0"/>
              <w:marBottom w:val="0"/>
              <w:divBdr>
                <w:top w:val="none" w:sz="0" w:space="0" w:color="auto"/>
                <w:left w:val="none" w:sz="0" w:space="0" w:color="auto"/>
                <w:bottom w:val="none" w:sz="0" w:space="0" w:color="auto"/>
                <w:right w:val="none" w:sz="0" w:space="0" w:color="auto"/>
              </w:divBdr>
            </w:div>
            <w:div w:id="2128422372">
              <w:marLeft w:val="0"/>
              <w:marRight w:val="0"/>
              <w:marTop w:val="0"/>
              <w:marBottom w:val="0"/>
              <w:divBdr>
                <w:top w:val="none" w:sz="0" w:space="0" w:color="auto"/>
                <w:left w:val="none" w:sz="0" w:space="0" w:color="auto"/>
                <w:bottom w:val="none" w:sz="0" w:space="0" w:color="auto"/>
                <w:right w:val="none" w:sz="0" w:space="0" w:color="auto"/>
              </w:divBdr>
            </w:div>
            <w:div w:id="876817456">
              <w:marLeft w:val="0"/>
              <w:marRight w:val="0"/>
              <w:marTop w:val="0"/>
              <w:marBottom w:val="0"/>
              <w:divBdr>
                <w:top w:val="none" w:sz="0" w:space="0" w:color="auto"/>
                <w:left w:val="none" w:sz="0" w:space="0" w:color="auto"/>
                <w:bottom w:val="none" w:sz="0" w:space="0" w:color="auto"/>
                <w:right w:val="none" w:sz="0" w:space="0" w:color="auto"/>
              </w:divBdr>
            </w:div>
            <w:div w:id="1032222717">
              <w:marLeft w:val="0"/>
              <w:marRight w:val="0"/>
              <w:marTop w:val="0"/>
              <w:marBottom w:val="0"/>
              <w:divBdr>
                <w:top w:val="none" w:sz="0" w:space="0" w:color="auto"/>
                <w:left w:val="none" w:sz="0" w:space="0" w:color="auto"/>
                <w:bottom w:val="none" w:sz="0" w:space="0" w:color="auto"/>
                <w:right w:val="none" w:sz="0" w:space="0" w:color="auto"/>
              </w:divBdr>
            </w:div>
            <w:div w:id="1121606359">
              <w:marLeft w:val="0"/>
              <w:marRight w:val="0"/>
              <w:marTop w:val="0"/>
              <w:marBottom w:val="0"/>
              <w:divBdr>
                <w:top w:val="none" w:sz="0" w:space="0" w:color="auto"/>
                <w:left w:val="none" w:sz="0" w:space="0" w:color="auto"/>
                <w:bottom w:val="none" w:sz="0" w:space="0" w:color="auto"/>
                <w:right w:val="none" w:sz="0" w:space="0" w:color="auto"/>
              </w:divBdr>
            </w:div>
            <w:div w:id="41561343">
              <w:marLeft w:val="0"/>
              <w:marRight w:val="0"/>
              <w:marTop w:val="0"/>
              <w:marBottom w:val="0"/>
              <w:divBdr>
                <w:top w:val="none" w:sz="0" w:space="0" w:color="auto"/>
                <w:left w:val="none" w:sz="0" w:space="0" w:color="auto"/>
                <w:bottom w:val="none" w:sz="0" w:space="0" w:color="auto"/>
                <w:right w:val="none" w:sz="0" w:space="0" w:color="auto"/>
              </w:divBdr>
            </w:div>
            <w:div w:id="1186018215">
              <w:marLeft w:val="0"/>
              <w:marRight w:val="0"/>
              <w:marTop w:val="0"/>
              <w:marBottom w:val="0"/>
              <w:divBdr>
                <w:top w:val="none" w:sz="0" w:space="0" w:color="auto"/>
                <w:left w:val="none" w:sz="0" w:space="0" w:color="auto"/>
                <w:bottom w:val="none" w:sz="0" w:space="0" w:color="auto"/>
                <w:right w:val="none" w:sz="0" w:space="0" w:color="auto"/>
              </w:divBdr>
            </w:div>
            <w:div w:id="652367447">
              <w:marLeft w:val="0"/>
              <w:marRight w:val="0"/>
              <w:marTop w:val="0"/>
              <w:marBottom w:val="0"/>
              <w:divBdr>
                <w:top w:val="none" w:sz="0" w:space="0" w:color="auto"/>
                <w:left w:val="none" w:sz="0" w:space="0" w:color="auto"/>
                <w:bottom w:val="none" w:sz="0" w:space="0" w:color="auto"/>
                <w:right w:val="none" w:sz="0" w:space="0" w:color="auto"/>
              </w:divBdr>
            </w:div>
            <w:div w:id="20716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18538">
      <w:bodyDiv w:val="1"/>
      <w:marLeft w:val="0"/>
      <w:marRight w:val="0"/>
      <w:marTop w:val="0"/>
      <w:marBottom w:val="0"/>
      <w:divBdr>
        <w:top w:val="none" w:sz="0" w:space="0" w:color="auto"/>
        <w:left w:val="none" w:sz="0" w:space="0" w:color="auto"/>
        <w:bottom w:val="none" w:sz="0" w:space="0" w:color="auto"/>
        <w:right w:val="none" w:sz="0" w:space="0" w:color="auto"/>
      </w:divBdr>
    </w:div>
    <w:div w:id="559828962">
      <w:bodyDiv w:val="1"/>
      <w:marLeft w:val="0"/>
      <w:marRight w:val="0"/>
      <w:marTop w:val="0"/>
      <w:marBottom w:val="0"/>
      <w:divBdr>
        <w:top w:val="none" w:sz="0" w:space="0" w:color="auto"/>
        <w:left w:val="none" w:sz="0" w:space="0" w:color="auto"/>
        <w:bottom w:val="none" w:sz="0" w:space="0" w:color="auto"/>
        <w:right w:val="none" w:sz="0" w:space="0" w:color="auto"/>
      </w:divBdr>
    </w:div>
    <w:div w:id="564292601">
      <w:bodyDiv w:val="1"/>
      <w:marLeft w:val="0"/>
      <w:marRight w:val="0"/>
      <w:marTop w:val="0"/>
      <w:marBottom w:val="0"/>
      <w:divBdr>
        <w:top w:val="none" w:sz="0" w:space="0" w:color="auto"/>
        <w:left w:val="none" w:sz="0" w:space="0" w:color="auto"/>
        <w:bottom w:val="none" w:sz="0" w:space="0" w:color="auto"/>
        <w:right w:val="none" w:sz="0" w:space="0" w:color="auto"/>
      </w:divBdr>
    </w:div>
    <w:div w:id="571425263">
      <w:bodyDiv w:val="1"/>
      <w:marLeft w:val="0"/>
      <w:marRight w:val="0"/>
      <w:marTop w:val="0"/>
      <w:marBottom w:val="0"/>
      <w:divBdr>
        <w:top w:val="none" w:sz="0" w:space="0" w:color="auto"/>
        <w:left w:val="none" w:sz="0" w:space="0" w:color="auto"/>
        <w:bottom w:val="none" w:sz="0" w:space="0" w:color="auto"/>
        <w:right w:val="none" w:sz="0" w:space="0" w:color="auto"/>
      </w:divBdr>
    </w:div>
    <w:div w:id="584919854">
      <w:bodyDiv w:val="1"/>
      <w:marLeft w:val="0"/>
      <w:marRight w:val="0"/>
      <w:marTop w:val="0"/>
      <w:marBottom w:val="0"/>
      <w:divBdr>
        <w:top w:val="none" w:sz="0" w:space="0" w:color="auto"/>
        <w:left w:val="none" w:sz="0" w:space="0" w:color="auto"/>
        <w:bottom w:val="none" w:sz="0" w:space="0" w:color="auto"/>
        <w:right w:val="none" w:sz="0" w:space="0" w:color="auto"/>
      </w:divBdr>
    </w:div>
    <w:div w:id="590970874">
      <w:bodyDiv w:val="1"/>
      <w:marLeft w:val="0"/>
      <w:marRight w:val="0"/>
      <w:marTop w:val="0"/>
      <w:marBottom w:val="0"/>
      <w:divBdr>
        <w:top w:val="none" w:sz="0" w:space="0" w:color="auto"/>
        <w:left w:val="none" w:sz="0" w:space="0" w:color="auto"/>
        <w:bottom w:val="none" w:sz="0" w:space="0" w:color="auto"/>
        <w:right w:val="none" w:sz="0" w:space="0" w:color="auto"/>
      </w:divBdr>
    </w:div>
    <w:div w:id="606693815">
      <w:bodyDiv w:val="1"/>
      <w:marLeft w:val="0"/>
      <w:marRight w:val="0"/>
      <w:marTop w:val="0"/>
      <w:marBottom w:val="0"/>
      <w:divBdr>
        <w:top w:val="none" w:sz="0" w:space="0" w:color="auto"/>
        <w:left w:val="none" w:sz="0" w:space="0" w:color="auto"/>
        <w:bottom w:val="none" w:sz="0" w:space="0" w:color="auto"/>
        <w:right w:val="none" w:sz="0" w:space="0" w:color="auto"/>
      </w:divBdr>
    </w:div>
    <w:div w:id="619267616">
      <w:bodyDiv w:val="1"/>
      <w:marLeft w:val="0"/>
      <w:marRight w:val="0"/>
      <w:marTop w:val="0"/>
      <w:marBottom w:val="0"/>
      <w:divBdr>
        <w:top w:val="none" w:sz="0" w:space="0" w:color="auto"/>
        <w:left w:val="none" w:sz="0" w:space="0" w:color="auto"/>
        <w:bottom w:val="none" w:sz="0" w:space="0" w:color="auto"/>
        <w:right w:val="none" w:sz="0" w:space="0" w:color="auto"/>
      </w:divBdr>
    </w:div>
    <w:div w:id="623122729">
      <w:bodyDiv w:val="1"/>
      <w:marLeft w:val="0"/>
      <w:marRight w:val="0"/>
      <w:marTop w:val="0"/>
      <w:marBottom w:val="0"/>
      <w:divBdr>
        <w:top w:val="none" w:sz="0" w:space="0" w:color="auto"/>
        <w:left w:val="none" w:sz="0" w:space="0" w:color="auto"/>
        <w:bottom w:val="none" w:sz="0" w:space="0" w:color="auto"/>
        <w:right w:val="none" w:sz="0" w:space="0" w:color="auto"/>
      </w:divBdr>
    </w:div>
    <w:div w:id="632293110">
      <w:bodyDiv w:val="1"/>
      <w:marLeft w:val="0"/>
      <w:marRight w:val="0"/>
      <w:marTop w:val="0"/>
      <w:marBottom w:val="0"/>
      <w:divBdr>
        <w:top w:val="none" w:sz="0" w:space="0" w:color="auto"/>
        <w:left w:val="none" w:sz="0" w:space="0" w:color="auto"/>
        <w:bottom w:val="none" w:sz="0" w:space="0" w:color="auto"/>
        <w:right w:val="none" w:sz="0" w:space="0" w:color="auto"/>
      </w:divBdr>
    </w:div>
    <w:div w:id="655762160">
      <w:bodyDiv w:val="1"/>
      <w:marLeft w:val="0"/>
      <w:marRight w:val="0"/>
      <w:marTop w:val="0"/>
      <w:marBottom w:val="0"/>
      <w:divBdr>
        <w:top w:val="none" w:sz="0" w:space="0" w:color="auto"/>
        <w:left w:val="none" w:sz="0" w:space="0" w:color="auto"/>
        <w:bottom w:val="none" w:sz="0" w:space="0" w:color="auto"/>
        <w:right w:val="none" w:sz="0" w:space="0" w:color="auto"/>
      </w:divBdr>
    </w:div>
    <w:div w:id="656034563">
      <w:bodyDiv w:val="1"/>
      <w:marLeft w:val="0"/>
      <w:marRight w:val="0"/>
      <w:marTop w:val="0"/>
      <w:marBottom w:val="0"/>
      <w:divBdr>
        <w:top w:val="none" w:sz="0" w:space="0" w:color="auto"/>
        <w:left w:val="none" w:sz="0" w:space="0" w:color="auto"/>
        <w:bottom w:val="none" w:sz="0" w:space="0" w:color="auto"/>
        <w:right w:val="none" w:sz="0" w:space="0" w:color="auto"/>
      </w:divBdr>
    </w:div>
    <w:div w:id="662195982">
      <w:bodyDiv w:val="1"/>
      <w:marLeft w:val="0"/>
      <w:marRight w:val="0"/>
      <w:marTop w:val="0"/>
      <w:marBottom w:val="0"/>
      <w:divBdr>
        <w:top w:val="none" w:sz="0" w:space="0" w:color="auto"/>
        <w:left w:val="none" w:sz="0" w:space="0" w:color="auto"/>
        <w:bottom w:val="none" w:sz="0" w:space="0" w:color="auto"/>
        <w:right w:val="none" w:sz="0" w:space="0" w:color="auto"/>
      </w:divBdr>
    </w:div>
    <w:div w:id="668093103">
      <w:bodyDiv w:val="1"/>
      <w:marLeft w:val="0"/>
      <w:marRight w:val="0"/>
      <w:marTop w:val="0"/>
      <w:marBottom w:val="0"/>
      <w:divBdr>
        <w:top w:val="none" w:sz="0" w:space="0" w:color="auto"/>
        <w:left w:val="none" w:sz="0" w:space="0" w:color="auto"/>
        <w:bottom w:val="none" w:sz="0" w:space="0" w:color="auto"/>
        <w:right w:val="none" w:sz="0" w:space="0" w:color="auto"/>
      </w:divBdr>
    </w:div>
    <w:div w:id="681443637">
      <w:bodyDiv w:val="1"/>
      <w:marLeft w:val="0"/>
      <w:marRight w:val="0"/>
      <w:marTop w:val="0"/>
      <w:marBottom w:val="0"/>
      <w:divBdr>
        <w:top w:val="none" w:sz="0" w:space="0" w:color="auto"/>
        <w:left w:val="none" w:sz="0" w:space="0" w:color="auto"/>
        <w:bottom w:val="none" w:sz="0" w:space="0" w:color="auto"/>
        <w:right w:val="none" w:sz="0" w:space="0" w:color="auto"/>
      </w:divBdr>
      <w:divsChild>
        <w:div w:id="653336850">
          <w:marLeft w:val="660"/>
          <w:marRight w:val="660"/>
          <w:marTop w:val="0"/>
          <w:marBottom w:val="360"/>
          <w:divBdr>
            <w:top w:val="none" w:sz="0" w:space="0" w:color="auto"/>
            <w:left w:val="none" w:sz="0" w:space="0" w:color="auto"/>
            <w:bottom w:val="none" w:sz="0" w:space="0" w:color="auto"/>
            <w:right w:val="none" w:sz="0" w:space="0" w:color="auto"/>
          </w:divBdr>
          <w:divsChild>
            <w:div w:id="994261717">
              <w:marLeft w:val="0"/>
              <w:marRight w:val="0"/>
              <w:marTop w:val="0"/>
              <w:marBottom w:val="0"/>
              <w:divBdr>
                <w:top w:val="none" w:sz="0" w:space="0" w:color="auto"/>
                <w:left w:val="none" w:sz="0" w:space="0" w:color="auto"/>
                <w:bottom w:val="none" w:sz="0" w:space="0" w:color="auto"/>
                <w:right w:val="none" w:sz="0" w:space="0" w:color="auto"/>
              </w:divBdr>
              <w:divsChild>
                <w:div w:id="517620442">
                  <w:marLeft w:val="0"/>
                  <w:marRight w:val="0"/>
                  <w:marTop w:val="0"/>
                  <w:marBottom w:val="0"/>
                  <w:divBdr>
                    <w:top w:val="none" w:sz="0" w:space="0" w:color="auto"/>
                    <w:left w:val="none" w:sz="0" w:space="0" w:color="auto"/>
                    <w:bottom w:val="none" w:sz="0" w:space="0" w:color="auto"/>
                    <w:right w:val="none" w:sz="0" w:space="0" w:color="auto"/>
                  </w:divBdr>
                  <w:divsChild>
                    <w:div w:id="3775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251779">
      <w:bodyDiv w:val="1"/>
      <w:marLeft w:val="0"/>
      <w:marRight w:val="0"/>
      <w:marTop w:val="0"/>
      <w:marBottom w:val="0"/>
      <w:divBdr>
        <w:top w:val="none" w:sz="0" w:space="0" w:color="auto"/>
        <w:left w:val="none" w:sz="0" w:space="0" w:color="auto"/>
        <w:bottom w:val="none" w:sz="0" w:space="0" w:color="auto"/>
        <w:right w:val="none" w:sz="0" w:space="0" w:color="auto"/>
      </w:divBdr>
    </w:div>
    <w:div w:id="717628388">
      <w:bodyDiv w:val="1"/>
      <w:marLeft w:val="0"/>
      <w:marRight w:val="0"/>
      <w:marTop w:val="0"/>
      <w:marBottom w:val="0"/>
      <w:divBdr>
        <w:top w:val="none" w:sz="0" w:space="0" w:color="auto"/>
        <w:left w:val="none" w:sz="0" w:space="0" w:color="auto"/>
        <w:bottom w:val="none" w:sz="0" w:space="0" w:color="auto"/>
        <w:right w:val="none" w:sz="0" w:space="0" w:color="auto"/>
      </w:divBdr>
      <w:divsChild>
        <w:div w:id="2100365711">
          <w:marLeft w:val="0"/>
          <w:marRight w:val="0"/>
          <w:marTop w:val="0"/>
          <w:marBottom w:val="0"/>
          <w:divBdr>
            <w:top w:val="none" w:sz="0" w:space="0" w:color="auto"/>
            <w:left w:val="none" w:sz="0" w:space="0" w:color="auto"/>
            <w:bottom w:val="none" w:sz="0" w:space="0" w:color="auto"/>
            <w:right w:val="none" w:sz="0" w:space="0" w:color="auto"/>
          </w:divBdr>
          <w:divsChild>
            <w:div w:id="1089542372">
              <w:marLeft w:val="0"/>
              <w:marRight w:val="0"/>
              <w:marTop w:val="0"/>
              <w:marBottom w:val="0"/>
              <w:divBdr>
                <w:top w:val="none" w:sz="0" w:space="0" w:color="auto"/>
                <w:left w:val="none" w:sz="0" w:space="0" w:color="auto"/>
                <w:bottom w:val="none" w:sz="0" w:space="0" w:color="auto"/>
                <w:right w:val="none" w:sz="0" w:space="0" w:color="auto"/>
              </w:divBdr>
              <w:divsChild>
                <w:div w:id="2004428594">
                  <w:marLeft w:val="0"/>
                  <w:marRight w:val="0"/>
                  <w:marTop w:val="0"/>
                  <w:marBottom w:val="0"/>
                  <w:divBdr>
                    <w:top w:val="none" w:sz="0" w:space="0" w:color="auto"/>
                    <w:left w:val="none" w:sz="0" w:space="0" w:color="auto"/>
                    <w:bottom w:val="none" w:sz="0" w:space="0" w:color="auto"/>
                    <w:right w:val="none" w:sz="0" w:space="0" w:color="auto"/>
                  </w:divBdr>
                  <w:divsChild>
                    <w:div w:id="1103456413">
                      <w:marLeft w:val="0"/>
                      <w:marRight w:val="0"/>
                      <w:marTop w:val="0"/>
                      <w:marBottom w:val="0"/>
                      <w:divBdr>
                        <w:top w:val="none" w:sz="0" w:space="0" w:color="auto"/>
                        <w:left w:val="none" w:sz="0" w:space="0" w:color="auto"/>
                        <w:bottom w:val="none" w:sz="0" w:space="0" w:color="auto"/>
                        <w:right w:val="none" w:sz="0" w:space="0" w:color="auto"/>
                      </w:divBdr>
                      <w:divsChild>
                        <w:div w:id="732044288">
                          <w:marLeft w:val="0"/>
                          <w:marRight w:val="0"/>
                          <w:marTop w:val="0"/>
                          <w:marBottom w:val="0"/>
                          <w:divBdr>
                            <w:top w:val="none" w:sz="0" w:space="0" w:color="auto"/>
                            <w:left w:val="none" w:sz="0" w:space="0" w:color="auto"/>
                            <w:bottom w:val="none" w:sz="0" w:space="0" w:color="auto"/>
                            <w:right w:val="none" w:sz="0" w:space="0" w:color="auto"/>
                          </w:divBdr>
                          <w:divsChild>
                            <w:div w:id="8854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66797">
                  <w:marLeft w:val="0"/>
                  <w:marRight w:val="0"/>
                  <w:marTop w:val="0"/>
                  <w:marBottom w:val="0"/>
                  <w:divBdr>
                    <w:top w:val="none" w:sz="0" w:space="0" w:color="auto"/>
                    <w:left w:val="none" w:sz="0" w:space="0" w:color="auto"/>
                    <w:bottom w:val="none" w:sz="0" w:space="0" w:color="auto"/>
                    <w:right w:val="none" w:sz="0" w:space="0" w:color="auto"/>
                  </w:divBdr>
                  <w:divsChild>
                    <w:div w:id="7447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103528">
      <w:bodyDiv w:val="1"/>
      <w:marLeft w:val="0"/>
      <w:marRight w:val="0"/>
      <w:marTop w:val="0"/>
      <w:marBottom w:val="0"/>
      <w:divBdr>
        <w:top w:val="none" w:sz="0" w:space="0" w:color="auto"/>
        <w:left w:val="none" w:sz="0" w:space="0" w:color="auto"/>
        <w:bottom w:val="none" w:sz="0" w:space="0" w:color="auto"/>
        <w:right w:val="none" w:sz="0" w:space="0" w:color="auto"/>
      </w:divBdr>
    </w:div>
    <w:div w:id="726878948">
      <w:bodyDiv w:val="1"/>
      <w:marLeft w:val="0"/>
      <w:marRight w:val="0"/>
      <w:marTop w:val="0"/>
      <w:marBottom w:val="0"/>
      <w:divBdr>
        <w:top w:val="none" w:sz="0" w:space="0" w:color="auto"/>
        <w:left w:val="none" w:sz="0" w:space="0" w:color="auto"/>
        <w:bottom w:val="none" w:sz="0" w:space="0" w:color="auto"/>
        <w:right w:val="none" w:sz="0" w:space="0" w:color="auto"/>
      </w:divBdr>
      <w:divsChild>
        <w:div w:id="73819148">
          <w:marLeft w:val="0"/>
          <w:marRight w:val="0"/>
          <w:marTop w:val="0"/>
          <w:marBottom w:val="0"/>
          <w:divBdr>
            <w:top w:val="none" w:sz="0" w:space="0" w:color="auto"/>
            <w:left w:val="none" w:sz="0" w:space="0" w:color="auto"/>
            <w:bottom w:val="none" w:sz="0" w:space="0" w:color="auto"/>
            <w:right w:val="none" w:sz="0" w:space="0" w:color="auto"/>
          </w:divBdr>
          <w:divsChild>
            <w:div w:id="7454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8668">
      <w:bodyDiv w:val="1"/>
      <w:marLeft w:val="0"/>
      <w:marRight w:val="0"/>
      <w:marTop w:val="0"/>
      <w:marBottom w:val="0"/>
      <w:divBdr>
        <w:top w:val="none" w:sz="0" w:space="0" w:color="auto"/>
        <w:left w:val="none" w:sz="0" w:space="0" w:color="auto"/>
        <w:bottom w:val="none" w:sz="0" w:space="0" w:color="auto"/>
        <w:right w:val="none" w:sz="0" w:space="0" w:color="auto"/>
      </w:divBdr>
    </w:div>
    <w:div w:id="749959611">
      <w:bodyDiv w:val="1"/>
      <w:marLeft w:val="0"/>
      <w:marRight w:val="0"/>
      <w:marTop w:val="0"/>
      <w:marBottom w:val="0"/>
      <w:divBdr>
        <w:top w:val="none" w:sz="0" w:space="0" w:color="auto"/>
        <w:left w:val="none" w:sz="0" w:space="0" w:color="auto"/>
        <w:bottom w:val="none" w:sz="0" w:space="0" w:color="auto"/>
        <w:right w:val="none" w:sz="0" w:space="0" w:color="auto"/>
      </w:divBdr>
    </w:div>
    <w:div w:id="754130661">
      <w:bodyDiv w:val="1"/>
      <w:marLeft w:val="0"/>
      <w:marRight w:val="0"/>
      <w:marTop w:val="0"/>
      <w:marBottom w:val="0"/>
      <w:divBdr>
        <w:top w:val="none" w:sz="0" w:space="0" w:color="auto"/>
        <w:left w:val="none" w:sz="0" w:space="0" w:color="auto"/>
        <w:bottom w:val="none" w:sz="0" w:space="0" w:color="auto"/>
        <w:right w:val="none" w:sz="0" w:space="0" w:color="auto"/>
      </w:divBdr>
    </w:div>
    <w:div w:id="772555326">
      <w:bodyDiv w:val="1"/>
      <w:marLeft w:val="0"/>
      <w:marRight w:val="0"/>
      <w:marTop w:val="0"/>
      <w:marBottom w:val="0"/>
      <w:divBdr>
        <w:top w:val="none" w:sz="0" w:space="0" w:color="auto"/>
        <w:left w:val="none" w:sz="0" w:space="0" w:color="auto"/>
        <w:bottom w:val="none" w:sz="0" w:space="0" w:color="auto"/>
        <w:right w:val="none" w:sz="0" w:space="0" w:color="auto"/>
      </w:divBdr>
    </w:div>
    <w:div w:id="773667556">
      <w:bodyDiv w:val="1"/>
      <w:marLeft w:val="0"/>
      <w:marRight w:val="0"/>
      <w:marTop w:val="0"/>
      <w:marBottom w:val="0"/>
      <w:divBdr>
        <w:top w:val="none" w:sz="0" w:space="0" w:color="auto"/>
        <w:left w:val="none" w:sz="0" w:space="0" w:color="auto"/>
        <w:bottom w:val="none" w:sz="0" w:space="0" w:color="auto"/>
        <w:right w:val="none" w:sz="0" w:space="0" w:color="auto"/>
      </w:divBdr>
    </w:div>
    <w:div w:id="788934727">
      <w:bodyDiv w:val="1"/>
      <w:marLeft w:val="0"/>
      <w:marRight w:val="0"/>
      <w:marTop w:val="0"/>
      <w:marBottom w:val="0"/>
      <w:divBdr>
        <w:top w:val="none" w:sz="0" w:space="0" w:color="auto"/>
        <w:left w:val="none" w:sz="0" w:space="0" w:color="auto"/>
        <w:bottom w:val="none" w:sz="0" w:space="0" w:color="auto"/>
        <w:right w:val="none" w:sz="0" w:space="0" w:color="auto"/>
      </w:divBdr>
    </w:div>
    <w:div w:id="789588295">
      <w:bodyDiv w:val="1"/>
      <w:marLeft w:val="0"/>
      <w:marRight w:val="0"/>
      <w:marTop w:val="0"/>
      <w:marBottom w:val="0"/>
      <w:divBdr>
        <w:top w:val="none" w:sz="0" w:space="0" w:color="auto"/>
        <w:left w:val="none" w:sz="0" w:space="0" w:color="auto"/>
        <w:bottom w:val="none" w:sz="0" w:space="0" w:color="auto"/>
        <w:right w:val="none" w:sz="0" w:space="0" w:color="auto"/>
      </w:divBdr>
    </w:div>
    <w:div w:id="808547307">
      <w:bodyDiv w:val="1"/>
      <w:marLeft w:val="0"/>
      <w:marRight w:val="0"/>
      <w:marTop w:val="0"/>
      <w:marBottom w:val="0"/>
      <w:divBdr>
        <w:top w:val="none" w:sz="0" w:space="0" w:color="auto"/>
        <w:left w:val="none" w:sz="0" w:space="0" w:color="auto"/>
        <w:bottom w:val="none" w:sz="0" w:space="0" w:color="auto"/>
        <w:right w:val="none" w:sz="0" w:space="0" w:color="auto"/>
      </w:divBdr>
    </w:div>
    <w:div w:id="812672488">
      <w:bodyDiv w:val="1"/>
      <w:marLeft w:val="0"/>
      <w:marRight w:val="0"/>
      <w:marTop w:val="0"/>
      <w:marBottom w:val="0"/>
      <w:divBdr>
        <w:top w:val="none" w:sz="0" w:space="0" w:color="auto"/>
        <w:left w:val="none" w:sz="0" w:space="0" w:color="auto"/>
        <w:bottom w:val="none" w:sz="0" w:space="0" w:color="auto"/>
        <w:right w:val="none" w:sz="0" w:space="0" w:color="auto"/>
      </w:divBdr>
      <w:divsChild>
        <w:div w:id="1941067226">
          <w:marLeft w:val="0"/>
          <w:marRight w:val="0"/>
          <w:marTop w:val="0"/>
          <w:marBottom w:val="0"/>
          <w:divBdr>
            <w:top w:val="none" w:sz="0" w:space="0" w:color="auto"/>
            <w:left w:val="none" w:sz="0" w:space="0" w:color="auto"/>
            <w:bottom w:val="none" w:sz="0" w:space="0" w:color="auto"/>
            <w:right w:val="none" w:sz="0" w:space="0" w:color="auto"/>
          </w:divBdr>
          <w:divsChild>
            <w:div w:id="332685385">
              <w:marLeft w:val="0"/>
              <w:marRight w:val="0"/>
              <w:marTop w:val="0"/>
              <w:marBottom w:val="0"/>
              <w:divBdr>
                <w:top w:val="none" w:sz="0" w:space="0" w:color="auto"/>
                <w:left w:val="none" w:sz="0" w:space="0" w:color="auto"/>
                <w:bottom w:val="none" w:sz="0" w:space="0" w:color="auto"/>
                <w:right w:val="none" w:sz="0" w:space="0" w:color="auto"/>
              </w:divBdr>
            </w:div>
            <w:div w:id="1902593405">
              <w:marLeft w:val="0"/>
              <w:marRight w:val="0"/>
              <w:marTop w:val="0"/>
              <w:marBottom w:val="0"/>
              <w:divBdr>
                <w:top w:val="none" w:sz="0" w:space="0" w:color="auto"/>
                <w:left w:val="none" w:sz="0" w:space="0" w:color="auto"/>
                <w:bottom w:val="none" w:sz="0" w:space="0" w:color="auto"/>
                <w:right w:val="none" w:sz="0" w:space="0" w:color="auto"/>
              </w:divBdr>
            </w:div>
            <w:div w:id="1498570054">
              <w:marLeft w:val="0"/>
              <w:marRight w:val="0"/>
              <w:marTop w:val="0"/>
              <w:marBottom w:val="0"/>
              <w:divBdr>
                <w:top w:val="none" w:sz="0" w:space="0" w:color="auto"/>
                <w:left w:val="none" w:sz="0" w:space="0" w:color="auto"/>
                <w:bottom w:val="none" w:sz="0" w:space="0" w:color="auto"/>
                <w:right w:val="none" w:sz="0" w:space="0" w:color="auto"/>
              </w:divBdr>
            </w:div>
            <w:div w:id="2035494083">
              <w:marLeft w:val="0"/>
              <w:marRight w:val="0"/>
              <w:marTop w:val="0"/>
              <w:marBottom w:val="0"/>
              <w:divBdr>
                <w:top w:val="none" w:sz="0" w:space="0" w:color="auto"/>
                <w:left w:val="none" w:sz="0" w:space="0" w:color="auto"/>
                <w:bottom w:val="none" w:sz="0" w:space="0" w:color="auto"/>
                <w:right w:val="none" w:sz="0" w:space="0" w:color="auto"/>
              </w:divBdr>
            </w:div>
            <w:div w:id="943076815">
              <w:marLeft w:val="0"/>
              <w:marRight w:val="0"/>
              <w:marTop w:val="0"/>
              <w:marBottom w:val="0"/>
              <w:divBdr>
                <w:top w:val="none" w:sz="0" w:space="0" w:color="auto"/>
                <w:left w:val="none" w:sz="0" w:space="0" w:color="auto"/>
                <w:bottom w:val="none" w:sz="0" w:space="0" w:color="auto"/>
                <w:right w:val="none" w:sz="0" w:space="0" w:color="auto"/>
              </w:divBdr>
            </w:div>
            <w:div w:id="1409883234">
              <w:marLeft w:val="0"/>
              <w:marRight w:val="0"/>
              <w:marTop w:val="0"/>
              <w:marBottom w:val="0"/>
              <w:divBdr>
                <w:top w:val="none" w:sz="0" w:space="0" w:color="auto"/>
                <w:left w:val="none" w:sz="0" w:space="0" w:color="auto"/>
                <w:bottom w:val="none" w:sz="0" w:space="0" w:color="auto"/>
                <w:right w:val="none" w:sz="0" w:space="0" w:color="auto"/>
              </w:divBdr>
            </w:div>
            <w:div w:id="1850674466">
              <w:marLeft w:val="0"/>
              <w:marRight w:val="0"/>
              <w:marTop w:val="0"/>
              <w:marBottom w:val="0"/>
              <w:divBdr>
                <w:top w:val="none" w:sz="0" w:space="0" w:color="auto"/>
                <w:left w:val="none" w:sz="0" w:space="0" w:color="auto"/>
                <w:bottom w:val="none" w:sz="0" w:space="0" w:color="auto"/>
                <w:right w:val="none" w:sz="0" w:space="0" w:color="auto"/>
              </w:divBdr>
            </w:div>
            <w:div w:id="1276138308">
              <w:marLeft w:val="0"/>
              <w:marRight w:val="0"/>
              <w:marTop w:val="0"/>
              <w:marBottom w:val="0"/>
              <w:divBdr>
                <w:top w:val="none" w:sz="0" w:space="0" w:color="auto"/>
                <w:left w:val="none" w:sz="0" w:space="0" w:color="auto"/>
                <w:bottom w:val="none" w:sz="0" w:space="0" w:color="auto"/>
                <w:right w:val="none" w:sz="0" w:space="0" w:color="auto"/>
              </w:divBdr>
            </w:div>
            <w:div w:id="1719620068">
              <w:marLeft w:val="0"/>
              <w:marRight w:val="0"/>
              <w:marTop w:val="0"/>
              <w:marBottom w:val="0"/>
              <w:divBdr>
                <w:top w:val="none" w:sz="0" w:space="0" w:color="auto"/>
                <w:left w:val="none" w:sz="0" w:space="0" w:color="auto"/>
                <w:bottom w:val="none" w:sz="0" w:space="0" w:color="auto"/>
                <w:right w:val="none" w:sz="0" w:space="0" w:color="auto"/>
              </w:divBdr>
            </w:div>
            <w:div w:id="895314991">
              <w:marLeft w:val="0"/>
              <w:marRight w:val="0"/>
              <w:marTop w:val="0"/>
              <w:marBottom w:val="0"/>
              <w:divBdr>
                <w:top w:val="none" w:sz="0" w:space="0" w:color="auto"/>
                <w:left w:val="none" w:sz="0" w:space="0" w:color="auto"/>
                <w:bottom w:val="none" w:sz="0" w:space="0" w:color="auto"/>
                <w:right w:val="none" w:sz="0" w:space="0" w:color="auto"/>
              </w:divBdr>
            </w:div>
            <w:div w:id="1597665711">
              <w:marLeft w:val="0"/>
              <w:marRight w:val="0"/>
              <w:marTop w:val="0"/>
              <w:marBottom w:val="0"/>
              <w:divBdr>
                <w:top w:val="none" w:sz="0" w:space="0" w:color="auto"/>
                <w:left w:val="none" w:sz="0" w:space="0" w:color="auto"/>
                <w:bottom w:val="none" w:sz="0" w:space="0" w:color="auto"/>
                <w:right w:val="none" w:sz="0" w:space="0" w:color="auto"/>
              </w:divBdr>
            </w:div>
            <w:div w:id="1635745131">
              <w:marLeft w:val="0"/>
              <w:marRight w:val="0"/>
              <w:marTop w:val="0"/>
              <w:marBottom w:val="0"/>
              <w:divBdr>
                <w:top w:val="none" w:sz="0" w:space="0" w:color="auto"/>
                <w:left w:val="none" w:sz="0" w:space="0" w:color="auto"/>
                <w:bottom w:val="none" w:sz="0" w:space="0" w:color="auto"/>
                <w:right w:val="none" w:sz="0" w:space="0" w:color="auto"/>
              </w:divBdr>
            </w:div>
            <w:div w:id="622611874">
              <w:marLeft w:val="0"/>
              <w:marRight w:val="0"/>
              <w:marTop w:val="0"/>
              <w:marBottom w:val="0"/>
              <w:divBdr>
                <w:top w:val="none" w:sz="0" w:space="0" w:color="auto"/>
                <w:left w:val="none" w:sz="0" w:space="0" w:color="auto"/>
                <w:bottom w:val="none" w:sz="0" w:space="0" w:color="auto"/>
                <w:right w:val="none" w:sz="0" w:space="0" w:color="auto"/>
              </w:divBdr>
            </w:div>
            <w:div w:id="1320500066">
              <w:marLeft w:val="0"/>
              <w:marRight w:val="0"/>
              <w:marTop w:val="0"/>
              <w:marBottom w:val="0"/>
              <w:divBdr>
                <w:top w:val="none" w:sz="0" w:space="0" w:color="auto"/>
                <w:left w:val="none" w:sz="0" w:space="0" w:color="auto"/>
                <w:bottom w:val="none" w:sz="0" w:space="0" w:color="auto"/>
                <w:right w:val="none" w:sz="0" w:space="0" w:color="auto"/>
              </w:divBdr>
            </w:div>
            <w:div w:id="889732563">
              <w:marLeft w:val="0"/>
              <w:marRight w:val="0"/>
              <w:marTop w:val="0"/>
              <w:marBottom w:val="0"/>
              <w:divBdr>
                <w:top w:val="none" w:sz="0" w:space="0" w:color="auto"/>
                <w:left w:val="none" w:sz="0" w:space="0" w:color="auto"/>
                <w:bottom w:val="none" w:sz="0" w:space="0" w:color="auto"/>
                <w:right w:val="none" w:sz="0" w:space="0" w:color="auto"/>
              </w:divBdr>
            </w:div>
            <w:div w:id="1483307207">
              <w:marLeft w:val="0"/>
              <w:marRight w:val="0"/>
              <w:marTop w:val="0"/>
              <w:marBottom w:val="0"/>
              <w:divBdr>
                <w:top w:val="none" w:sz="0" w:space="0" w:color="auto"/>
                <w:left w:val="none" w:sz="0" w:space="0" w:color="auto"/>
                <w:bottom w:val="none" w:sz="0" w:space="0" w:color="auto"/>
                <w:right w:val="none" w:sz="0" w:space="0" w:color="auto"/>
              </w:divBdr>
            </w:div>
            <w:div w:id="646058090">
              <w:marLeft w:val="0"/>
              <w:marRight w:val="0"/>
              <w:marTop w:val="0"/>
              <w:marBottom w:val="0"/>
              <w:divBdr>
                <w:top w:val="none" w:sz="0" w:space="0" w:color="auto"/>
                <w:left w:val="none" w:sz="0" w:space="0" w:color="auto"/>
                <w:bottom w:val="none" w:sz="0" w:space="0" w:color="auto"/>
                <w:right w:val="none" w:sz="0" w:space="0" w:color="auto"/>
              </w:divBdr>
            </w:div>
            <w:div w:id="1173685984">
              <w:marLeft w:val="0"/>
              <w:marRight w:val="0"/>
              <w:marTop w:val="0"/>
              <w:marBottom w:val="0"/>
              <w:divBdr>
                <w:top w:val="none" w:sz="0" w:space="0" w:color="auto"/>
                <w:left w:val="none" w:sz="0" w:space="0" w:color="auto"/>
                <w:bottom w:val="none" w:sz="0" w:space="0" w:color="auto"/>
                <w:right w:val="none" w:sz="0" w:space="0" w:color="auto"/>
              </w:divBdr>
            </w:div>
            <w:div w:id="1139419485">
              <w:marLeft w:val="0"/>
              <w:marRight w:val="0"/>
              <w:marTop w:val="0"/>
              <w:marBottom w:val="0"/>
              <w:divBdr>
                <w:top w:val="none" w:sz="0" w:space="0" w:color="auto"/>
                <w:left w:val="none" w:sz="0" w:space="0" w:color="auto"/>
                <w:bottom w:val="none" w:sz="0" w:space="0" w:color="auto"/>
                <w:right w:val="none" w:sz="0" w:space="0" w:color="auto"/>
              </w:divBdr>
            </w:div>
            <w:div w:id="1989168788">
              <w:marLeft w:val="0"/>
              <w:marRight w:val="0"/>
              <w:marTop w:val="0"/>
              <w:marBottom w:val="0"/>
              <w:divBdr>
                <w:top w:val="none" w:sz="0" w:space="0" w:color="auto"/>
                <w:left w:val="none" w:sz="0" w:space="0" w:color="auto"/>
                <w:bottom w:val="none" w:sz="0" w:space="0" w:color="auto"/>
                <w:right w:val="none" w:sz="0" w:space="0" w:color="auto"/>
              </w:divBdr>
            </w:div>
            <w:div w:id="285240867">
              <w:marLeft w:val="0"/>
              <w:marRight w:val="0"/>
              <w:marTop w:val="0"/>
              <w:marBottom w:val="0"/>
              <w:divBdr>
                <w:top w:val="none" w:sz="0" w:space="0" w:color="auto"/>
                <w:left w:val="none" w:sz="0" w:space="0" w:color="auto"/>
                <w:bottom w:val="none" w:sz="0" w:space="0" w:color="auto"/>
                <w:right w:val="none" w:sz="0" w:space="0" w:color="auto"/>
              </w:divBdr>
            </w:div>
            <w:div w:id="1656571942">
              <w:marLeft w:val="0"/>
              <w:marRight w:val="0"/>
              <w:marTop w:val="0"/>
              <w:marBottom w:val="0"/>
              <w:divBdr>
                <w:top w:val="none" w:sz="0" w:space="0" w:color="auto"/>
                <w:left w:val="none" w:sz="0" w:space="0" w:color="auto"/>
                <w:bottom w:val="none" w:sz="0" w:space="0" w:color="auto"/>
                <w:right w:val="none" w:sz="0" w:space="0" w:color="auto"/>
              </w:divBdr>
            </w:div>
            <w:div w:id="1995719480">
              <w:marLeft w:val="0"/>
              <w:marRight w:val="0"/>
              <w:marTop w:val="0"/>
              <w:marBottom w:val="0"/>
              <w:divBdr>
                <w:top w:val="none" w:sz="0" w:space="0" w:color="auto"/>
                <w:left w:val="none" w:sz="0" w:space="0" w:color="auto"/>
                <w:bottom w:val="none" w:sz="0" w:space="0" w:color="auto"/>
                <w:right w:val="none" w:sz="0" w:space="0" w:color="auto"/>
              </w:divBdr>
            </w:div>
            <w:div w:id="1314408213">
              <w:marLeft w:val="0"/>
              <w:marRight w:val="0"/>
              <w:marTop w:val="0"/>
              <w:marBottom w:val="0"/>
              <w:divBdr>
                <w:top w:val="none" w:sz="0" w:space="0" w:color="auto"/>
                <w:left w:val="none" w:sz="0" w:space="0" w:color="auto"/>
                <w:bottom w:val="none" w:sz="0" w:space="0" w:color="auto"/>
                <w:right w:val="none" w:sz="0" w:space="0" w:color="auto"/>
              </w:divBdr>
            </w:div>
            <w:div w:id="470559863">
              <w:marLeft w:val="0"/>
              <w:marRight w:val="0"/>
              <w:marTop w:val="0"/>
              <w:marBottom w:val="0"/>
              <w:divBdr>
                <w:top w:val="none" w:sz="0" w:space="0" w:color="auto"/>
                <w:left w:val="none" w:sz="0" w:space="0" w:color="auto"/>
                <w:bottom w:val="none" w:sz="0" w:space="0" w:color="auto"/>
                <w:right w:val="none" w:sz="0" w:space="0" w:color="auto"/>
              </w:divBdr>
            </w:div>
            <w:div w:id="1536849351">
              <w:marLeft w:val="0"/>
              <w:marRight w:val="0"/>
              <w:marTop w:val="0"/>
              <w:marBottom w:val="0"/>
              <w:divBdr>
                <w:top w:val="none" w:sz="0" w:space="0" w:color="auto"/>
                <w:left w:val="none" w:sz="0" w:space="0" w:color="auto"/>
                <w:bottom w:val="none" w:sz="0" w:space="0" w:color="auto"/>
                <w:right w:val="none" w:sz="0" w:space="0" w:color="auto"/>
              </w:divBdr>
            </w:div>
            <w:div w:id="252857392">
              <w:marLeft w:val="0"/>
              <w:marRight w:val="0"/>
              <w:marTop w:val="0"/>
              <w:marBottom w:val="0"/>
              <w:divBdr>
                <w:top w:val="none" w:sz="0" w:space="0" w:color="auto"/>
                <w:left w:val="none" w:sz="0" w:space="0" w:color="auto"/>
                <w:bottom w:val="none" w:sz="0" w:space="0" w:color="auto"/>
                <w:right w:val="none" w:sz="0" w:space="0" w:color="auto"/>
              </w:divBdr>
            </w:div>
            <w:div w:id="1883327762">
              <w:marLeft w:val="0"/>
              <w:marRight w:val="0"/>
              <w:marTop w:val="0"/>
              <w:marBottom w:val="0"/>
              <w:divBdr>
                <w:top w:val="none" w:sz="0" w:space="0" w:color="auto"/>
                <w:left w:val="none" w:sz="0" w:space="0" w:color="auto"/>
                <w:bottom w:val="none" w:sz="0" w:space="0" w:color="auto"/>
                <w:right w:val="none" w:sz="0" w:space="0" w:color="auto"/>
              </w:divBdr>
            </w:div>
            <w:div w:id="1108041476">
              <w:marLeft w:val="0"/>
              <w:marRight w:val="0"/>
              <w:marTop w:val="0"/>
              <w:marBottom w:val="0"/>
              <w:divBdr>
                <w:top w:val="none" w:sz="0" w:space="0" w:color="auto"/>
                <w:left w:val="none" w:sz="0" w:space="0" w:color="auto"/>
                <w:bottom w:val="none" w:sz="0" w:space="0" w:color="auto"/>
                <w:right w:val="none" w:sz="0" w:space="0" w:color="auto"/>
              </w:divBdr>
            </w:div>
            <w:div w:id="1126238822">
              <w:marLeft w:val="0"/>
              <w:marRight w:val="0"/>
              <w:marTop w:val="0"/>
              <w:marBottom w:val="0"/>
              <w:divBdr>
                <w:top w:val="none" w:sz="0" w:space="0" w:color="auto"/>
                <w:left w:val="none" w:sz="0" w:space="0" w:color="auto"/>
                <w:bottom w:val="none" w:sz="0" w:space="0" w:color="auto"/>
                <w:right w:val="none" w:sz="0" w:space="0" w:color="auto"/>
              </w:divBdr>
            </w:div>
            <w:div w:id="1815484920">
              <w:marLeft w:val="0"/>
              <w:marRight w:val="0"/>
              <w:marTop w:val="0"/>
              <w:marBottom w:val="0"/>
              <w:divBdr>
                <w:top w:val="none" w:sz="0" w:space="0" w:color="auto"/>
                <w:left w:val="none" w:sz="0" w:space="0" w:color="auto"/>
                <w:bottom w:val="none" w:sz="0" w:space="0" w:color="auto"/>
                <w:right w:val="none" w:sz="0" w:space="0" w:color="auto"/>
              </w:divBdr>
            </w:div>
            <w:div w:id="1536578832">
              <w:marLeft w:val="0"/>
              <w:marRight w:val="0"/>
              <w:marTop w:val="0"/>
              <w:marBottom w:val="0"/>
              <w:divBdr>
                <w:top w:val="none" w:sz="0" w:space="0" w:color="auto"/>
                <w:left w:val="none" w:sz="0" w:space="0" w:color="auto"/>
                <w:bottom w:val="none" w:sz="0" w:space="0" w:color="auto"/>
                <w:right w:val="none" w:sz="0" w:space="0" w:color="auto"/>
              </w:divBdr>
            </w:div>
            <w:div w:id="1666083843">
              <w:marLeft w:val="0"/>
              <w:marRight w:val="0"/>
              <w:marTop w:val="0"/>
              <w:marBottom w:val="0"/>
              <w:divBdr>
                <w:top w:val="none" w:sz="0" w:space="0" w:color="auto"/>
                <w:left w:val="none" w:sz="0" w:space="0" w:color="auto"/>
                <w:bottom w:val="none" w:sz="0" w:space="0" w:color="auto"/>
                <w:right w:val="none" w:sz="0" w:space="0" w:color="auto"/>
              </w:divBdr>
            </w:div>
            <w:div w:id="1306814866">
              <w:marLeft w:val="0"/>
              <w:marRight w:val="0"/>
              <w:marTop w:val="0"/>
              <w:marBottom w:val="0"/>
              <w:divBdr>
                <w:top w:val="none" w:sz="0" w:space="0" w:color="auto"/>
                <w:left w:val="none" w:sz="0" w:space="0" w:color="auto"/>
                <w:bottom w:val="none" w:sz="0" w:space="0" w:color="auto"/>
                <w:right w:val="none" w:sz="0" w:space="0" w:color="auto"/>
              </w:divBdr>
            </w:div>
            <w:div w:id="1029339116">
              <w:marLeft w:val="0"/>
              <w:marRight w:val="0"/>
              <w:marTop w:val="0"/>
              <w:marBottom w:val="0"/>
              <w:divBdr>
                <w:top w:val="none" w:sz="0" w:space="0" w:color="auto"/>
                <w:left w:val="none" w:sz="0" w:space="0" w:color="auto"/>
                <w:bottom w:val="none" w:sz="0" w:space="0" w:color="auto"/>
                <w:right w:val="none" w:sz="0" w:space="0" w:color="auto"/>
              </w:divBdr>
            </w:div>
            <w:div w:id="1305965254">
              <w:marLeft w:val="0"/>
              <w:marRight w:val="0"/>
              <w:marTop w:val="0"/>
              <w:marBottom w:val="0"/>
              <w:divBdr>
                <w:top w:val="none" w:sz="0" w:space="0" w:color="auto"/>
                <w:left w:val="none" w:sz="0" w:space="0" w:color="auto"/>
                <w:bottom w:val="none" w:sz="0" w:space="0" w:color="auto"/>
                <w:right w:val="none" w:sz="0" w:space="0" w:color="auto"/>
              </w:divBdr>
            </w:div>
            <w:div w:id="1054501606">
              <w:marLeft w:val="0"/>
              <w:marRight w:val="0"/>
              <w:marTop w:val="0"/>
              <w:marBottom w:val="0"/>
              <w:divBdr>
                <w:top w:val="none" w:sz="0" w:space="0" w:color="auto"/>
                <w:left w:val="none" w:sz="0" w:space="0" w:color="auto"/>
                <w:bottom w:val="none" w:sz="0" w:space="0" w:color="auto"/>
                <w:right w:val="none" w:sz="0" w:space="0" w:color="auto"/>
              </w:divBdr>
            </w:div>
            <w:div w:id="249196264">
              <w:marLeft w:val="0"/>
              <w:marRight w:val="0"/>
              <w:marTop w:val="0"/>
              <w:marBottom w:val="0"/>
              <w:divBdr>
                <w:top w:val="none" w:sz="0" w:space="0" w:color="auto"/>
                <w:left w:val="none" w:sz="0" w:space="0" w:color="auto"/>
                <w:bottom w:val="none" w:sz="0" w:space="0" w:color="auto"/>
                <w:right w:val="none" w:sz="0" w:space="0" w:color="auto"/>
              </w:divBdr>
            </w:div>
            <w:div w:id="1618216144">
              <w:marLeft w:val="0"/>
              <w:marRight w:val="0"/>
              <w:marTop w:val="0"/>
              <w:marBottom w:val="0"/>
              <w:divBdr>
                <w:top w:val="none" w:sz="0" w:space="0" w:color="auto"/>
                <w:left w:val="none" w:sz="0" w:space="0" w:color="auto"/>
                <w:bottom w:val="none" w:sz="0" w:space="0" w:color="auto"/>
                <w:right w:val="none" w:sz="0" w:space="0" w:color="auto"/>
              </w:divBdr>
            </w:div>
            <w:div w:id="691959215">
              <w:marLeft w:val="0"/>
              <w:marRight w:val="0"/>
              <w:marTop w:val="0"/>
              <w:marBottom w:val="0"/>
              <w:divBdr>
                <w:top w:val="none" w:sz="0" w:space="0" w:color="auto"/>
                <w:left w:val="none" w:sz="0" w:space="0" w:color="auto"/>
                <w:bottom w:val="none" w:sz="0" w:space="0" w:color="auto"/>
                <w:right w:val="none" w:sz="0" w:space="0" w:color="auto"/>
              </w:divBdr>
            </w:div>
            <w:div w:id="1629239968">
              <w:marLeft w:val="0"/>
              <w:marRight w:val="0"/>
              <w:marTop w:val="0"/>
              <w:marBottom w:val="0"/>
              <w:divBdr>
                <w:top w:val="none" w:sz="0" w:space="0" w:color="auto"/>
                <w:left w:val="none" w:sz="0" w:space="0" w:color="auto"/>
                <w:bottom w:val="none" w:sz="0" w:space="0" w:color="auto"/>
                <w:right w:val="none" w:sz="0" w:space="0" w:color="auto"/>
              </w:divBdr>
            </w:div>
            <w:div w:id="582571217">
              <w:marLeft w:val="0"/>
              <w:marRight w:val="0"/>
              <w:marTop w:val="0"/>
              <w:marBottom w:val="0"/>
              <w:divBdr>
                <w:top w:val="none" w:sz="0" w:space="0" w:color="auto"/>
                <w:left w:val="none" w:sz="0" w:space="0" w:color="auto"/>
                <w:bottom w:val="none" w:sz="0" w:space="0" w:color="auto"/>
                <w:right w:val="none" w:sz="0" w:space="0" w:color="auto"/>
              </w:divBdr>
            </w:div>
            <w:div w:id="1984003249">
              <w:marLeft w:val="0"/>
              <w:marRight w:val="0"/>
              <w:marTop w:val="0"/>
              <w:marBottom w:val="0"/>
              <w:divBdr>
                <w:top w:val="none" w:sz="0" w:space="0" w:color="auto"/>
                <w:left w:val="none" w:sz="0" w:space="0" w:color="auto"/>
                <w:bottom w:val="none" w:sz="0" w:space="0" w:color="auto"/>
                <w:right w:val="none" w:sz="0" w:space="0" w:color="auto"/>
              </w:divBdr>
            </w:div>
            <w:div w:id="772170729">
              <w:marLeft w:val="0"/>
              <w:marRight w:val="0"/>
              <w:marTop w:val="0"/>
              <w:marBottom w:val="0"/>
              <w:divBdr>
                <w:top w:val="none" w:sz="0" w:space="0" w:color="auto"/>
                <w:left w:val="none" w:sz="0" w:space="0" w:color="auto"/>
                <w:bottom w:val="none" w:sz="0" w:space="0" w:color="auto"/>
                <w:right w:val="none" w:sz="0" w:space="0" w:color="auto"/>
              </w:divBdr>
            </w:div>
            <w:div w:id="415444740">
              <w:marLeft w:val="0"/>
              <w:marRight w:val="0"/>
              <w:marTop w:val="0"/>
              <w:marBottom w:val="0"/>
              <w:divBdr>
                <w:top w:val="none" w:sz="0" w:space="0" w:color="auto"/>
                <w:left w:val="none" w:sz="0" w:space="0" w:color="auto"/>
                <w:bottom w:val="none" w:sz="0" w:space="0" w:color="auto"/>
                <w:right w:val="none" w:sz="0" w:space="0" w:color="auto"/>
              </w:divBdr>
            </w:div>
            <w:div w:id="1123187758">
              <w:marLeft w:val="0"/>
              <w:marRight w:val="0"/>
              <w:marTop w:val="0"/>
              <w:marBottom w:val="0"/>
              <w:divBdr>
                <w:top w:val="none" w:sz="0" w:space="0" w:color="auto"/>
                <w:left w:val="none" w:sz="0" w:space="0" w:color="auto"/>
                <w:bottom w:val="none" w:sz="0" w:space="0" w:color="auto"/>
                <w:right w:val="none" w:sz="0" w:space="0" w:color="auto"/>
              </w:divBdr>
            </w:div>
            <w:div w:id="287470715">
              <w:marLeft w:val="0"/>
              <w:marRight w:val="0"/>
              <w:marTop w:val="0"/>
              <w:marBottom w:val="0"/>
              <w:divBdr>
                <w:top w:val="none" w:sz="0" w:space="0" w:color="auto"/>
                <w:left w:val="none" w:sz="0" w:space="0" w:color="auto"/>
                <w:bottom w:val="none" w:sz="0" w:space="0" w:color="auto"/>
                <w:right w:val="none" w:sz="0" w:space="0" w:color="auto"/>
              </w:divBdr>
            </w:div>
            <w:div w:id="826172912">
              <w:marLeft w:val="0"/>
              <w:marRight w:val="0"/>
              <w:marTop w:val="0"/>
              <w:marBottom w:val="0"/>
              <w:divBdr>
                <w:top w:val="none" w:sz="0" w:space="0" w:color="auto"/>
                <w:left w:val="none" w:sz="0" w:space="0" w:color="auto"/>
                <w:bottom w:val="none" w:sz="0" w:space="0" w:color="auto"/>
                <w:right w:val="none" w:sz="0" w:space="0" w:color="auto"/>
              </w:divBdr>
            </w:div>
            <w:div w:id="1439301973">
              <w:marLeft w:val="0"/>
              <w:marRight w:val="0"/>
              <w:marTop w:val="0"/>
              <w:marBottom w:val="0"/>
              <w:divBdr>
                <w:top w:val="none" w:sz="0" w:space="0" w:color="auto"/>
                <w:left w:val="none" w:sz="0" w:space="0" w:color="auto"/>
                <w:bottom w:val="none" w:sz="0" w:space="0" w:color="auto"/>
                <w:right w:val="none" w:sz="0" w:space="0" w:color="auto"/>
              </w:divBdr>
            </w:div>
            <w:div w:id="637808801">
              <w:marLeft w:val="0"/>
              <w:marRight w:val="0"/>
              <w:marTop w:val="0"/>
              <w:marBottom w:val="0"/>
              <w:divBdr>
                <w:top w:val="none" w:sz="0" w:space="0" w:color="auto"/>
                <w:left w:val="none" w:sz="0" w:space="0" w:color="auto"/>
                <w:bottom w:val="none" w:sz="0" w:space="0" w:color="auto"/>
                <w:right w:val="none" w:sz="0" w:space="0" w:color="auto"/>
              </w:divBdr>
            </w:div>
            <w:div w:id="577791144">
              <w:marLeft w:val="0"/>
              <w:marRight w:val="0"/>
              <w:marTop w:val="0"/>
              <w:marBottom w:val="0"/>
              <w:divBdr>
                <w:top w:val="none" w:sz="0" w:space="0" w:color="auto"/>
                <w:left w:val="none" w:sz="0" w:space="0" w:color="auto"/>
                <w:bottom w:val="none" w:sz="0" w:space="0" w:color="auto"/>
                <w:right w:val="none" w:sz="0" w:space="0" w:color="auto"/>
              </w:divBdr>
            </w:div>
            <w:div w:id="386496517">
              <w:marLeft w:val="0"/>
              <w:marRight w:val="0"/>
              <w:marTop w:val="0"/>
              <w:marBottom w:val="0"/>
              <w:divBdr>
                <w:top w:val="none" w:sz="0" w:space="0" w:color="auto"/>
                <w:left w:val="none" w:sz="0" w:space="0" w:color="auto"/>
                <w:bottom w:val="none" w:sz="0" w:space="0" w:color="auto"/>
                <w:right w:val="none" w:sz="0" w:space="0" w:color="auto"/>
              </w:divBdr>
            </w:div>
            <w:div w:id="72513487">
              <w:marLeft w:val="0"/>
              <w:marRight w:val="0"/>
              <w:marTop w:val="0"/>
              <w:marBottom w:val="0"/>
              <w:divBdr>
                <w:top w:val="none" w:sz="0" w:space="0" w:color="auto"/>
                <w:left w:val="none" w:sz="0" w:space="0" w:color="auto"/>
                <w:bottom w:val="none" w:sz="0" w:space="0" w:color="auto"/>
                <w:right w:val="none" w:sz="0" w:space="0" w:color="auto"/>
              </w:divBdr>
            </w:div>
            <w:div w:id="1995987405">
              <w:marLeft w:val="0"/>
              <w:marRight w:val="0"/>
              <w:marTop w:val="0"/>
              <w:marBottom w:val="0"/>
              <w:divBdr>
                <w:top w:val="none" w:sz="0" w:space="0" w:color="auto"/>
                <w:left w:val="none" w:sz="0" w:space="0" w:color="auto"/>
                <w:bottom w:val="none" w:sz="0" w:space="0" w:color="auto"/>
                <w:right w:val="none" w:sz="0" w:space="0" w:color="auto"/>
              </w:divBdr>
            </w:div>
            <w:div w:id="593637471">
              <w:marLeft w:val="0"/>
              <w:marRight w:val="0"/>
              <w:marTop w:val="0"/>
              <w:marBottom w:val="0"/>
              <w:divBdr>
                <w:top w:val="none" w:sz="0" w:space="0" w:color="auto"/>
                <w:left w:val="none" w:sz="0" w:space="0" w:color="auto"/>
                <w:bottom w:val="none" w:sz="0" w:space="0" w:color="auto"/>
                <w:right w:val="none" w:sz="0" w:space="0" w:color="auto"/>
              </w:divBdr>
            </w:div>
            <w:div w:id="1149597128">
              <w:marLeft w:val="0"/>
              <w:marRight w:val="0"/>
              <w:marTop w:val="0"/>
              <w:marBottom w:val="0"/>
              <w:divBdr>
                <w:top w:val="none" w:sz="0" w:space="0" w:color="auto"/>
                <w:left w:val="none" w:sz="0" w:space="0" w:color="auto"/>
                <w:bottom w:val="none" w:sz="0" w:space="0" w:color="auto"/>
                <w:right w:val="none" w:sz="0" w:space="0" w:color="auto"/>
              </w:divBdr>
            </w:div>
            <w:div w:id="588807826">
              <w:marLeft w:val="0"/>
              <w:marRight w:val="0"/>
              <w:marTop w:val="0"/>
              <w:marBottom w:val="0"/>
              <w:divBdr>
                <w:top w:val="none" w:sz="0" w:space="0" w:color="auto"/>
                <w:left w:val="none" w:sz="0" w:space="0" w:color="auto"/>
                <w:bottom w:val="none" w:sz="0" w:space="0" w:color="auto"/>
                <w:right w:val="none" w:sz="0" w:space="0" w:color="auto"/>
              </w:divBdr>
            </w:div>
            <w:div w:id="1354303022">
              <w:marLeft w:val="0"/>
              <w:marRight w:val="0"/>
              <w:marTop w:val="0"/>
              <w:marBottom w:val="0"/>
              <w:divBdr>
                <w:top w:val="none" w:sz="0" w:space="0" w:color="auto"/>
                <w:left w:val="none" w:sz="0" w:space="0" w:color="auto"/>
                <w:bottom w:val="none" w:sz="0" w:space="0" w:color="auto"/>
                <w:right w:val="none" w:sz="0" w:space="0" w:color="auto"/>
              </w:divBdr>
            </w:div>
            <w:div w:id="210315174">
              <w:marLeft w:val="0"/>
              <w:marRight w:val="0"/>
              <w:marTop w:val="0"/>
              <w:marBottom w:val="0"/>
              <w:divBdr>
                <w:top w:val="none" w:sz="0" w:space="0" w:color="auto"/>
                <w:left w:val="none" w:sz="0" w:space="0" w:color="auto"/>
                <w:bottom w:val="none" w:sz="0" w:space="0" w:color="auto"/>
                <w:right w:val="none" w:sz="0" w:space="0" w:color="auto"/>
              </w:divBdr>
            </w:div>
            <w:div w:id="783227238">
              <w:marLeft w:val="0"/>
              <w:marRight w:val="0"/>
              <w:marTop w:val="0"/>
              <w:marBottom w:val="0"/>
              <w:divBdr>
                <w:top w:val="none" w:sz="0" w:space="0" w:color="auto"/>
                <w:left w:val="none" w:sz="0" w:space="0" w:color="auto"/>
                <w:bottom w:val="none" w:sz="0" w:space="0" w:color="auto"/>
                <w:right w:val="none" w:sz="0" w:space="0" w:color="auto"/>
              </w:divBdr>
            </w:div>
            <w:div w:id="2032493631">
              <w:marLeft w:val="0"/>
              <w:marRight w:val="0"/>
              <w:marTop w:val="0"/>
              <w:marBottom w:val="0"/>
              <w:divBdr>
                <w:top w:val="none" w:sz="0" w:space="0" w:color="auto"/>
                <w:left w:val="none" w:sz="0" w:space="0" w:color="auto"/>
                <w:bottom w:val="none" w:sz="0" w:space="0" w:color="auto"/>
                <w:right w:val="none" w:sz="0" w:space="0" w:color="auto"/>
              </w:divBdr>
            </w:div>
            <w:div w:id="2062943069">
              <w:marLeft w:val="0"/>
              <w:marRight w:val="0"/>
              <w:marTop w:val="0"/>
              <w:marBottom w:val="0"/>
              <w:divBdr>
                <w:top w:val="none" w:sz="0" w:space="0" w:color="auto"/>
                <w:left w:val="none" w:sz="0" w:space="0" w:color="auto"/>
                <w:bottom w:val="none" w:sz="0" w:space="0" w:color="auto"/>
                <w:right w:val="none" w:sz="0" w:space="0" w:color="auto"/>
              </w:divBdr>
            </w:div>
            <w:div w:id="480931157">
              <w:marLeft w:val="0"/>
              <w:marRight w:val="0"/>
              <w:marTop w:val="0"/>
              <w:marBottom w:val="0"/>
              <w:divBdr>
                <w:top w:val="none" w:sz="0" w:space="0" w:color="auto"/>
                <w:left w:val="none" w:sz="0" w:space="0" w:color="auto"/>
                <w:bottom w:val="none" w:sz="0" w:space="0" w:color="auto"/>
                <w:right w:val="none" w:sz="0" w:space="0" w:color="auto"/>
              </w:divBdr>
            </w:div>
            <w:div w:id="279653960">
              <w:marLeft w:val="0"/>
              <w:marRight w:val="0"/>
              <w:marTop w:val="0"/>
              <w:marBottom w:val="0"/>
              <w:divBdr>
                <w:top w:val="none" w:sz="0" w:space="0" w:color="auto"/>
                <w:left w:val="none" w:sz="0" w:space="0" w:color="auto"/>
                <w:bottom w:val="none" w:sz="0" w:space="0" w:color="auto"/>
                <w:right w:val="none" w:sz="0" w:space="0" w:color="auto"/>
              </w:divBdr>
            </w:div>
            <w:div w:id="502548382">
              <w:marLeft w:val="0"/>
              <w:marRight w:val="0"/>
              <w:marTop w:val="0"/>
              <w:marBottom w:val="0"/>
              <w:divBdr>
                <w:top w:val="none" w:sz="0" w:space="0" w:color="auto"/>
                <w:left w:val="none" w:sz="0" w:space="0" w:color="auto"/>
                <w:bottom w:val="none" w:sz="0" w:space="0" w:color="auto"/>
                <w:right w:val="none" w:sz="0" w:space="0" w:color="auto"/>
              </w:divBdr>
            </w:div>
            <w:div w:id="494687357">
              <w:marLeft w:val="0"/>
              <w:marRight w:val="0"/>
              <w:marTop w:val="0"/>
              <w:marBottom w:val="0"/>
              <w:divBdr>
                <w:top w:val="none" w:sz="0" w:space="0" w:color="auto"/>
                <w:left w:val="none" w:sz="0" w:space="0" w:color="auto"/>
                <w:bottom w:val="none" w:sz="0" w:space="0" w:color="auto"/>
                <w:right w:val="none" w:sz="0" w:space="0" w:color="auto"/>
              </w:divBdr>
            </w:div>
            <w:div w:id="1468469346">
              <w:marLeft w:val="0"/>
              <w:marRight w:val="0"/>
              <w:marTop w:val="0"/>
              <w:marBottom w:val="0"/>
              <w:divBdr>
                <w:top w:val="none" w:sz="0" w:space="0" w:color="auto"/>
                <w:left w:val="none" w:sz="0" w:space="0" w:color="auto"/>
                <w:bottom w:val="none" w:sz="0" w:space="0" w:color="auto"/>
                <w:right w:val="none" w:sz="0" w:space="0" w:color="auto"/>
              </w:divBdr>
            </w:div>
            <w:div w:id="320155786">
              <w:marLeft w:val="0"/>
              <w:marRight w:val="0"/>
              <w:marTop w:val="0"/>
              <w:marBottom w:val="0"/>
              <w:divBdr>
                <w:top w:val="none" w:sz="0" w:space="0" w:color="auto"/>
                <w:left w:val="none" w:sz="0" w:space="0" w:color="auto"/>
                <w:bottom w:val="none" w:sz="0" w:space="0" w:color="auto"/>
                <w:right w:val="none" w:sz="0" w:space="0" w:color="auto"/>
              </w:divBdr>
            </w:div>
            <w:div w:id="1164123912">
              <w:marLeft w:val="0"/>
              <w:marRight w:val="0"/>
              <w:marTop w:val="0"/>
              <w:marBottom w:val="0"/>
              <w:divBdr>
                <w:top w:val="none" w:sz="0" w:space="0" w:color="auto"/>
                <w:left w:val="none" w:sz="0" w:space="0" w:color="auto"/>
                <w:bottom w:val="none" w:sz="0" w:space="0" w:color="auto"/>
                <w:right w:val="none" w:sz="0" w:space="0" w:color="auto"/>
              </w:divBdr>
            </w:div>
            <w:div w:id="395859224">
              <w:marLeft w:val="0"/>
              <w:marRight w:val="0"/>
              <w:marTop w:val="0"/>
              <w:marBottom w:val="0"/>
              <w:divBdr>
                <w:top w:val="none" w:sz="0" w:space="0" w:color="auto"/>
                <w:left w:val="none" w:sz="0" w:space="0" w:color="auto"/>
                <w:bottom w:val="none" w:sz="0" w:space="0" w:color="auto"/>
                <w:right w:val="none" w:sz="0" w:space="0" w:color="auto"/>
              </w:divBdr>
            </w:div>
            <w:div w:id="155347901">
              <w:marLeft w:val="0"/>
              <w:marRight w:val="0"/>
              <w:marTop w:val="0"/>
              <w:marBottom w:val="0"/>
              <w:divBdr>
                <w:top w:val="none" w:sz="0" w:space="0" w:color="auto"/>
                <w:left w:val="none" w:sz="0" w:space="0" w:color="auto"/>
                <w:bottom w:val="none" w:sz="0" w:space="0" w:color="auto"/>
                <w:right w:val="none" w:sz="0" w:space="0" w:color="auto"/>
              </w:divBdr>
            </w:div>
            <w:div w:id="1743483879">
              <w:marLeft w:val="0"/>
              <w:marRight w:val="0"/>
              <w:marTop w:val="0"/>
              <w:marBottom w:val="0"/>
              <w:divBdr>
                <w:top w:val="none" w:sz="0" w:space="0" w:color="auto"/>
                <w:left w:val="none" w:sz="0" w:space="0" w:color="auto"/>
                <w:bottom w:val="none" w:sz="0" w:space="0" w:color="auto"/>
                <w:right w:val="none" w:sz="0" w:space="0" w:color="auto"/>
              </w:divBdr>
            </w:div>
            <w:div w:id="469176365">
              <w:marLeft w:val="0"/>
              <w:marRight w:val="0"/>
              <w:marTop w:val="0"/>
              <w:marBottom w:val="0"/>
              <w:divBdr>
                <w:top w:val="none" w:sz="0" w:space="0" w:color="auto"/>
                <w:left w:val="none" w:sz="0" w:space="0" w:color="auto"/>
                <w:bottom w:val="none" w:sz="0" w:space="0" w:color="auto"/>
                <w:right w:val="none" w:sz="0" w:space="0" w:color="auto"/>
              </w:divBdr>
            </w:div>
            <w:div w:id="361592049">
              <w:marLeft w:val="0"/>
              <w:marRight w:val="0"/>
              <w:marTop w:val="0"/>
              <w:marBottom w:val="0"/>
              <w:divBdr>
                <w:top w:val="none" w:sz="0" w:space="0" w:color="auto"/>
                <w:left w:val="none" w:sz="0" w:space="0" w:color="auto"/>
                <w:bottom w:val="none" w:sz="0" w:space="0" w:color="auto"/>
                <w:right w:val="none" w:sz="0" w:space="0" w:color="auto"/>
              </w:divBdr>
            </w:div>
            <w:div w:id="1846477129">
              <w:marLeft w:val="0"/>
              <w:marRight w:val="0"/>
              <w:marTop w:val="0"/>
              <w:marBottom w:val="0"/>
              <w:divBdr>
                <w:top w:val="none" w:sz="0" w:space="0" w:color="auto"/>
                <w:left w:val="none" w:sz="0" w:space="0" w:color="auto"/>
                <w:bottom w:val="none" w:sz="0" w:space="0" w:color="auto"/>
                <w:right w:val="none" w:sz="0" w:space="0" w:color="auto"/>
              </w:divBdr>
            </w:div>
            <w:div w:id="1638486169">
              <w:marLeft w:val="0"/>
              <w:marRight w:val="0"/>
              <w:marTop w:val="0"/>
              <w:marBottom w:val="0"/>
              <w:divBdr>
                <w:top w:val="none" w:sz="0" w:space="0" w:color="auto"/>
                <w:left w:val="none" w:sz="0" w:space="0" w:color="auto"/>
                <w:bottom w:val="none" w:sz="0" w:space="0" w:color="auto"/>
                <w:right w:val="none" w:sz="0" w:space="0" w:color="auto"/>
              </w:divBdr>
            </w:div>
            <w:div w:id="237635657">
              <w:marLeft w:val="0"/>
              <w:marRight w:val="0"/>
              <w:marTop w:val="0"/>
              <w:marBottom w:val="0"/>
              <w:divBdr>
                <w:top w:val="none" w:sz="0" w:space="0" w:color="auto"/>
                <w:left w:val="none" w:sz="0" w:space="0" w:color="auto"/>
                <w:bottom w:val="none" w:sz="0" w:space="0" w:color="auto"/>
                <w:right w:val="none" w:sz="0" w:space="0" w:color="auto"/>
              </w:divBdr>
            </w:div>
            <w:div w:id="1852986414">
              <w:marLeft w:val="0"/>
              <w:marRight w:val="0"/>
              <w:marTop w:val="0"/>
              <w:marBottom w:val="0"/>
              <w:divBdr>
                <w:top w:val="none" w:sz="0" w:space="0" w:color="auto"/>
                <w:left w:val="none" w:sz="0" w:space="0" w:color="auto"/>
                <w:bottom w:val="none" w:sz="0" w:space="0" w:color="auto"/>
                <w:right w:val="none" w:sz="0" w:space="0" w:color="auto"/>
              </w:divBdr>
            </w:div>
            <w:div w:id="22558545">
              <w:marLeft w:val="0"/>
              <w:marRight w:val="0"/>
              <w:marTop w:val="0"/>
              <w:marBottom w:val="0"/>
              <w:divBdr>
                <w:top w:val="none" w:sz="0" w:space="0" w:color="auto"/>
                <w:left w:val="none" w:sz="0" w:space="0" w:color="auto"/>
                <w:bottom w:val="none" w:sz="0" w:space="0" w:color="auto"/>
                <w:right w:val="none" w:sz="0" w:space="0" w:color="auto"/>
              </w:divBdr>
            </w:div>
            <w:div w:id="845677422">
              <w:marLeft w:val="0"/>
              <w:marRight w:val="0"/>
              <w:marTop w:val="0"/>
              <w:marBottom w:val="0"/>
              <w:divBdr>
                <w:top w:val="none" w:sz="0" w:space="0" w:color="auto"/>
                <w:left w:val="none" w:sz="0" w:space="0" w:color="auto"/>
                <w:bottom w:val="none" w:sz="0" w:space="0" w:color="auto"/>
                <w:right w:val="none" w:sz="0" w:space="0" w:color="auto"/>
              </w:divBdr>
            </w:div>
            <w:div w:id="213780153">
              <w:marLeft w:val="0"/>
              <w:marRight w:val="0"/>
              <w:marTop w:val="0"/>
              <w:marBottom w:val="0"/>
              <w:divBdr>
                <w:top w:val="none" w:sz="0" w:space="0" w:color="auto"/>
                <w:left w:val="none" w:sz="0" w:space="0" w:color="auto"/>
                <w:bottom w:val="none" w:sz="0" w:space="0" w:color="auto"/>
                <w:right w:val="none" w:sz="0" w:space="0" w:color="auto"/>
              </w:divBdr>
            </w:div>
            <w:div w:id="1716194965">
              <w:marLeft w:val="0"/>
              <w:marRight w:val="0"/>
              <w:marTop w:val="0"/>
              <w:marBottom w:val="0"/>
              <w:divBdr>
                <w:top w:val="none" w:sz="0" w:space="0" w:color="auto"/>
                <w:left w:val="none" w:sz="0" w:space="0" w:color="auto"/>
                <w:bottom w:val="none" w:sz="0" w:space="0" w:color="auto"/>
                <w:right w:val="none" w:sz="0" w:space="0" w:color="auto"/>
              </w:divBdr>
            </w:div>
            <w:div w:id="1800496110">
              <w:marLeft w:val="0"/>
              <w:marRight w:val="0"/>
              <w:marTop w:val="0"/>
              <w:marBottom w:val="0"/>
              <w:divBdr>
                <w:top w:val="none" w:sz="0" w:space="0" w:color="auto"/>
                <w:left w:val="none" w:sz="0" w:space="0" w:color="auto"/>
                <w:bottom w:val="none" w:sz="0" w:space="0" w:color="auto"/>
                <w:right w:val="none" w:sz="0" w:space="0" w:color="auto"/>
              </w:divBdr>
            </w:div>
            <w:div w:id="1100837422">
              <w:marLeft w:val="0"/>
              <w:marRight w:val="0"/>
              <w:marTop w:val="0"/>
              <w:marBottom w:val="0"/>
              <w:divBdr>
                <w:top w:val="none" w:sz="0" w:space="0" w:color="auto"/>
                <w:left w:val="none" w:sz="0" w:space="0" w:color="auto"/>
                <w:bottom w:val="none" w:sz="0" w:space="0" w:color="auto"/>
                <w:right w:val="none" w:sz="0" w:space="0" w:color="auto"/>
              </w:divBdr>
            </w:div>
            <w:div w:id="54357040">
              <w:marLeft w:val="0"/>
              <w:marRight w:val="0"/>
              <w:marTop w:val="0"/>
              <w:marBottom w:val="0"/>
              <w:divBdr>
                <w:top w:val="none" w:sz="0" w:space="0" w:color="auto"/>
                <w:left w:val="none" w:sz="0" w:space="0" w:color="auto"/>
                <w:bottom w:val="none" w:sz="0" w:space="0" w:color="auto"/>
                <w:right w:val="none" w:sz="0" w:space="0" w:color="auto"/>
              </w:divBdr>
            </w:div>
            <w:div w:id="99230856">
              <w:marLeft w:val="0"/>
              <w:marRight w:val="0"/>
              <w:marTop w:val="0"/>
              <w:marBottom w:val="0"/>
              <w:divBdr>
                <w:top w:val="none" w:sz="0" w:space="0" w:color="auto"/>
                <w:left w:val="none" w:sz="0" w:space="0" w:color="auto"/>
                <w:bottom w:val="none" w:sz="0" w:space="0" w:color="auto"/>
                <w:right w:val="none" w:sz="0" w:space="0" w:color="auto"/>
              </w:divBdr>
            </w:div>
            <w:div w:id="104278325">
              <w:marLeft w:val="0"/>
              <w:marRight w:val="0"/>
              <w:marTop w:val="0"/>
              <w:marBottom w:val="0"/>
              <w:divBdr>
                <w:top w:val="none" w:sz="0" w:space="0" w:color="auto"/>
                <w:left w:val="none" w:sz="0" w:space="0" w:color="auto"/>
                <w:bottom w:val="none" w:sz="0" w:space="0" w:color="auto"/>
                <w:right w:val="none" w:sz="0" w:space="0" w:color="auto"/>
              </w:divBdr>
            </w:div>
            <w:div w:id="2068214987">
              <w:marLeft w:val="0"/>
              <w:marRight w:val="0"/>
              <w:marTop w:val="0"/>
              <w:marBottom w:val="0"/>
              <w:divBdr>
                <w:top w:val="none" w:sz="0" w:space="0" w:color="auto"/>
                <w:left w:val="none" w:sz="0" w:space="0" w:color="auto"/>
                <w:bottom w:val="none" w:sz="0" w:space="0" w:color="auto"/>
                <w:right w:val="none" w:sz="0" w:space="0" w:color="auto"/>
              </w:divBdr>
            </w:div>
            <w:div w:id="852575555">
              <w:marLeft w:val="0"/>
              <w:marRight w:val="0"/>
              <w:marTop w:val="0"/>
              <w:marBottom w:val="0"/>
              <w:divBdr>
                <w:top w:val="none" w:sz="0" w:space="0" w:color="auto"/>
                <w:left w:val="none" w:sz="0" w:space="0" w:color="auto"/>
                <w:bottom w:val="none" w:sz="0" w:space="0" w:color="auto"/>
                <w:right w:val="none" w:sz="0" w:space="0" w:color="auto"/>
              </w:divBdr>
            </w:div>
            <w:div w:id="952632846">
              <w:marLeft w:val="0"/>
              <w:marRight w:val="0"/>
              <w:marTop w:val="0"/>
              <w:marBottom w:val="0"/>
              <w:divBdr>
                <w:top w:val="none" w:sz="0" w:space="0" w:color="auto"/>
                <w:left w:val="none" w:sz="0" w:space="0" w:color="auto"/>
                <w:bottom w:val="none" w:sz="0" w:space="0" w:color="auto"/>
                <w:right w:val="none" w:sz="0" w:space="0" w:color="auto"/>
              </w:divBdr>
            </w:div>
            <w:div w:id="1159467329">
              <w:marLeft w:val="0"/>
              <w:marRight w:val="0"/>
              <w:marTop w:val="0"/>
              <w:marBottom w:val="0"/>
              <w:divBdr>
                <w:top w:val="none" w:sz="0" w:space="0" w:color="auto"/>
                <w:left w:val="none" w:sz="0" w:space="0" w:color="auto"/>
                <w:bottom w:val="none" w:sz="0" w:space="0" w:color="auto"/>
                <w:right w:val="none" w:sz="0" w:space="0" w:color="auto"/>
              </w:divBdr>
            </w:div>
            <w:div w:id="135680748">
              <w:marLeft w:val="0"/>
              <w:marRight w:val="0"/>
              <w:marTop w:val="0"/>
              <w:marBottom w:val="0"/>
              <w:divBdr>
                <w:top w:val="none" w:sz="0" w:space="0" w:color="auto"/>
                <w:left w:val="none" w:sz="0" w:space="0" w:color="auto"/>
                <w:bottom w:val="none" w:sz="0" w:space="0" w:color="auto"/>
                <w:right w:val="none" w:sz="0" w:space="0" w:color="auto"/>
              </w:divBdr>
            </w:div>
            <w:div w:id="1085876496">
              <w:marLeft w:val="0"/>
              <w:marRight w:val="0"/>
              <w:marTop w:val="0"/>
              <w:marBottom w:val="0"/>
              <w:divBdr>
                <w:top w:val="none" w:sz="0" w:space="0" w:color="auto"/>
                <w:left w:val="none" w:sz="0" w:space="0" w:color="auto"/>
                <w:bottom w:val="none" w:sz="0" w:space="0" w:color="auto"/>
                <w:right w:val="none" w:sz="0" w:space="0" w:color="auto"/>
              </w:divBdr>
            </w:div>
            <w:div w:id="1308247503">
              <w:marLeft w:val="0"/>
              <w:marRight w:val="0"/>
              <w:marTop w:val="0"/>
              <w:marBottom w:val="0"/>
              <w:divBdr>
                <w:top w:val="none" w:sz="0" w:space="0" w:color="auto"/>
                <w:left w:val="none" w:sz="0" w:space="0" w:color="auto"/>
                <w:bottom w:val="none" w:sz="0" w:space="0" w:color="auto"/>
                <w:right w:val="none" w:sz="0" w:space="0" w:color="auto"/>
              </w:divBdr>
            </w:div>
            <w:div w:id="535121649">
              <w:marLeft w:val="0"/>
              <w:marRight w:val="0"/>
              <w:marTop w:val="0"/>
              <w:marBottom w:val="0"/>
              <w:divBdr>
                <w:top w:val="none" w:sz="0" w:space="0" w:color="auto"/>
                <w:left w:val="none" w:sz="0" w:space="0" w:color="auto"/>
                <w:bottom w:val="none" w:sz="0" w:space="0" w:color="auto"/>
                <w:right w:val="none" w:sz="0" w:space="0" w:color="auto"/>
              </w:divBdr>
            </w:div>
            <w:div w:id="25451714">
              <w:marLeft w:val="0"/>
              <w:marRight w:val="0"/>
              <w:marTop w:val="0"/>
              <w:marBottom w:val="0"/>
              <w:divBdr>
                <w:top w:val="none" w:sz="0" w:space="0" w:color="auto"/>
                <w:left w:val="none" w:sz="0" w:space="0" w:color="auto"/>
                <w:bottom w:val="none" w:sz="0" w:space="0" w:color="auto"/>
                <w:right w:val="none" w:sz="0" w:space="0" w:color="auto"/>
              </w:divBdr>
            </w:div>
            <w:div w:id="446655198">
              <w:marLeft w:val="0"/>
              <w:marRight w:val="0"/>
              <w:marTop w:val="0"/>
              <w:marBottom w:val="0"/>
              <w:divBdr>
                <w:top w:val="none" w:sz="0" w:space="0" w:color="auto"/>
                <w:left w:val="none" w:sz="0" w:space="0" w:color="auto"/>
                <w:bottom w:val="none" w:sz="0" w:space="0" w:color="auto"/>
                <w:right w:val="none" w:sz="0" w:space="0" w:color="auto"/>
              </w:divBdr>
            </w:div>
            <w:div w:id="1833107901">
              <w:marLeft w:val="0"/>
              <w:marRight w:val="0"/>
              <w:marTop w:val="0"/>
              <w:marBottom w:val="0"/>
              <w:divBdr>
                <w:top w:val="none" w:sz="0" w:space="0" w:color="auto"/>
                <w:left w:val="none" w:sz="0" w:space="0" w:color="auto"/>
                <w:bottom w:val="none" w:sz="0" w:space="0" w:color="auto"/>
                <w:right w:val="none" w:sz="0" w:space="0" w:color="auto"/>
              </w:divBdr>
            </w:div>
            <w:div w:id="698050830">
              <w:marLeft w:val="0"/>
              <w:marRight w:val="0"/>
              <w:marTop w:val="0"/>
              <w:marBottom w:val="0"/>
              <w:divBdr>
                <w:top w:val="none" w:sz="0" w:space="0" w:color="auto"/>
                <w:left w:val="none" w:sz="0" w:space="0" w:color="auto"/>
                <w:bottom w:val="none" w:sz="0" w:space="0" w:color="auto"/>
                <w:right w:val="none" w:sz="0" w:space="0" w:color="auto"/>
              </w:divBdr>
            </w:div>
            <w:div w:id="1381057877">
              <w:marLeft w:val="0"/>
              <w:marRight w:val="0"/>
              <w:marTop w:val="0"/>
              <w:marBottom w:val="0"/>
              <w:divBdr>
                <w:top w:val="none" w:sz="0" w:space="0" w:color="auto"/>
                <w:left w:val="none" w:sz="0" w:space="0" w:color="auto"/>
                <w:bottom w:val="none" w:sz="0" w:space="0" w:color="auto"/>
                <w:right w:val="none" w:sz="0" w:space="0" w:color="auto"/>
              </w:divBdr>
            </w:div>
            <w:div w:id="1977685731">
              <w:marLeft w:val="0"/>
              <w:marRight w:val="0"/>
              <w:marTop w:val="0"/>
              <w:marBottom w:val="0"/>
              <w:divBdr>
                <w:top w:val="none" w:sz="0" w:space="0" w:color="auto"/>
                <w:left w:val="none" w:sz="0" w:space="0" w:color="auto"/>
                <w:bottom w:val="none" w:sz="0" w:space="0" w:color="auto"/>
                <w:right w:val="none" w:sz="0" w:space="0" w:color="auto"/>
              </w:divBdr>
            </w:div>
            <w:div w:id="202137425">
              <w:marLeft w:val="0"/>
              <w:marRight w:val="0"/>
              <w:marTop w:val="0"/>
              <w:marBottom w:val="0"/>
              <w:divBdr>
                <w:top w:val="none" w:sz="0" w:space="0" w:color="auto"/>
                <w:left w:val="none" w:sz="0" w:space="0" w:color="auto"/>
                <w:bottom w:val="none" w:sz="0" w:space="0" w:color="auto"/>
                <w:right w:val="none" w:sz="0" w:space="0" w:color="auto"/>
              </w:divBdr>
            </w:div>
            <w:div w:id="1264731239">
              <w:marLeft w:val="0"/>
              <w:marRight w:val="0"/>
              <w:marTop w:val="0"/>
              <w:marBottom w:val="0"/>
              <w:divBdr>
                <w:top w:val="none" w:sz="0" w:space="0" w:color="auto"/>
                <w:left w:val="none" w:sz="0" w:space="0" w:color="auto"/>
                <w:bottom w:val="none" w:sz="0" w:space="0" w:color="auto"/>
                <w:right w:val="none" w:sz="0" w:space="0" w:color="auto"/>
              </w:divBdr>
            </w:div>
            <w:div w:id="948657169">
              <w:marLeft w:val="0"/>
              <w:marRight w:val="0"/>
              <w:marTop w:val="0"/>
              <w:marBottom w:val="0"/>
              <w:divBdr>
                <w:top w:val="none" w:sz="0" w:space="0" w:color="auto"/>
                <w:left w:val="none" w:sz="0" w:space="0" w:color="auto"/>
                <w:bottom w:val="none" w:sz="0" w:space="0" w:color="auto"/>
                <w:right w:val="none" w:sz="0" w:space="0" w:color="auto"/>
              </w:divBdr>
            </w:div>
            <w:div w:id="177473171">
              <w:marLeft w:val="0"/>
              <w:marRight w:val="0"/>
              <w:marTop w:val="0"/>
              <w:marBottom w:val="0"/>
              <w:divBdr>
                <w:top w:val="none" w:sz="0" w:space="0" w:color="auto"/>
                <w:left w:val="none" w:sz="0" w:space="0" w:color="auto"/>
                <w:bottom w:val="none" w:sz="0" w:space="0" w:color="auto"/>
                <w:right w:val="none" w:sz="0" w:space="0" w:color="auto"/>
              </w:divBdr>
            </w:div>
            <w:div w:id="846291149">
              <w:marLeft w:val="0"/>
              <w:marRight w:val="0"/>
              <w:marTop w:val="0"/>
              <w:marBottom w:val="0"/>
              <w:divBdr>
                <w:top w:val="none" w:sz="0" w:space="0" w:color="auto"/>
                <w:left w:val="none" w:sz="0" w:space="0" w:color="auto"/>
                <w:bottom w:val="none" w:sz="0" w:space="0" w:color="auto"/>
                <w:right w:val="none" w:sz="0" w:space="0" w:color="auto"/>
              </w:divBdr>
            </w:div>
            <w:div w:id="12980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2416">
      <w:bodyDiv w:val="1"/>
      <w:marLeft w:val="0"/>
      <w:marRight w:val="0"/>
      <w:marTop w:val="0"/>
      <w:marBottom w:val="0"/>
      <w:divBdr>
        <w:top w:val="none" w:sz="0" w:space="0" w:color="auto"/>
        <w:left w:val="none" w:sz="0" w:space="0" w:color="auto"/>
        <w:bottom w:val="none" w:sz="0" w:space="0" w:color="auto"/>
        <w:right w:val="none" w:sz="0" w:space="0" w:color="auto"/>
      </w:divBdr>
    </w:div>
    <w:div w:id="814027085">
      <w:bodyDiv w:val="1"/>
      <w:marLeft w:val="0"/>
      <w:marRight w:val="0"/>
      <w:marTop w:val="0"/>
      <w:marBottom w:val="0"/>
      <w:divBdr>
        <w:top w:val="none" w:sz="0" w:space="0" w:color="auto"/>
        <w:left w:val="none" w:sz="0" w:space="0" w:color="auto"/>
        <w:bottom w:val="none" w:sz="0" w:space="0" w:color="auto"/>
        <w:right w:val="none" w:sz="0" w:space="0" w:color="auto"/>
      </w:divBdr>
    </w:div>
    <w:div w:id="824198956">
      <w:bodyDiv w:val="1"/>
      <w:marLeft w:val="0"/>
      <w:marRight w:val="0"/>
      <w:marTop w:val="0"/>
      <w:marBottom w:val="0"/>
      <w:divBdr>
        <w:top w:val="none" w:sz="0" w:space="0" w:color="auto"/>
        <w:left w:val="none" w:sz="0" w:space="0" w:color="auto"/>
        <w:bottom w:val="none" w:sz="0" w:space="0" w:color="auto"/>
        <w:right w:val="none" w:sz="0" w:space="0" w:color="auto"/>
      </w:divBdr>
    </w:div>
    <w:div w:id="834341806">
      <w:bodyDiv w:val="1"/>
      <w:marLeft w:val="0"/>
      <w:marRight w:val="0"/>
      <w:marTop w:val="0"/>
      <w:marBottom w:val="0"/>
      <w:divBdr>
        <w:top w:val="none" w:sz="0" w:space="0" w:color="auto"/>
        <w:left w:val="none" w:sz="0" w:space="0" w:color="auto"/>
        <w:bottom w:val="none" w:sz="0" w:space="0" w:color="auto"/>
        <w:right w:val="none" w:sz="0" w:space="0" w:color="auto"/>
      </w:divBdr>
    </w:div>
    <w:div w:id="836573102">
      <w:bodyDiv w:val="1"/>
      <w:marLeft w:val="0"/>
      <w:marRight w:val="0"/>
      <w:marTop w:val="0"/>
      <w:marBottom w:val="0"/>
      <w:divBdr>
        <w:top w:val="none" w:sz="0" w:space="0" w:color="auto"/>
        <w:left w:val="none" w:sz="0" w:space="0" w:color="auto"/>
        <w:bottom w:val="none" w:sz="0" w:space="0" w:color="auto"/>
        <w:right w:val="none" w:sz="0" w:space="0" w:color="auto"/>
      </w:divBdr>
      <w:divsChild>
        <w:div w:id="639386740">
          <w:marLeft w:val="0"/>
          <w:marRight w:val="0"/>
          <w:marTop w:val="0"/>
          <w:marBottom w:val="0"/>
          <w:divBdr>
            <w:top w:val="none" w:sz="0" w:space="0" w:color="auto"/>
            <w:left w:val="none" w:sz="0" w:space="0" w:color="auto"/>
            <w:bottom w:val="none" w:sz="0" w:space="0" w:color="auto"/>
            <w:right w:val="none" w:sz="0" w:space="0" w:color="auto"/>
          </w:divBdr>
          <w:divsChild>
            <w:div w:id="332145013">
              <w:marLeft w:val="0"/>
              <w:marRight w:val="0"/>
              <w:marTop w:val="0"/>
              <w:marBottom w:val="180"/>
              <w:divBdr>
                <w:top w:val="none" w:sz="0" w:space="0" w:color="auto"/>
                <w:left w:val="none" w:sz="0" w:space="0" w:color="auto"/>
                <w:bottom w:val="none" w:sz="0" w:space="0" w:color="auto"/>
                <w:right w:val="none" w:sz="0" w:space="0" w:color="auto"/>
              </w:divBdr>
              <w:divsChild>
                <w:div w:id="1088621603">
                  <w:marLeft w:val="0"/>
                  <w:marRight w:val="0"/>
                  <w:marTop w:val="0"/>
                  <w:marBottom w:val="0"/>
                  <w:divBdr>
                    <w:top w:val="none" w:sz="0" w:space="0" w:color="auto"/>
                    <w:left w:val="none" w:sz="0" w:space="0" w:color="auto"/>
                    <w:bottom w:val="none" w:sz="0" w:space="0" w:color="auto"/>
                    <w:right w:val="none" w:sz="0" w:space="0" w:color="auto"/>
                  </w:divBdr>
                  <w:divsChild>
                    <w:div w:id="170266350">
                      <w:marLeft w:val="0"/>
                      <w:marRight w:val="0"/>
                      <w:marTop w:val="0"/>
                      <w:marBottom w:val="0"/>
                      <w:divBdr>
                        <w:top w:val="none" w:sz="0" w:space="0" w:color="auto"/>
                        <w:left w:val="none" w:sz="0" w:space="0" w:color="auto"/>
                        <w:bottom w:val="none" w:sz="0" w:space="0" w:color="auto"/>
                        <w:right w:val="none" w:sz="0" w:space="0" w:color="auto"/>
                      </w:divBdr>
                      <w:divsChild>
                        <w:div w:id="992100747">
                          <w:marLeft w:val="0"/>
                          <w:marRight w:val="0"/>
                          <w:marTop w:val="0"/>
                          <w:marBottom w:val="0"/>
                          <w:divBdr>
                            <w:top w:val="none" w:sz="0" w:space="0" w:color="auto"/>
                            <w:left w:val="none" w:sz="0" w:space="0" w:color="auto"/>
                            <w:bottom w:val="none" w:sz="0" w:space="0" w:color="auto"/>
                            <w:right w:val="none" w:sz="0" w:space="0" w:color="auto"/>
                          </w:divBdr>
                          <w:divsChild>
                            <w:div w:id="548494798">
                              <w:marLeft w:val="0"/>
                              <w:marRight w:val="0"/>
                              <w:marTop w:val="0"/>
                              <w:marBottom w:val="0"/>
                              <w:divBdr>
                                <w:top w:val="none" w:sz="0" w:space="0" w:color="auto"/>
                                <w:left w:val="none" w:sz="0" w:space="0" w:color="auto"/>
                                <w:bottom w:val="none" w:sz="0" w:space="0" w:color="auto"/>
                                <w:right w:val="none" w:sz="0" w:space="0" w:color="auto"/>
                              </w:divBdr>
                              <w:divsChild>
                                <w:div w:id="1675914195">
                                  <w:marLeft w:val="0"/>
                                  <w:marRight w:val="0"/>
                                  <w:marTop w:val="0"/>
                                  <w:marBottom w:val="0"/>
                                  <w:divBdr>
                                    <w:top w:val="none" w:sz="0" w:space="0" w:color="auto"/>
                                    <w:left w:val="none" w:sz="0" w:space="0" w:color="auto"/>
                                    <w:bottom w:val="none" w:sz="0" w:space="0" w:color="auto"/>
                                    <w:right w:val="none" w:sz="0" w:space="0" w:color="auto"/>
                                  </w:divBdr>
                                  <w:divsChild>
                                    <w:div w:id="841579134">
                                      <w:marLeft w:val="0"/>
                                      <w:marRight w:val="0"/>
                                      <w:marTop w:val="0"/>
                                      <w:marBottom w:val="0"/>
                                      <w:divBdr>
                                        <w:top w:val="none" w:sz="0" w:space="0" w:color="auto"/>
                                        <w:left w:val="none" w:sz="0" w:space="0" w:color="auto"/>
                                        <w:bottom w:val="none" w:sz="0" w:space="0" w:color="auto"/>
                                        <w:right w:val="none" w:sz="0" w:space="0" w:color="auto"/>
                                      </w:divBdr>
                                      <w:divsChild>
                                        <w:div w:id="15288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121650">
      <w:bodyDiv w:val="1"/>
      <w:marLeft w:val="0"/>
      <w:marRight w:val="0"/>
      <w:marTop w:val="0"/>
      <w:marBottom w:val="0"/>
      <w:divBdr>
        <w:top w:val="none" w:sz="0" w:space="0" w:color="auto"/>
        <w:left w:val="none" w:sz="0" w:space="0" w:color="auto"/>
        <w:bottom w:val="none" w:sz="0" w:space="0" w:color="auto"/>
        <w:right w:val="none" w:sz="0" w:space="0" w:color="auto"/>
      </w:divBdr>
    </w:div>
    <w:div w:id="860242187">
      <w:bodyDiv w:val="1"/>
      <w:marLeft w:val="0"/>
      <w:marRight w:val="0"/>
      <w:marTop w:val="0"/>
      <w:marBottom w:val="0"/>
      <w:divBdr>
        <w:top w:val="none" w:sz="0" w:space="0" w:color="auto"/>
        <w:left w:val="none" w:sz="0" w:space="0" w:color="auto"/>
        <w:bottom w:val="none" w:sz="0" w:space="0" w:color="auto"/>
        <w:right w:val="none" w:sz="0" w:space="0" w:color="auto"/>
      </w:divBdr>
    </w:div>
    <w:div w:id="869030422">
      <w:bodyDiv w:val="1"/>
      <w:marLeft w:val="0"/>
      <w:marRight w:val="0"/>
      <w:marTop w:val="0"/>
      <w:marBottom w:val="0"/>
      <w:divBdr>
        <w:top w:val="none" w:sz="0" w:space="0" w:color="auto"/>
        <w:left w:val="none" w:sz="0" w:space="0" w:color="auto"/>
        <w:bottom w:val="none" w:sz="0" w:space="0" w:color="auto"/>
        <w:right w:val="none" w:sz="0" w:space="0" w:color="auto"/>
      </w:divBdr>
    </w:div>
    <w:div w:id="881017026">
      <w:bodyDiv w:val="1"/>
      <w:marLeft w:val="0"/>
      <w:marRight w:val="0"/>
      <w:marTop w:val="0"/>
      <w:marBottom w:val="0"/>
      <w:divBdr>
        <w:top w:val="none" w:sz="0" w:space="0" w:color="auto"/>
        <w:left w:val="none" w:sz="0" w:space="0" w:color="auto"/>
        <w:bottom w:val="none" w:sz="0" w:space="0" w:color="auto"/>
        <w:right w:val="none" w:sz="0" w:space="0" w:color="auto"/>
      </w:divBdr>
    </w:div>
    <w:div w:id="889263900">
      <w:bodyDiv w:val="1"/>
      <w:marLeft w:val="0"/>
      <w:marRight w:val="0"/>
      <w:marTop w:val="0"/>
      <w:marBottom w:val="0"/>
      <w:divBdr>
        <w:top w:val="none" w:sz="0" w:space="0" w:color="auto"/>
        <w:left w:val="none" w:sz="0" w:space="0" w:color="auto"/>
        <w:bottom w:val="none" w:sz="0" w:space="0" w:color="auto"/>
        <w:right w:val="none" w:sz="0" w:space="0" w:color="auto"/>
      </w:divBdr>
      <w:divsChild>
        <w:div w:id="1317102380">
          <w:marLeft w:val="0"/>
          <w:marRight w:val="0"/>
          <w:marTop w:val="0"/>
          <w:marBottom w:val="0"/>
          <w:divBdr>
            <w:top w:val="none" w:sz="0" w:space="0" w:color="auto"/>
            <w:left w:val="none" w:sz="0" w:space="0" w:color="auto"/>
            <w:bottom w:val="none" w:sz="0" w:space="0" w:color="auto"/>
            <w:right w:val="none" w:sz="0" w:space="0" w:color="auto"/>
          </w:divBdr>
          <w:divsChild>
            <w:div w:id="1895191480">
              <w:marLeft w:val="0"/>
              <w:marRight w:val="0"/>
              <w:marTop w:val="0"/>
              <w:marBottom w:val="0"/>
              <w:divBdr>
                <w:top w:val="none" w:sz="0" w:space="0" w:color="auto"/>
                <w:left w:val="none" w:sz="0" w:space="0" w:color="auto"/>
                <w:bottom w:val="none" w:sz="0" w:space="0" w:color="auto"/>
                <w:right w:val="none" w:sz="0" w:space="0" w:color="auto"/>
              </w:divBdr>
            </w:div>
            <w:div w:id="1567375314">
              <w:marLeft w:val="0"/>
              <w:marRight w:val="0"/>
              <w:marTop w:val="0"/>
              <w:marBottom w:val="0"/>
              <w:divBdr>
                <w:top w:val="none" w:sz="0" w:space="0" w:color="auto"/>
                <w:left w:val="none" w:sz="0" w:space="0" w:color="auto"/>
                <w:bottom w:val="none" w:sz="0" w:space="0" w:color="auto"/>
                <w:right w:val="none" w:sz="0" w:space="0" w:color="auto"/>
              </w:divBdr>
            </w:div>
            <w:div w:id="1670913210">
              <w:marLeft w:val="0"/>
              <w:marRight w:val="0"/>
              <w:marTop w:val="0"/>
              <w:marBottom w:val="0"/>
              <w:divBdr>
                <w:top w:val="none" w:sz="0" w:space="0" w:color="auto"/>
                <w:left w:val="none" w:sz="0" w:space="0" w:color="auto"/>
                <w:bottom w:val="none" w:sz="0" w:space="0" w:color="auto"/>
                <w:right w:val="none" w:sz="0" w:space="0" w:color="auto"/>
              </w:divBdr>
            </w:div>
            <w:div w:id="731201563">
              <w:marLeft w:val="0"/>
              <w:marRight w:val="0"/>
              <w:marTop w:val="0"/>
              <w:marBottom w:val="0"/>
              <w:divBdr>
                <w:top w:val="none" w:sz="0" w:space="0" w:color="auto"/>
                <w:left w:val="none" w:sz="0" w:space="0" w:color="auto"/>
                <w:bottom w:val="none" w:sz="0" w:space="0" w:color="auto"/>
                <w:right w:val="none" w:sz="0" w:space="0" w:color="auto"/>
              </w:divBdr>
            </w:div>
            <w:div w:id="1469934637">
              <w:marLeft w:val="0"/>
              <w:marRight w:val="0"/>
              <w:marTop w:val="0"/>
              <w:marBottom w:val="0"/>
              <w:divBdr>
                <w:top w:val="none" w:sz="0" w:space="0" w:color="auto"/>
                <w:left w:val="none" w:sz="0" w:space="0" w:color="auto"/>
                <w:bottom w:val="none" w:sz="0" w:space="0" w:color="auto"/>
                <w:right w:val="none" w:sz="0" w:space="0" w:color="auto"/>
              </w:divBdr>
            </w:div>
            <w:div w:id="393772044">
              <w:marLeft w:val="0"/>
              <w:marRight w:val="0"/>
              <w:marTop w:val="0"/>
              <w:marBottom w:val="0"/>
              <w:divBdr>
                <w:top w:val="none" w:sz="0" w:space="0" w:color="auto"/>
                <w:left w:val="none" w:sz="0" w:space="0" w:color="auto"/>
                <w:bottom w:val="none" w:sz="0" w:space="0" w:color="auto"/>
                <w:right w:val="none" w:sz="0" w:space="0" w:color="auto"/>
              </w:divBdr>
            </w:div>
            <w:div w:id="2011906204">
              <w:marLeft w:val="0"/>
              <w:marRight w:val="0"/>
              <w:marTop w:val="0"/>
              <w:marBottom w:val="0"/>
              <w:divBdr>
                <w:top w:val="none" w:sz="0" w:space="0" w:color="auto"/>
                <w:left w:val="none" w:sz="0" w:space="0" w:color="auto"/>
                <w:bottom w:val="none" w:sz="0" w:space="0" w:color="auto"/>
                <w:right w:val="none" w:sz="0" w:space="0" w:color="auto"/>
              </w:divBdr>
            </w:div>
            <w:div w:id="1250508420">
              <w:marLeft w:val="0"/>
              <w:marRight w:val="0"/>
              <w:marTop w:val="0"/>
              <w:marBottom w:val="0"/>
              <w:divBdr>
                <w:top w:val="none" w:sz="0" w:space="0" w:color="auto"/>
                <w:left w:val="none" w:sz="0" w:space="0" w:color="auto"/>
                <w:bottom w:val="none" w:sz="0" w:space="0" w:color="auto"/>
                <w:right w:val="none" w:sz="0" w:space="0" w:color="auto"/>
              </w:divBdr>
            </w:div>
            <w:div w:id="1467434941">
              <w:marLeft w:val="0"/>
              <w:marRight w:val="0"/>
              <w:marTop w:val="0"/>
              <w:marBottom w:val="0"/>
              <w:divBdr>
                <w:top w:val="none" w:sz="0" w:space="0" w:color="auto"/>
                <w:left w:val="none" w:sz="0" w:space="0" w:color="auto"/>
                <w:bottom w:val="none" w:sz="0" w:space="0" w:color="auto"/>
                <w:right w:val="none" w:sz="0" w:space="0" w:color="auto"/>
              </w:divBdr>
            </w:div>
            <w:div w:id="862548289">
              <w:marLeft w:val="0"/>
              <w:marRight w:val="0"/>
              <w:marTop w:val="0"/>
              <w:marBottom w:val="0"/>
              <w:divBdr>
                <w:top w:val="none" w:sz="0" w:space="0" w:color="auto"/>
                <w:left w:val="none" w:sz="0" w:space="0" w:color="auto"/>
                <w:bottom w:val="none" w:sz="0" w:space="0" w:color="auto"/>
                <w:right w:val="none" w:sz="0" w:space="0" w:color="auto"/>
              </w:divBdr>
            </w:div>
            <w:div w:id="1661229702">
              <w:marLeft w:val="0"/>
              <w:marRight w:val="0"/>
              <w:marTop w:val="0"/>
              <w:marBottom w:val="0"/>
              <w:divBdr>
                <w:top w:val="none" w:sz="0" w:space="0" w:color="auto"/>
                <w:left w:val="none" w:sz="0" w:space="0" w:color="auto"/>
                <w:bottom w:val="none" w:sz="0" w:space="0" w:color="auto"/>
                <w:right w:val="none" w:sz="0" w:space="0" w:color="auto"/>
              </w:divBdr>
            </w:div>
            <w:div w:id="1943682274">
              <w:marLeft w:val="0"/>
              <w:marRight w:val="0"/>
              <w:marTop w:val="0"/>
              <w:marBottom w:val="0"/>
              <w:divBdr>
                <w:top w:val="none" w:sz="0" w:space="0" w:color="auto"/>
                <w:left w:val="none" w:sz="0" w:space="0" w:color="auto"/>
                <w:bottom w:val="none" w:sz="0" w:space="0" w:color="auto"/>
                <w:right w:val="none" w:sz="0" w:space="0" w:color="auto"/>
              </w:divBdr>
            </w:div>
            <w:div w:id="1451244077">
              <w:marLeft w:val="0"/>
              <w:marRight w:val="0"/>
              <w:marTop w:val="0"/>
              <w:marBottom w:val="0"/>
              <w:divBdr>
                <w:top w:val="none" w:sz="0" w:space="0" w:color="auto"/>
                <w:left w:val="none" w:sz="0" w:space="0" w:color="auto"/>
                <w:bottom w:val="none" w:sz="0" w:space="0" w:color="auto"/>
                <w:right w:val="none" w:sz="0" w:space="0" w:color="auto"/>
              </w:divBdr>
            </w:div>
            <w:div w:id="1602299803">
              <w:marLeft w:val="0"/>
              <w:marRight w:val="0"/>
              <w:marTop w:val="0"/>
              <w:marBottom w:val="0"/>
              <w:divBdr>
                <w:top w:val="none" w:sz="0" w:space="0" w:color="auto"/>
                <w:left w:val="none" w:sz="0" w:space="0" w:color="auto"/>
                <w:bottom w:val="none" w:sz="0" w:space="0" w:color="auto"/>
                <w:right w:val="none" w:sz="0" w:space="0" w:color="auto"/>
              </w:divBdr>
            </w:div>
            <w:div w:id="101264672">
              <w:marLeft w:val="0"/>
              <w:marRight w:val="0"/>
              <w:marTop w:val="0"/>
              <w:marBottom w:val="0"/>
              <w:divBdr>
                <w:top w:val="none" w:sz="0" w:space="0" w:color="auto"/>
                <w:left w:val="none" w:sz="0" w:space="0" w:color="auto"/>
                <w:bottom w:val="none" w:sz="0" w:space="0" w:color="auto"/>
                <w:right w:val="none" w:sz="0" w:space="0" w:color="auto"/>
              </w:divBdr>
            </w:div>
            <w:div w:id="1232732925">
              <w:marLeft w:val="0"/>
              <w:marRight w:val="0"/>
              <w:marTop w:val="0"/>
              <w:marBottom w:val="0"/>
              <w:divBdr>
                <w:top w:val="none" w:sz="0" w:space="0" w:color="auto"/>
                <w:left w:val="none" w:sz="0" w:space="0" w:color="auto"/>
                <w:bottom w:val="none" w:sz="0" w:space="0" w:color="auto"/>
                <w:right w:val="none" w:sz="0" w:space="0" w:color="auto"/>
              </w:divBdr>
            </w:div>
            <w:div w:id="826628322">
              <w:marLeft w:val="0"/>
              <w:marRight w:val="0"/>
              <w:marTop w:val="0"/>
              <w:marBottom w:val="0"/>
              <w:divBdr>
                <w:top w:val="none" w:sz="0" w:space="0" w:color="auto"/>
                <w:left w:val="none" w:sz="0" w:space="0" w:color="auto"/>
                <w:bottom w:val="none" w:sz="0" w:space="0" w:color="auto"/>
                <w:right w:val="none" w:sz="0" w:space="0" w:color="auto"/>
              </w:divBdr>
            </w:div>
            <w:div w:id="115948222">
              <w:marLeft w:val="0"/>
              <w:marRight w:val="0"/>
              <w:marTop w:val="0"/>
              <w:marBottom w:val="0"/>
              <w:divBdr>
                <w:top w:val="none" w:sz="0" w:space="0" w:color="auto"/>
                <w:left w:val="none" w:sz="0" w:space="0" w:color="auto"/>
                <w:bottom w:val="none" w:sz="0" w:space="0" w:color="auto"/>
                <w:right w:val="none" w:sz="0" w:space="0" w:color="auto"/>
              </w:divBdr>
            </w:div>
            <w:div w:id="881289906">
              <w:marLeft w:val="0"/>
              <w:marRight w:val="0"/>
              <w:marTop w:val="0"/>
              <w:marBottom w:val="0"/>
              <w:divBdr>
                <w:top w:val="none" w:sz="0" w:space="0" w:color="auto"/>
                <w:left w:val="none" w:sz="0" w:space="0" w:color="auto"/>
                <w:bottom w:val="none" w:sz="0" w:space="0" w:color="auto"/>
                <w:right w:val="none" w:sz="0" w:space="0" w:color="auto"/>
              </w:divBdr>
            </w:div>
            <w:div w:id="1152135817">
              <w:marLeft w:val="0"/>
              <w:marRight w:val="0"/>
              <w:marTop w:val="0"/>
              <w:marBottom w:val="0"/>
              <w:divBdr>
                <w:top w:val="none" w:sz="0" w:space="0" w:color="auto"/>
                <w:left w:val="none" w:sz="0" w:space="0" w:color="auto"/>
                <w:bottom w:val="none" w:sz="0" w:space="0" w:color="auto"/>
                <w:right w:val="none" w:sz="0" w:space="0" w:color="auto"/>
              </w:divBdr>
            </w:div>
            <w:div w:id="1252162162">
              <w:marLeft w:val="0"/>
              <w:marRight w:val="0"/>
              <w:marTop w:val="0"/>
              <w:marBottom w:val="0"/>
              <w:divBdr>
                <w:top w:val="none" w:sz="0" w:space="0" w:color="auto"/>
                <w:left w:val="none" w:sz="0" w:space="0" w:color="auto"/>
                <w:bottom w:val="none" w:sz="0" w:space="0" w:color="auto"/>
                <w:right w:val="none" w:sz="0" w:space="0" w:color="auto"/>
              </w:divBdr>
            </w:div>
            <w:div w:id="582757973">
              <w:marLeft w:val="0"/>
              <w:marRight w:val="0"/>
              <w:marTop w:val="0"/>
              <w:marBottom w:val="0"/>
              <w:divBdr>
                <w:top w:val="none" w:sz="0" w:space="0" w:color="auto"/>
                <w:left w:val="none" w:sz="0" w:space="0" w:color="auto"/>
                <w:bottom w:val="none" w:sz="0" w:space="0" w:color="auto"/>
                <w:right w:val="none" w:sz="0" w:space="0" w:color="auto"/>
              </w:divBdr>
            </w:div>
            <w:div w:id="2031295605">
              <w:marLeft w:val="0"/>
              <w:marRight w:val="0"/>
              <w:marTop w:val="0"/>
              <w:marBottom w:val="0"/>
              <w:divBdr>
                <w:top w:val="none" w:sz="0" w:space="0" w:color="auto"/>
                <w:left w:val="none" w:sz="0" w:space="0" w:color="auto"/>
                <w:bottom w:val="none" w:sz="0" w:space="0" w:color="auto"/>
                <w:right w:val="none" w:sz="0" w:space="0" w:color="auto"/>
              </w:divBdr>
            </w:div>
            <w:div w:id="1340888555">
              <w:marLeft w:val="0"/>
              <w:marRight w:val="0"/>
              <w:marTop w:val="0"/>
              <w:marBottom w:val="0"/>
              <w:divBdr>
                <w:top w:val="none" w:sz="0" w:space="0" w:color="auto"/>
                <w:left w:val="none" w:sz="0" w:space="0" w:color="auto"/>
                <w:bottom w:val="none" w:sz="0" w:space="0" w:color="auto"/>
                <w:right w:val="none" w:sz="0" w:space="0" w:color="auto"/>
              </w:divBdr>
            </w:div>
            <w:div w:id="684937279">
              <w:marLeft w:val="0"/>
              <w:marRight w:val="0"/>
              <w:marTop w:val="0"/>
              <w:marBottom w:val="0"/>
              <w:divBdr>
                <w:top w:val="none" w:sz="0" w:space="0" w:color="auto"/>
                <w:left w:val="none" w:sz="0" w:space="0" w:color="auto"/>
                <w:bottom w:val="none" w:sz="0" w:space="0" w:color="auto"/>
                <w:right w:val="none" w:sz="0" w:space="0" w:color="auto"/>
              </w:divBdr>
            </w:div>
            <w:div w:id="844369753">
              <w:marLeft w:val="0"/>
              <w:marRight w:val="0"/>
              <w:marTop w:val="0"/>
              <w:marBottom w:val="0"/>
              <w:divBdr>
                <w:top w:val="none" w:sz="0" w:space="0" w:color="auto"/>
                <w:left w:val="none" w:sz="0" w:space="0" w:color="auto"/>
                <w:bottom w:val="none" w:sz="0" w:space="0" w:color="auto"/>
                <w:right w:val="none" w:sz="0" w:space="0" w:color="auto"/>
              </w:divBdr>
            </w:div>
            <w:div w:id="1444762023">
              <w:marLeft w:val="0"/>
              <w:marRight w:val="0"/>
              <w:marTop w:val="0"/>
              <w:marBottom w:val="0"/>
              <w:divBdr>
                <w:top w:val="none" w:sz="0" w:space="0" w:color="auto"/>
                <w:left w:val="none" w:sz="0" w:space="0" w:color="auto"/>
                <w:bottom w:val="none" w:sz="0" w:space="0" w:color="auto"/>
                <w:right w:val="none" w:sz="0" w:space="0" w:color="auto"/>
              </w:divBdr>
            </w:div>
            <w:div w:id="73863654">
              <w:marLeft w:val="0"/>
              <w:marRight w:val="0"/>
              <w:marTop w:val="0"/>
              <w:marBottom w:val="0"/>
              <w:divBdr>
                <w:top w:val="none" w:sz="0" w:space="0" w:color="auto"/>
                <w:left w:val="none" w:sz="0" w:space="0" w:color="auto"/>
                <w:bottom w:val="none" w:sz="0" w:space="0" w:color="auto"/>
                <w:right w:val="none" w:sz="0" w:space="0" w:color="auto"/>
              </w:divBdr>
            </w:div>
            <w:div w:id="643892818">
              <w:marLeft w:val="0"/>
              <w:marRight w:val="0"/>
              <w:marTop w:val="0"/>
              <w:marBottom w:val="0"/>
              <w:divBdr>
                <w:top w:val="none" w:sz="0" w:space="0" w:color="auto"/>
                <w:left w:val="none" w:sz="0" w:space="0" w:color="auto"/>
                <w:bottom w:val="none" w:sz="0" w:space="0" w:color="auto"/>
                <w:right w:val="none" w:sz="0" w:space="0" w:color="auto"/>
              </w:divBdr>
            </w:div>
            <w:div w:id="1941839244">
              <w:marLeft w:val="0"/>
              <w:marRight w:val="0"/>
              <w:marTop w:val="0"/>
              <w:marBottom w:val="0"/>
              <w:divBdr>
                <w:top w:val="none" w:sz="0" w:space="0" w:color="auto"/>
                <w:left w:val="none" w:sz="0" w:space="0" w:color="auto"/>
                <w:bottom w:val="none" w:sz="0" w:space="0" w:color="auto"/>
                <w:right w:val="none" w:sz="0" w:space="0" w:color="auto"/>
              </w:divBdr>
            </w:div>
            <w:div w:id="532037278">
              <w:marLeft w:val="0"/>
              <w:marRight w:val="0"/>
              <w:marTop w:val="0"/>
              <w:marBottom w:val="0"/>
              <w:divBdr>
                <w:top w:val="none" w:sz="0" w:space="0" w:color="auto"/>
                <w:left w:val="none" w:sz="0" w:space="0" w:color="auto"/>
                <w:bottom w:val="none" w:sz="0" w:space="0" w:color="auto"/>
                <w:right w:val="none" w:sz="0" w:space="0" w:color="auto"/>
              </w:divBdr>
            </w:div>
            <w:div w:id="1376539255">
              <w:marLeft w:val="0"/>
              <w:marRight w:val="0"/>
              <w:marTop w:val="0"/>
              <w:marBottom w:val="0"/>
              <w:divBdr>
                <w:top w:val="none" w:sz="0" w:space="0" w:color="auto"/>
                <w:left w:val="none" w:sz="0" w:space="0" w:color="auto"/>
                <w:bottom w:val="none" w:sz="0" w:space="0" w:color="auto"/>
                <w:right w:val="none" w:sz="0" w:space="0" w:color="auto"/>
              </w:divBdr>
            </w:div>
            <w:div w:id="806625371">
              <w:marLeft w:val="0"/>
              <w:marRight w:val="0"/>
              <w:marTop w:val="0"/>
              <w:marBottom w:val="0"/>
              <w:divBdr>
                <w:top w:val="none" w:sz="0" w:space="0" w:color="auto"/>
                <w:left w:val="none" w:sz="0" w:space="0" w:color="auto"/>
                <w:bottom w:val="none" w:sz="0" w:space="0" w:color="auto"/>
                <w:right w:val="none" w:sz="0" w:space="0" w:color="auto"/>
              </w:divBdr>
            </w:div>
            <w:div w:id="1528060803">
              <w:marLeft w:val="0"/>
              <w:marRight w:val="0"/>
              <w:marTop w:val="0"/>
              <w:marBottom w:val="0"/>
              <w:divBdr>
                <w:top w:val="none" w:sz="0" w:space="0" w:color="auto"/>
                <w:left w:val="none" w:sz="0" w:space="0" w:color="auto"/>
                <w:bottom w:val="none" w:sz="0" w:space="0" w:color="auto"/>
                <w:right w:val="none" w:sz="0" w:space="0" w:color="auto"/>
              </w:divBdr>
            </w:div>
            <w:div w:id="1575893420">
              <w:marLeft w:val="0"/>
              <w:marRight w:val="0"/>
              <w:marTop w:val="0"/>
              <w:marBottom w:val="0"/>
              <w:divBdr>
                <w:top w:val="none" w:sz="0" w:space="0" w:color="auto"/>
                <w:left w:val="none" w:sz="0" w:space="0" w:color="auto"/>
                <w:bottom w:val="none" w:sz="0" w:space="0" w:color="auto"/>
                <w:right w:val="none" w:sz="0" w:space="0" w:color="auto"/>
              </w:divBdr>
            </w:div>
            <w:div w:id="417294504">
              <w:marLeft w:val="0"/>
              <w:marRight w:val="0"/>
              <w:marTop w:val="0"/>
              <w:marBottom w:val="0"/>
              <w:divBdr>
                <w:top w:val="none" w:sz="0" w:space="0" w:color="auto"/>
                <w:left w:val="none" w:sz="0" w:space="0" w:color="auto"/>
                <w:bottom w:val="none" w:sz="0" w:space="0" w:color="auto"/>
                <w:right w:val="none" w:sz="0" w:space="0" w:color="auto"/>
              </w:divBdr>
            </w:div>
            <w:div w:id="785466282">
              <w:marLeft w:val="0"/>
              <w:marRight w:val="0"/>
              <w:marTop w:val="0"/>
              <w:marBottom w:val="0"/>
              <w:divBdr>
                <w:top w:val="none" w:sz="0" w:space="0" w:color="auto"/>
                <w:left w:val="none" w:sz="0" w:space="0" w:color="auto"/>
                <w:bottom w:val="none" w:sz="0" w:space="0" w:color="auto"/>
                <w:right w:val="none" w:sz="0" w:space="0" w:color="auto"/>
              </w:divBdr>
            </w:div>
            <w:div w:id="1815828556">
              <w:marLeft w:val="0"/>
              <w:marRight w:val="0"/>
              <w:marTop w:val="0"/>
              <w:marBottom w:val="0"/>
              <w:divBdr>
                <w:top w:val="none" w:sz="0" w:space="0" w:color="auto"/>
                <w:left w:val="none" w:sz="0" w:space="0" w:color="auto"/>
                <w:bottom w:val="none" w:sz="0" w:space="0" w:color="auto"/>
                <w:right w:val="none" w:sz="0" w:space="0" w:color="auto"/>
              </w:divBdr>
            </w:div>
            <w:div w:id="2038432726">
              <w:marLeft w:val="0"/>
              <w:marRight w:val="0"/>
              <w:marTop w:val="0"/>
              <w:marBottom w:val="0"/>
              <w:divBdr>
                <w:top w:val="none" w:sz="0" w:space="0" w:color="auto"/>
                <w:left w:val="none" w:sz="0" w:space="0" w:color="auto"/>
                <w:bottom w:val="none" w:sz="0" w:space="0" w:color="auto"/>
                <w:right w:val="none" w:sz="0" w:space="0" w:color="auto"/>
              </w:divBdr>
            </w:div>
            <w:div w:id="620653377">
              <w:marLeft w:val="0"/>
              <w:marRight w:val="0"/>
              <w:marTop w:val="0"/>
              <w:marBottom w:val="0"/>
              <w:divBdr>
                <w:top w:val="none" w:sz="0" w:space="0" w:color="auto"/>
                <w:left w:val="none" w:sz="0" w:space="0" w:color="auto"/>
                <w:bottom w:val="none" w:sz="0" w:space="0" w:color="auto"/>
                <w:right w:val="none" w:sz="0" w:space="0" w:color="auto"/>
              </w:divBdr>
            </w:div>
            <w:div w:id="1004354491">
              <w:marLeft w:val="0"/>
              <w:marRight w:val="0"/>
              <w:marTop w:val="0"/>
              <w:marBottom w:val="0"/>
              <w:divBdr>
                <w:top w:val="none" w:sz="0" w:space="0" w:color="auto"/>
                <w:left w:val="none" w:sz="0" w:space="0" w:color="auto"/>
                <w:bottom w:val="none" w:sz="0" w:space="0" w:color="auto"/>
                <w:right w:val="none" w:sz="0" w:space="0" w:color="auto"/>
              </w:divBdr>
            </w:div>
            <w:div w:id="297565359">
              <w:marLeft w:val="0"/>
              <w:marRight w:val="0"/>
              <w:marTop w:val="0"/>
              <w:marBottom w:val="0"/>
              <w:divBdr>
                <w:top w:val="none" w:sz="0" w:space="0" w:color="auto"/>
                <w:left w:val="none" w:sz="0" w:space="0" w:color="auto"/>
                <w:bottom w:val="none" w:sz="0" w:space="0" w:color="auto"/>
                <w:right w:val="none" w:sz="0" w:space="0" w:color="auto"/>
              </w:divBdr>
            </w:div>
            <w:div w:id="31467970">
              <w:marLeft w:val="0"/>
              <w:marRight w:val="0"/>
              <w:marTop w:val="0"/>
              <w:marBottom w:val="0"/>
              <w:divBdr>
                <w:top w:val="none" w:sz="0" w:space="0" w:color="auto"/>
                <w:left w:val="none" w:sz="0" w:space="0" w:color="auto"/>
                <w:bottom w:val="none" w:sz="0" w:space="0" w:color="auto"/>
                <w:right w:val="none" w:sz="0" w:space="0" w:color="auto"/>
              </w:divBdr>
            </w:div>
            <w:div w:id="382680864">
              <w:marLeft w:val="0"/>
              <w:marRight w:val="0"/>
              <w:marTop w:val="0"/>
              <w:marBottom w:val="0"/>
              <w:divBdr>
                <w:top w:val="none" w:sz="0" w:space="0" w:color="auto"/>
                <w:left w:val="none" w:sz="0" w:space="0" w:color="auto"/>
                <w:bottom w:val="none" w:sz="0" w:space="0" w:color="auto"/>
                <w:right w:val="none" w:sz="0" w:space="0" w:color="auto"/>
              </w:divBdr>
            </w:div>
            <w:div w:id="1015811118">
              <w:marLeft w:val="0"/>
              <w:marRight w:val="0"/>
              <w:marTop w:val="0"/>
              <w:marBottom w:val="0"/>
              <w:divBdr>
                <w:top w:val="none" w:sz="0" w:space="0" w:color="auto"/>
                <w:left w:val="none" w:sz="0" w:space="0" w:color="auto"/>
                <w:bottom w:val="none" w:sz="0" w:space="0" w:color="auto"/>
                <w:right w:val="none" w:sz="0" w:space="0" w:color="auto"/>
              </w:divBdr>
            </w:div>
            <w:div w:id="1398750388">
              <w:marLeft w:val="0"/>
              <w:marRight w:val="0"/>
              <w:marTop w:val="0"/>
              <w:marBottom w:val="0"/>
              <w:divBdr>
                <w:top w:val="none" w:sz="0" w:space="0" w:color="auto"/>
                <w:left w:val="none" w:sz="0" w:space="0" w:color="auto"/>
                <w:bottom w:val="none" w:sz="0" w:space="0" w:color="auto"/>
                <w:right w:val="none" w:sz="0" w:space="0" w:color="auto"/>
              </w:divBdr>
            </w:div>
            <w:div w:id="1621254744">
              <w:marLeft w:val="0"/>
              <w:marRight w:val="0"/>
              <w:marTop w:val="0"/>
              <w:marBottom w:val="0"/>
              <w:divBdr>
                <w:top w:val="none" w:sz="0" w:space="0" w:color="auto"/>
                <w:left w:val="none" w:sz="0" w:space="0" w:color="auto"/>
                <w:bottom w:val="none" w:sz="0" w:space="0" w:color="auto"/>
                <w:right w:val="none" w:sz="0" w:space="0" w:color="auto"/>
              </w:divBdr>
            </w:div>
            <w:div w:id="1745952161">
              <w:marLeft w:val="0"/>
              <w:marRight w:val="0"/>
              <w:marTop w:val="0"/>
              <w:marBottom w:val="0"/>
              <w:divBdr>
                <w:top w:val="none" w:sz="0" w:space="0" w:color="auto"/>
                <w:left w:val="none" w:sz="0" w:space="0" w:color="auto"/>
                <w:bottom w:val="none" w:sz="0" w:space="0" w:color="auto"/>
                <w:right w:val="none" w:sz="0" w:space="0" w:color="auto"/>
              </w:divBdr>
            </w:div>
            <w:div w:id="827331900">
              <w:marLeft w:val="0"/>
              <w:marRight w:val="0"/>
              <w:marTop w:val="0"/>
              <w:marBottom w:val="0"/>
              <w:divBdr>
                <w:top w:val="none" w:sz="0" w:space="0" w:color="auto"/>
                <w:left w:val="none" w:sz="0" w:space="0" w:color="auto"/>
                <w:bottom w:val="none" w:sz="0" w:space="0" w:color="auto"/>
                <w:right w:val="none" w:sz="0" w:space="0" w:color="auto"/>
              </w:divBdr>
            </w:div>
            <w:div w:id="839737379">
              <w:marLeft w:val="0"/>
              <w:marRight w:val="0"/>
              <w:marTop w:val="0"/>
              <w:marBottom w:val="0"/>
              <w:divBdr>
                <w:top w:val="none" w:sz="0" w:space="0" w:color="auto"/>
                <w:left w:val="none" w:sz="0" w:space="0" w:color="auto"/>
                <w:bottom w:val="none" w:sz="0" w:space="0" w:color="auto"/>
                <w:right w:val="none" w:sz="0" w:space="0" w:color="auto"/>
              </w:divBdr>
            </w:div>
            <w:div w:id="1376811090">
              <w:marLeft w:val="0"/>
              <w:marRight w:val="0"/>
              <w:marTop w:val="0"/>
              <w:marBottom w:val="0"/>
              <w:divBdr>
                <w:top w:val="none" w:sz="0" w:space="0" w:color="auto"/>
                <w:left w:val="none" w:sz="0" w:space="0" w:color="auto"/>
                <w:bottom w:val="none" w:sz="0" w:space="0" w:color="auto"/>
                <w:right w:val="none" w:sz="0" w:space="0" w:color="auto"/>
              </w:divBdr>
            </w:div>
            <w:div w:id="189493602">
              <w:marLeft w:val="0"/>
              <w:marRight w:val="0"/>
              <w:marTop w:val="0"/>
              <w:marBottom w:val="0"/>
              <w:divBdr>
                <w:top w:val="none" w:sz="0" w:space="0" w:color="auto"/>
                <w:left w:val="none" w:sz="0" w:space="0" w:color="auto"/>
                <w:bottom w:val="none" w:sz="0" w:space="0" w:color="auto"/>
                <w:right w:val="none" w:sz="0" w:space="0" w:color="auto"/>
              </w:divBdr>
            </w:div>
            <w:div w:id="1796677107">
              <w:marLeft w:val="0"/>
              <w:marRight w:val="0"/>
              <w:marTop w:val="0"/>
              <w:marBottom w:val="0"/>
              <w:divBdr>
                <w:top w:val="none" w:sz="0" w:space="0" w:color="auto"/>
                <w:left w:val="none" w:sz="0" w:space="0" w:color="auto"/>
                <w:bottom w:val="none" w:sz="0" w:space="0" w:color="auto"/>
                <w:right w:val="none" w:sz="0" w:space="0" w:color="auto"/>
              </w:divBdr>
            </w:div>
            <w:div w:id="373046177">
              <w:marLeft w:val="0"/>
              <w:marRight w:val="0"/>
              <w:marTop w:val="0"/>
              <w:marBottom w:val="0"/>
              <w:divBdr>
                <w:top w:val="none" w:sz="0" w:space="0" w:color="auto"/>
                <w:left w:val="none" w:sz="0" w:space="0" w:color="auto"/>
                <w:bottom w:val="none" w:sz="0" w:space="0" w:color="auto"/>
                <w:right w:val="none" w:sz="0" w:space="0" w:color="auto"/>
              </w:divBdr>
            </w:div>
            <w:div w:id="419915012">
              <w:marLeft w:val="0"/>
              <w:marRight w:val="0"/>
              <w:marTop w:val="0"/>
              <w:marBottom w:val="0"/>
              <w:divBdr>
                <w:top w:val="none" w:sz="0" w:space="0" w:color="auto"/>
                <w:left w:val="none" w:sz="0" w:space="0" w:color="auto"/>
                <w:bottom w:val="none" w:sz="0" w:space="0" w:color="auto"/>
                <w:right w:val="none" w:sz="0" w:space="0" w:color="auto"/>
              </w:divBdr>
            </w:div>
            <w:div w:id="1819566707">
              <w:marLeft w:val="0"/>
              <w:marRight w:val="0"/>
              <w:marTop w:val="0"/>
              <w:marBottom w:val="0"/>
              <w:divBdr>
                <w:top w:val="none" w:sz="0" w:space="0" w:color="auto"/>
                <w:left w:val="none" w:sz="0" w:space="0" w:color="auto"/>
                <w:bottom w:val="none" w:sz="0" w:space="0" w:color="auto"/>
                <w:right w:val="none" w:sz="0" w:space="0" w:color="auto"/>
              </w:divBdr>
            </w:div>
            <w:div w:id="202984241">
              <w:marLeft w:val="0"/>
              <w:marRight w:val="0"/>
              <w:marTop w:val="0"/>
              <w:marBottom w:val="0"/>
              <w:divBdr>
                <w:top w:val="none" w:sz="0" w:space="0" w:color="auto"/>
                <w:left w:val="none" w:sz="0" w:space="0" w:color="auto"/>
                <w:bottom w:val="none" w:sz="0" w:space="0" w:color="auto"/>
                <w:right w:val="none" w:sz="0" w:space="0" w:color="auto"/>
              </w:divBdr>
            </w:div>
            <w:div w:id="1153057699">
              <w:marLeft w:val="0"/>
              <w:marRight w:val="0"/>
              <w:marTop w:val="0"/>
              <w:marBottom w:val="0"/>
              <w:divBdr>
                <w:top w:val="none" w:sz="0" w:space="0" w:color="auto"/>
                <w:left w:val="none" w:sz="0" w:space="0" w:color="auto"/>
                <w:bottom w:val="none" w:sz="0" w:space="0" w:color="auto"/>
                <w:right w:val="none" w:sz="0" w:space="0" w:color="auto"/>
              </w:divBdr>
            </w:div>
            <w:div w:id="1860776580">
              <w:marLeft w:val="0"/>
              <w:marRight w:val="0"/>
              <w:marTop w:val="0"/>
              <w:marBottom w:val="0"/>
              <w:divBdr>
                <w:top w:val="none" w:sz="0" w:space="0" w:color="auto"/>
                <w:left w:val="none" w:sz="0" w:space="0" w:color="auto"/>
                <w:bottom w:val="none" w:sz="0" w:space="0" w:color="auto"/>
                <w:right w:val="none" w:sz="0" w:space="0" w:color="auto"/>
              </w:divBdr>
            </w:div>
            <w:div w:id="240801379">
              <w:marLeft w:val="0"/>
              <w:marRight w:val="0"/>
              <w:marTop w:val="0"/>
              <w:marBottom w:val="0"/>
              <w:divBdr>
                <w:top w:val="none" w:sz="0" w:space="0" w:color="auto"/>
                <w:left w:val="none" w:sz="0" w:space="0" w:color="auto"/>
                <w:bottom w:val="none" w:sz="0" w:space="0" w:color="auto"/>
                <w:right w:val="none" w:sz="0" w:space="0" w:color="auto"/>
              </w:divBdr>
            </w:div>
            <w:div w:id="992106890">
              <w:marLeft w:val="0"/>
              <w:marRight w:val="0"/>
              <w:marTop w:val="0"/>
              <w:marBottom w:val="0"/>
              <w:divBdr>
                <w:top w:val="none" w:sz="0" w:space="0" w:color="auto"/>
                <w:left w:val="none" w:sz="0" w:space="0" w:color="auto"/>
                <w:bottom w:val="none" w:sz="0" w:space="0" w:color="auto"/>
                <w:right w:val="none" w:sz="0" w:space="0" w:color="auto"/>
              </w:divBdr>
            </w:div>
            <w:div w:id="406463497">
              <w:marLeft w:val="0"/>
              <w:marRight w:val="0"/>
              <w:marTop w:val="0"/>
              <w:marBottom w:val="0"/>
              <w:divBdr>
                <w:top w:val="none" w:sz="0" w:space="0" w:color="auto"/>
                <w:left w:val="none" w:sz="0" w:space="0" w:color="auto"/>
                <w:bottom w:val="none" w:sz="0" w:space="0" w:color="auto"/>
                <w:right w:val="none" w:sz="0" w:space="0" w:color="auto"/>
              </w:divBdr>
            </w:div>
            <w:div w:id="23678408">
              <w:marLeft w:val="0"/>
              <w:marRight w:val="0"/>
              <w:marTop w:val="0"/>
              <w:marBottom w:val="0"/>
              <w:divBdr>
                <w:top w:val="none" w:sz="0" w:space="0" w:color="auto"/>
                <w:left w:val="none" w:sz="0" w:space="0" w:color="auto"/>
                <w:bottom w:val="none" w:sz="0" w:space="0" w:color="auto"/>
                <w:right w:val="none" w:sz="0" w:space="0" w:color="auto"/>
              </w:divBdr>
            </w:div>
            <w:div w:id="211574854">
              <w:marLeft w:val="0"/>
              <w:marRight w:val="0"/>
              <w:marTop w:val="0"/>
              <w:marBottom w:val="0"/>
              <w:divBdr>
                <w:top w:val="none" w:sz="0" w:space="0" w:color="auto"/>
                <w:left w:val="none" w:sz="0" w:space="0" w:color="auto"/>
                <w:bottom w:val="none" w:sz="0" w:space="0" w:color="auto"/>
                <w:right w:val="none" w:sz="0" w:space="0" w:color="auto"/>
              </w:divBdr>
            </w:div>
            <w:div w:id="145972470">
              <w:marLeft w:val="0"/>
              <w:marRight w:val="0"/>
              <w:marTop w:val="0"/>
              <w:marBottom w:val="0"/>
              <w:divBdr>
                <w:top w:val="none" w:sz="0" w:space="0" w:color="auto"/>
                <w:left w:val="none" w:sz="0" w:space="0" w:color="auto"/>
                <w:bottom w:val="none" w:sz="0" w:space="0" w:color="auto"/>
                <w:right w:val="none" w:sz="0" w:space="0" w:color="auto"/>
              </w:divBdr>
            </w:div>
            <w:div w:id="1746223615">
              <w:marLeft w:val="0"/>
              <w:marRight w:val="0"/>
              <w:marTop w:val="0"/>
              <w:marBottom w:val="0"/>
              <w:divBdr>
                <w:top w:val="none" w:sz="0" w:space="0" w:color="auto"/>
                <w:left w:val="none" w:sz="0" w:space="0" w:color="auto"/>
                <w:bottom w:val="none" w:sz="0" w:space="0" w:color="auto"/>
                <w:right w:val="none" w:sz="0" w:space="0" w:color="auto"/>
              </w:divBdr>
            </w:div>
            <w:div w:id="1809083792">
              <w:marLeft w:val="0"/>
              <w:marRight w:val="0"/>
              <w:marTop w:val="0"/>
              <w:marBottom w:val="0"/>
              <w:divBdr>
                <w:top w:val="none" w:sz="0" w:space="0" w:color="auto"/>
                <w:left w:val="none" w:sz="0" w:space="0" w:color="auto"/>
                <w:bottom w:val="none" w:sz="0" w:space="0" w:color="auto"/>
                <w:right w:val="none" w:sz="0" w:space="0" w:color="auto"/>
              </w:divBdr>
            </w:div>
            <w:div w:id="1583753905">
              <w:marLeft w:val="0"/>
              <w:marRight w:val="0"/>
              <w:marTop w:val="0"/>
              <w:marBottom w:val="0"/>
              <w:divBdr>
                <w:top w:val="none" w:sz="0" w:space="0" w:color="auto"/>
                <w:left w:val="none" w:sz="0" w:space="0" w:color="auto"/>
                <w:bottom w:val="none" w:sz="0" w:space="0" w:color="auto"/>
                <w:right w:val="none" w:sz="0" w:space="0" w:color="auto"/>
              </w:divBdr>
            </w:div>
            <w:div w:id="1703819881">
              <w:marLeft w:val="0"/>
              <w:marRight w:val="0"/>
              <w:marTop w:val="0"/>
              <w:marBottom w:val="0"/>
              <w:divBdr>
                <w:top w:val="none" w:sz="0" w:space="0" w:color="auto"/>
                <w:left w:val="none" w:sz="0" w:space="0" w:color="auto"/>
                <w:bottom w:val="none" w:sz="0" w:space="0" w:color="auto"/>
                <w:right w:val="none" w:sz="0" w:space="0" w:color="auto"/>
              </w:divBdr>
            </w:div>
            <w:div w:id="1624577727">
              <w:marLeft w:val="0"/>
              <w:marRight w:val="0"/>
              <w:marTop w:val="0"/>
              <w:marBottom w:val="0"/>
              <w:divBdr>
                <w:top w:val="none" w:sz="0" w:space="0" w:color="auto"/>
                <w:left w:val="none" w:sz="0" w:space="0" w:color="auto"/>
                <w:bottom w:val="none" w:sz="0" w:space="0" w:color="auto"/>
                <w:right w:val="none" w:sz="0" w:space="0" w:color="auto"/>
              </w:divBdr>
            </w:div>
            <w:div w:id="895360738">
              <w:marLeft w:val="0"/>
              <w:marRight w:val="0"/>
              <w:marTop w:val="0"/>
              <w:marBottom w:val="0"/>
              <w:divBdr>
                <w:top w:val="none" w:sz="0" w:space="0" w:color="auto"/>
                <w:left w:val="none" w:sz="0" w:space="0" w:color="auto"/>
                <w:bottom w:val="none" w:sz="0" w:space="0" w:color="auto"/>
                <w:right w:val="none" w:sz="0" w:space="0" w:color="auto"/>
              </w:divBdr>
            </w:div>
            <w:div w:id="1666981659">
              <w:marLeft w:val="0"/>
              <w:marRight w:val="0"/>
              <w:marTop w:val="0"/>
              <w:marBottom w:val="0"/>
              <w:divBdr>
                <w:top w:val="none" w:sz="0" w:space="0" w:color="auto"/>
                <w:left w:val="none" w:sz="0" w:space="0" w:color="auto"/>
                <w:bottom w:val="none" w:sz="0" w:space="0" w:color="auto"/>
                <w:right w:val="none" w:sz="0" w:space="0" w:color="auto"/>
              </w:divBdr>
            </w:div>
            <w:div w:id="1324309605">
              <w:marLeft w:val="0"/>
              <w:marRight w:val="0"/>
              <w:marTop w:val="0"/>
              <w:marBottom w:val="0"/>
              <w:divBdr>
                <w:top w:val="none" w:sz="0" w:space="0" w:color="auto"/>
                <w:left w:val="none" w:sz="0" w:space="0" w:color="auto"/>
                <w:bottom w:val="none" w:sz="0" w:space="0" w:color="auto"/>
                <w:right w:val="none" w:sz="0" w:space="0" w:color="auto"/>
              </w:divBdr>
            </w:div>
            <w:div w:id="752051053">
              <w:marLeft w:val="0"/>
              <w:marRight w:val="0"/>
              <w:marTop w:val="0"/>
              <w:marBottom w:val="0"/>
              <w:divBdr>
                <w:top w:val="none" w:sz="0" w:space="0" w:color="auto"/>
                <w:left w:val="none" w:sz="0" w:space="0" w:color="auto"/>
                <w:bottom w:val="none" w:sz="0" w:space="0" w:color="auto"/>
                <w:right w:val="none" w:sz="0" w:space="0" w:color="auto"/>
              </w:divBdr>
            </w:div>
            <w:div w:id="1655526451">
              <w:marLeft w:val="0"/>
              <w:marRight w:val="0"/>
              <w:marTop w:val="0"/>
              <w:marBottom w:val="0"/>
              <w:divBdr>
                <w:top w:val="none" w:sz="0" w:space="0" w:color="auto"/>
                <w:left w:val="none" w:sz="0" w:space="0" w:color="auto"/>
                <w:bottom w:val="none" w:sz="0" w:space="0" w:color="auto"/>
                <w:right w:val="none" w:sz="0" w:space="0" w:color="auto"/>
              </w:divBdr>
            </w:div>
            <w:div w:id="1401947748">
              <w:marLeft w:val="0"/>
              <w:marRight w:val="0"/>
              <w:marTop w:val="0"/>
              <w:marBottom w:val="0"/>
              <w:divBdr>
                <w:top w:val="none" w:sz="0" w:space="0" w:color="auto"/>
                <w:left w:val="none" w:sz="0" w:space="0" w:color="auto"/>
                <w:bottom w:val="none" w:sz="0" w:space="0" w:color="auto"/>
                <w:right w:val="none" w:sz="0" w:space="0" w:color="auto"/>
              </w:divBdr>
            </w:div>
            <w:div w:id="716272808">
              <w:marLeft w:val="0"/>
              <w:marRight w:val="0"/>
              <w:marTop w:val="0"/>
              <w:marBottom w:val="0"/>
              <w:divBdr>
                <w:top w:val="none" w:sz="0" w:space="0" w:color="auto"/>
                <w:left w:val="none" w:sz="0" w:space="0" w:color="auto"/>
                <w:bottom w:val="none" w:sz="0" w:space="0" w:color="auto"/>
                <w:right w:val="none" w:sz="0" w:space="0" w:color="auto"/>
              </w:divBdr>
            </w:div>
            <w:div w:id="1947928563">
              <w:marLeft w:val="0"/>
              <w:marRight w:val="0"/>
              <w:marTop w:val="0"/>
              <w:marBottom w:val="0"/>
              <w:divBdr>
                <w:top w:val="none" w:sz="0" w:space="0" w:color="auto"/>
                <w:left w:val="none" w:sz="0" w:space="0" w:color="auto"/>
                <w:bottom w:val="none" w:sz="0" w:space="0" w:color="auto"/>
                <w:right w:val="none" w:sz="0" w:space="0" w:color="auto"/>
              </w:divBdr>
            </w:div>
            <w:div w:id="142426947">
              <w:marLeft w:val="0"/>
              <w:marRight w:val="0"/>
              <w:marTop w:val="0"/>
              <w:marBottom w:val="0"/>
              <w:divBdr>
                <w:top w:val="none" w:sz="0" w:space="0" w:color="auto"/>
                <w:left w:val="none" w:sz="0" w:space="0" w:color="auto"/>
                <w:bottom w:val="none" w:sz="0" w:space="0" w:color="auto"/>
                <w:right w:val="none" w:sz="0" w:space="0" w:color="auto"/>
              </w:divBdr>
            </w:div>
            <w:div w:id="2067219251">
              <w:marLeft w:val="0"/>
              <w:marRight w:val="0"/>
              <w:marTop w:val="0"/>
              <w:marBottom w:val="0"/>
              <w:divBdr>
                <w:top w:val="none" w:sz="0" w:space="0" w:color="auto"/>
                <w:left w:val="none" w:sz="0" w:space="0" w:color="auto"/>
                <w:bottom w:val="none" w:sz="0" w:space="0" w:color="auto"/>
                <w:right w:val="none" w:sz="0" w:space="0" w:color="auto"/>
              </w:divBdr>
            </w:div>
            <w:div w:id="202133331">
              <w:marLeft w:val="0"/>
              <w:marRight w:val="0"/>
              <w:marTop w:val="0"/>
              <w:marBottom w:val="0"/>
              <w:divBdr>
                <w:top w:val="none" w:sz="0" w:space="0" w:color="auto"/>
                <w:left w:val="none" w:sz="0" w:space="0" w:color="auto"/>
                <w:bottom w:val="none" w:sz="0" w:space="0" w:color="auto"/>
                <w:right w:val="none" w:sz="0" w:space="0" w:color="auto"/>
              </w:divBdr>
            </w:div>
            <w:div w:id="1275331468">
              <w:marLeft w:val="0"/>
              <w:marRight w:val="0"/>
              <w:marTop w:val="0"/>
              <w:marBottom w:val="0"/>
              <w:divBdr>
                <w:top w:val="none" w:sz="0" w:space="0" w:color="auto"/>
                <w:left w:val="none" w:sz="0" w:space="0" w:color="auto"/>
                <w:bottom w:val="none" w:sz="0" w:space="0" w:color="auto"/>
                <w:right w:val="none" w:sz="0" w:space="0" w:color="auto"/>
              </w:divBdr>
            </w:div>
            <w:div w:id="719323534">
              <w:marLeft w:val="0"/>
              <w:marRight w:val="0"/>
              <w:marTop w:val="0"/>
              <w:marBottom w:val="0"/>
              <w:divBdr>
                <w:top w:val="none" w:sz="0" w:space="0" w:color="auto"/>
                <w:left w:val="none" w:sz="0" w:space="0" w:color="auto"/>
                <w:bottom w:val="none" w:sz="0" w:space="0" w:color="auto"/>
                <w:right w:val="none" w:sz="0" w:space="0" w:color="auto"/>
              </w:divBdr>
            </w:div>
            <w:div w:id="743180889">
              <w:marLeft w:val="0"/>
              <w:marRight w:val="0"/>
              <w:marTop w:val="0"/>
              <w:marBottom w:val="0"/>
              <w:divBdr>
                <w:top w:val="none" w:sz="0" w:space="0" w:color="auto"/>
                <w:left w:val="none" w:sz="0" w:space="0" w:color="auto"/>
                <w:bottom w:val="none" w:sz="0" w:space="0" w:color="auto"/>
                <w:right w:val="none" w:sz="0" w:space="0" w:color="auto"/>
              </w:divBdr>
            </w:div>
            <w:div w:id="41950776">
              <w:marLeft w:val="0"/>
              <w:marRight w:val="0"/>
              <w:marTop w:val="0"/>
              <w:marBottom w:val="0"/>
              <w:divBdr>
                <w:top w:val="none" w:sz="0" w:space="0" w:color="auto"/>
                <w:left w:val="none" w:sz="0" w:space="0" w:color="auto"/>
                <w:bottom w:val="none" w:sz="0" w:space="0" w:color="auto"/>
                <w:right w:val="none" w:sz="0" w:space="0" w:color="auto"/>
              </w:divBdr>
            </w:div>
            <w:div w:id="1364744179">
              <w:marLeft w:val="0"/>
              <w:marRight w:val="0"/>
              <w:marTop w:val="0"/>
              <w:marBottom w:val="0"/>
              <w:divBdr>
                <w:top w:val="none" w:sz="0" w:space="0" w:color="auto"/>
                <w:left w:val="none" w:sz="0" w:space="0" w:color="auto"/>
                <w:bottom w:val="none" w:sz="0" w:space="0" w:color="auto"/>
                <w:right w:val="none" w:sz="0" w:space="0" w:color="auto"/>
              </w:divBdr>
            </w:div>
            <w:div w:id="775716694">
              <w:marLeft w:val="0"/>
              <w:marRight w:val="0"/>
              <w:marTop w:val="0"/>
              <w:marBottom w:val="0"/>
              <w:divBdr>
                <w:top w:val="none" w:sz="0" w:space="0" w:color="auto"/>
                <w:left w:val="none" w:sz="0" w:space="0" w:color="auto"/>
                <w:bottom w:val="none" w:sz="0" w:space="0" w:color="auto"/>
                <w:right w:val="none" w:sz="0" w:space="0" w:color="auto"/>
              </w:divBdr>
            </w:div>
            <w:div w:id="727803139">
              <w:marLeft w:val="0"/>
              <w:marRight w:val="0"/>
              <w:marTop w:val="0"/>
              <w:marBottom w:val="0"/>
              <w:divBdr>
                <w:top w:val="none" w:sz="0" w:space="0" w:color="auto"/>
                <w:left w:val="none" w:sz="0" w:space="0" w:color="auto"/>
                <w:bottom w:val="none" w:sz="0" w:space="0" w:color="auto"/>
                <w:right w:val="none" w:sz="0" w:space="0" w:color="auto"/>
              </w:divBdr>
            </w:div>
            <w:div w:id="1510633122">
              <w:marLeft w:val="0"/>
              <w:marRight w:val="0"/>
              <w:marTop w:val="0"/>
              <w:marBottom w:val="0"/>
              <w:divBdr>
                <w:top w:val="none" w:sz="0" w:space="0" w:color="auto"/>
                <w:left w:val="none" w:sz="0" w:space="0" w:color="auto"/>
                <w:bottom w:val="none" w:sz="0" w:space="0" w:color="auto"/>
                <w:right w:val="none" w:sz="0" w:space="0" w:color="auto"/>
              </w:divBdr>
            </w:div>
            <w:div w:id="1800830567">
              <w:marLeft w:val="0"/>
              <w:marRight w:val="0"/>
              <w:marTop w:val="0"/>
              <w:marBottom w:val="0"/>
              <w:divBdr>
                <w:top w:val="none" w:sz="0" w:space="0" w:color="auto"/>
                <w:left w:val="none" w:sz="0" w:space="0" w:color="auto"/>
                <w:bottom w:val="none" w:sz="0" w:space="0" w:color="auto"/>
                <w:right w:val="none" w:sz="0" w:space="0" w:color="auto"/>
              </w:divBdr>
            </w:div>
            <w:div w:id="1782144551">
              <w:marLeft w:val="0"/>
              <w:marRight w:val="0"/>
              <w:marTop w:val="0"/>
              <w:marBottom w:val="0"/>
              <w:divBdr>
                <w:top w:val="none" w:sz="0" w:space="0" w:color="auto"/>
                <w:left w:val="none" w:sz="0" w:space="0" w:color="auto"/>
                <w:bottom w:val="none" w:sz="0" w:space="0" w:color="auto"/>
                <w:right w:val="none" w:sz="0" w:space="0" w:color="auto"/>
              </w:divBdr>
            </w:div>
            <w:div w:id="859926831">
              <w:marLeft w:val="0"/>
              <w:marRight w:val="0"/>
              <w:marTop w:val="0"/>
              <w:marBottom w:val="0"/>
              <w:divBdr>
                <w:top w:val="none" w:sz="0" w:space="0" w:color="auto"/>
                <w:left w:val="none" w:sz="0" w:space="0" w:color="auto"/>
                <w:bottom w:val="none" w:sz="0" w:space="0" w:color="auto"/>
                <w:right w:val="none" w:sz="0" w:space="0" w:color="auto"/>
              </w:divBdr>
            </w:div>
            <w:div w:id="980505476">
              <w:marLeft w:val="0"/>
              <w:marRight w:val="0"/>
              <w:marTop w:val="0"/>
              <w:marBottom w:val="0"/>
              <w:divBdr>
                <w:top w:val="none" w:sz="0" w:space="0" w:color="auto"/>
                <w:left w:val="none" w:sz="0" w:space="0" w:color="auto"/>
                <w:bottom w:val="none" w:sz="0" w:space="0" w:color="auto"/>
                <w:right w:val="none" w:sz="0" w:space="0" w:color="auto"/>
              </w:divBdr>
            </w:div>
            <w:div w:id="300111766">
              <w:marLeft w:val="0"/>
              <w:marRight w:val="0"/>
              <w:marTop w:val="0"/>
              <w:marBottom w:val="0"/>
              <w:divBdr>
                <w:top w:val="none" w:sz="0" w:space="0" w:color="auto"/>
                <w:left w:val="none" w:sz="0" w:space="0" w:color="auto"/>
                <w:bottom w:val="none" w:sz="0" w:space="0" w:color="auto"/>
                <w:right w:val="none" w:sz="0" w:space="0" w:color="auto"/>
              </w:divBdr>
            </w:div>
            <w:div w:id="1252810501">
              <w:marLeft w:val="0"/>
              <w:marRight w:val="0"/>
              <w:marTop w:val="0"/>
              <w:marBottom w:val="0"/>
              <w:divBdr>
                <w:top w:val="none" w:sz="0" w:space="0" w:color="auto"/>
                <w:left w:val="none" w:sz="0" w:space="0" w:color="auto"/>
                <w:bottom w:val="none" w:sz="0" w:space="0" w:color="auto"/>
                <w:right w:val="none" w:sz="0" w:space="0" w:color="auto"/>
              </w:divBdr>
            </w:div>
            <w:div w:id="1940747866">
              <w:marLeft w:val="0"/>
              <w:marRight w:val="0"/>
              <w:marTop w:val="0"/>
              <w:marBottom w:val="0"/>
              <w:divBdr>
                <w:top w:val="none" w:sz="0" w:space="0" w:color="auto"/>
                <w:left w:val="none" w:sz="0" w:space="0" w:color="auto"/>
                <w:bottom w:val="none" w:sz="0" w:space="0" w:color="auto"/>
                <w:right w:val="none" w:sz="0" w:space="0" w:color="auto"/>
              </w:divBdr>
            </w:div>
            <w:div w:id="298346739">
              <w:marLeft w:val="0"/>
              <w:marRight w:val="0"/>
              <w:marTop w:val="0"/>
              <w:marBottom w:val="0"/>
              <w:divBdr>
                <w:top w:val="none" w:sz="0" w:space="0" w:color="auto"/>
                <w:left w:val="none" w:sz="0" w:space="0" w:color="auto"/>
                <w:bottom w:val="none" w:sz="0" w:space="0" w:color="auto"/>
                <w:right w:val="none" w:sz="0" w:space="0" w:color="auto"/>
              </w:divBdr>
            </w:div>
            <w:div w:id="1351494837">
              <w:marLeft w:val="0"/>
              <w:marRight w:val="0"/>
              <w:marTop w:val="0"/>
              <w:marBottom w:val="0"/>
              <w:divBdr>
                <w:top w:val="none" w:sz="0" w:space="0" w:color="auto"/>
                <w:left w:val="none" w:sz="0" w:space="0" w:color="auto"/>
                <w:bottom w:val="none" w:sz="0" w:space="0" w:color="auto"/>
                <w:right w:val="none" w:sz="0" w:space="0" w:color="auto"/>
              </w:divBdr>
            </w:div>
            <w:div w:id="1050181606">
              <w:marLeft w:val="0"/>
              <w:marRight w:val="0"/>
              <w:marTop w:val="0"/>
              <w:marBottom w:val="0"/>
              <w:divBdr>
                <w:top w:val="none" w:sz="0" w:space="0" w:color="auto"/>
                <w:left w:val="none" w:sz="0" w:space="0" w:color="auto"/>
                <w:bottom w:val="none" w:sz="0" w:space="0" w:color="auto"/>
                <w:right w:val="none" w:sz="0" w:space="0" w:color="auto"/>
              </w:divBdr>
            </w:div>
            <w:div w:id="1246914763">
              <w:marLeft w:val="0"/>
              <w:marRight w:val="0"/>
              <w:marTop w:val="0"/>
              <w:marBottom w:val="0"/>
              <w:divBdr>
                <w:top w:val="none" w:sz="0" w:space="0" w:color="auto"/>
                <w:left w:val="none" w:sz="0" w:space="0" w:color="auto"/>
                <w:bottom w:val="none" w:sz="0" w:space="0" w:color="auto"/>
                <w:right w:val="none" w:sz="0" w:space="0" w:color="auto"/>
              </w:divBdr>
            </w:div>
            <w:div w:id="1648314353">
              <w:marLeft w:val="0"/>
              <w:marRight w:val="0"/>
              <w:marTop w:val="0"/>
              <w:marBottom w:val="0"/>
              <w:divBdr>
                <w:top w:val="none" w:sz="0" w:space="0" w:color="auto"/>
                <w:left w:val="none" w:sz="0" w:space="0" w:color="auto"/>
                <w:bottom w:val="none" w:sz="0" w:space="0" w:color="auto"/>
                <w:right w:val="none" w:sz="0" w:space="0" w:color="auto"/>
              </w:divBdr>
            </w:div>
            <w:div w:id="367603784">
              <w:marLeft w:val="0"/>
              <w:marRight w:val="0"/>
              <w:marTop w:val="0"/>
              <w:marBottom w:val="0"/>
              <w:divBdr>
                <w:top w:val="none" w:sz="0" w:space="0" w:color="auto"/>
                <w:left w:val="none" w:sz="0" w:space="0" w:color="auto"/>
                <w:bottom w:val="none" w:sz="0" w:space="0" w:color="auto"/>
                <w:right w:val="none" w:sz="0" w:space="0" w:color="auto"/>
              </w:divBdr>
            </w:div>
            <w:div w:id="1633173650">
              <w:marLeft w:val="0"/>
              <w:marRight w:val="0"/>
              <w:marTop w:val="0"/>
              <w:marBottom w:val="0"/>
              <w:divBdr>
                <w:top w:val="none" w:sz="0" w:space="0" w:color="auto"/>
                <w:left w:val="none" w:sz="0" w:space="0" w:color="auto"/>
                <w:bottom w:val="none" w:sz="0" w:space="0" w:color="auto"/>
                <w:right w:val="none" w:sz="0" w:space="0" w:color="auto"/>
              </w:divBdr>
            </w:div>
            <w:div w:id="1024942073">
              <w:marLeft w:val="0"/>
              <w:marRight w:val="0"/>
              <w:marTop w:val="0"/>
              <w:marBottom w:val="0"/>
              <w:divBdr>
                <w:top w:val="none" w:sz="0" w:space="0" w:color="auto"/>
                <w:left w:val="none" w:sz="0" w:space="0" w:color="auto"/>
                <w:bottom w:val="none" w:sz="0" w:space="0" w:color="auto"/>
                <w:right w:val="none" w:sz="0" w:space="0" w:color="auto"/>
              </w:divBdr>
            </w:div>
            <w:div w:id="2023163757">
              <w:marLeft w:val="0"/>
              <w:marRight w:val="0"/>
              <w:marTop w:val="0"/>
              <w:marBottom w:val="0"/>
              <w:divBdr>
                <w:top w:val="none" w:sz="0" w:space="0" w:color="auto"/>
                <w:left w:val="none" w:sz="0" w:space="0" w:color="auto"/>
                <w:bottom w:val="none" w:sz="0" w:space="0" w:color="auto"/>
                <w:right w:val="none" w:sz="0" w:space="0" w:color="auto"/>
              </w:divBdr>
            </w:div>
            <w:div w:id="1833792013">
              <w:marLeft w:val="0"/>
              <w:marRight w:val="0"/>
              <w:marTop w:val="0"/>
              <w:marBottom w:val="0"/>
              <w:divBdr>
                <w:top w:val="none" w:sz="0" w:space="0" w:color="auto"/>
                <w:left w:val="none" w:sz="0" w:space="0" w:color="auto"/>
                <w:bottom w:val="none" w:sz="0" w:space="0" w:color="auto"/>
                <w:right w:val="none" w:sz="0" w:space="0" w:color="auto"/>
              </w:divBdr>
            </w:div>
            <w:div w:id="249968783">
              <w:marLeft w:val="0"/>
              <w:marRight w:val="0"/>
              <w:marTop w:val="0"/>
              <w:marBottom w:val="0"/>
              <w:divBdr>
                <w:top w:val="none" w:sz="0" w:space="0" w:color="auto"/>
                <w:left w:val="none" w:sz="0" w:space="0" w:color="auto"/>
                <w:bottom w:val="none" w:sz="0" w:space="0" w:color="auto"/>
                <w:right w:val="none" w:sz="0" w:space="0" w:color="auto"/>
              </w:divBdr>
            </w:div>
            <w:div w:id="1307591933">
              <w:marLeft w:val="0"/>
              <w:marRight w:val="0"/>
              <w:marTop w:val="0"/>
              <w:marBottom w:val="0"/>
              <w:divBdr>
                <w:top w:val="none" w:sz="0" w:space="0" w:color="auto"/>
                <w:left w:val="none" w:sz="0" w:space="0" w:color="auto"/>
                <w:bottom w:val="none" w:sz="0" w:space="0" w:color="auto"/>
                <w:right w:val="none" w:sz="0" w:space="0" w:color="auto"/>
              </w:divBdr>
            </w:div>
            <w:div w:id="1275289471">
              <w:marLeft w:val="0"/>
              <w:marRight w:val="0"/>
              <w:marTop w:val="0"/>
              <w:marBottom w:val="0"/>
              <w:divBdr>
                <w:top w:val="none" w:sz="0" w:space="0" w:color="auto"/>
                <w:left w:val="none" w:sz="0" w:space="0" w:color="auto"/>
                <w:bottom w:val="none" w:sz="0" w:space="0" w:color="auto"/>
                <w:right w:val="none" w:sz="0" w:space="0" w:color="auto"/>
              </w:divBdr>
            </w:div>
            <w:div w:id="581570914">
              <w:marLeft w:val="0"/>
              <w:marRight w:val="0"/>
              <w:marTop w:val="0"/>
              <w:marBottom w:val="0"/>
              <w:divBdr>
                <w:top w:val="none" w:sz="0" w:space="0" w:color="auto"/>
                <w:left w:val="none" w:sz="0" w:space="0" w:color="auto"/>
                <w:bottom w:val="none" w:sz="0" w:space="0" w:color="auto"/>
                <w:right w:val="none" w:sz="0" w:space="0" w:color="auto"/>
              </w:divBdr>
            </w:div>
            <w:div w:id="2026780995">
              <w:marLeft w:val="0"/>
              <w:marRight w:val="0"/>
              <w:marTop w:val="0"/>
              <w:marBottom w:val="0"/>
              <w:divBdr>
                <w:top w:val="none" w:sz="0" w:space="0" w:color="auto"/>
                <w:left w:val="none" w:sz="0" w:space="0" w:color="auto"/>
                <w:bottom w:val="none" w:sz="0" w:space="0" w:color="auto"/>
                <w:right w:val="none" w:sz="0" w:space="0" w:color="auto"/>
              </w:divBdr>
            </w:div>
            <w:div w:id="1225413603">
              <w:marLeft w:val="0"/>
              <w:marRight w:val="0"/>
              <w:marTop w:val="0"/>
              <w:marBottom w:val="0"/>
              <w:divBdr>
                <w:top w:val="none" w:sz="0" w:space="0" w:color="auto"/>
                <w:left w:val="none" w:sz="0" w:space="0" w:color="auto"/>
                <w:bottom w:val="none" w:sz="0" w:space="0" w:color="auto"/>
                <w:right w:val="none" w:sz="0" w:space="0" w:color="auto"/>
              </w:divBdr>
            </w:div>
            <w:div w:id="1591891556">
              <w:marLeft w:val="0"/>
              <w:marRight w:val="0"/>
              <w:marTop w:val="0"/>
              <w:marBottom w:val="0"/>
              <w:divBdr>
                <w:top w:val="none" w:sz="0" w:space="0" w:color="auto"/>
                <w:left w:val="none" w:sz="0" w:space="0" w:color="auto"/>
                <w:bottom w:val="none" w:sz="0" w:space="0" w:color="auto"/>
                <w:right w:val="none" w:sz="0" w:space="0" w:color="auto"/>
              </w:divBdr>
            </w:div>
            <w:div w:id="1830631311">
              <w:marLeft w:val="0"/>
              <w:marRight w:val="0"/>
              <w:marTop w:val="0"/>
              <w:marBottom w:val="0"/>
              <w:divBdr>
                <w:top w:val="none" w:sz="0" w:space="0" w:color="auto"/>
                <w:left w:val="none" w:sz="0" w:space="0" w:color="auto"/>
                <w:bottom w:val="none" w:sz="0" w:space="0" w:color="auto"/>
                <w:right w:val="none" w:sz="0" w:space="0" w:color="auto"/>
              </w:divBdr>
            </w:div>
            <w:div w:id="1913348011">
              <w:marLeft w:val="0"/>
              <w:marRight w:val="0"/>
              <w:marTop w:val="0"/>
              <w:marBottom w:val="0"/>
              <w:divBdr>
                <w:top w:val="none" w:sz="0" w:space="0" w:color="auto"/>
                <w:left w:val="none" w:sz="0" w:space="0" w:color="auto"/>
                <w:bottom w:val="none" w:sz="0" w:space="0" w:color="auto"/>
                <w:right w:val="none" w:sz="0" w:space="0" w:color="auto"/>
              </w:divBdr>
            </w:div>
            <w:div w:id="1136945259">
              <w:marLeft w:val="0"/>
              <w:marRight w:val="0"/>
              <w:marTop w:val="0"/>
              <w:marBottom w:val="0"/>
              <w:divBdr>
                <w:top w:val="none" w:sz="0" w:space="0" w:color="auto"/>
                <w:left w:val="none" w:sz="0" w:space="0" w:color="auto"/>
                <w:bottom w:val="none" w:sz="0" w:space="0" w:color="auto"/>
                <w:right w:val="none" w:sz="0" w:space="0" w:color="auto"/>
              </w:divBdr>
            </w:div>
            <w:div w:id="1775438840">
              <w:marLeft w:val="0"/>
              <w:marRight w:val="0"/>
              <w:marTop w:val="0"/>
              <w:marBottom w:val="0"/>
              <w:divBdr>
                <w:top w:val="none" w:sz="0" w:space="0" w:color="auto"/>
                <w:left w:val="none" w:sz="0" w:space="0" w:color="auto"/>
                <w:bottom w:val="none" w:sz="0" w:space="0" w:color="auto"/>
                <w:right w:val="none" w:sz="0" w:space="0" w:color="auto"/>
              </w:divBdr>
            </w:div>
            <w:div w:id="619337090">
              <w:marLeft w:val="0"/>
              <w:marRight w:val="0"/>
              <w:marTop w:val="0"/>
              <w:marBottom w:val="0"/>
              <w:divBdr>
                <w:top w:val="none" w:sz="0" w:space="0" w:color="auto"/>
                <w:left w:val="none" w:sz="0" w:space="0" w:color="auto"/>
                <w:bottom w:val="none" w:sz="0" w:space="0" w:color="auto"/>
                <w:right w:val="none" w:sz="0" w:space="0" w:color="auto"/>
              </w:divBdr>
            </w:div>
            <w:div w:id="162818922">
              <w:marLeft w:val="0"/>
              <w:marRight w:val="0"/>
              <w:marTop w:val="0"/>
              <w:marBottom w:val="0"/>
              <w:divBdr>
                <w:top w:val="none" w:sz="0" w:space="0" w:color="auto"/>
                <w:left w:val="none" w:sz="0" w:space="0" w:color="auto"/>
                <w:bottom w:val="none" w:sz="0" w:space="0" w:color="auto"/>
                <w:right w:val="none" w:sz="0" w:space="0" w:color="auto"/>
              </w:divBdr>
            </w:div>
            <w:div w:id="1896696617">
              <w:marLeft w:val="0"/>
              <w:marRight w:val="0"/>
              <w:marTop w:val="0"/>
              <w:marBottom w:val="0"/>
              <w:divBdr>
                <w:top w:val="none" w:sz="0" w:space="0" w:color="auto"/>
                <w:left w:val="none" w:sz="0" w:space="0" w:color="auto"/>
                <w:bottom w:val="none" w:sz="0" w:space="0" w:color="auto"/>
                <w:right w:val="none" w:sz="0" w:space="0" w:color="auto"/>
              </w:divBdr>
            </w:div>
            <w:div w:id="2042704769">
              <w:marLeft w:val="0"/>
              <w:marRight w:val="0"/>
              <w:marTop w:val="0"/>
              <w:marBottom w:val="0"/>
              <w:divBdr>
                <w:top w:val="none" w:sz="0" w:space="0" w:color="auto"/>
                <w:left w:val="none" w:sz="0" w:space="0" w:color="auto"/>
                <w:bottom w:val="none" w:sz="0" w:space="0" w:color="auto"/>
                <w:right w:val="none" w:sz="0" w:space="0" w:color="auto"/>
              </w:divBdr>
            </w:div>
            <w:div w:id="1976251008">
              <w:marLeft w:val="0"/>
              <w:marRight w:val="0"/>
              <w:marTop w:val="0"/>
              <w:marBottom w:val="0"/>
              <w:divBdr>
                <w:top w:val="none" w:sz="0" w:space="0" w:color="auto"/>
                <w:left w:val="none" w:sz="0" w:space="0" w:color="auto"/>
                <w:bottom w:val="none" w:sz="0" w:space="0" w:color="auto"/>
                <w:right w:val="none" w:sz="0" w:space="0" w:color="auto"/>
              </w:divBdr>
            </w:div>
            <w:div w:id="1650473885">
              <w:marLeft w:val="0"/>
              <w:marRight w:val="0"/>
              <w:marTop w:val="0"/>
              <w:marBottom w:val="0"/>
              <w:divBdr>
                <w:top w:val="none" w:sz="0" w:space="0" w:color="auto"/>
                <w:left w:val="none" w:sz="0" w:space="0" w:color="auto"/>
                <w:bottom w:val="none" w:sz="0" w:space="0" w:color="auto"/>
                <w:right w:val="none" w:sz="0" w:space="0" w:color="auto"/>
              </w:divBdr>
            </w:div>
            <w:div w:id="420882813">
              <w:marLeft w:val="0"/>
              <w:marRight w:val="0"/>
              <w:marTop w:val="0"/>
              <w:marBottom w:val="0"/>
              <w:divBdr>
                <w:top w:val="none" w:sz="0" w:space="0" w:color="auto"/>
                <w:left w:val="none" w:sz="0" w:space="0" w:color="auto"/>
                <w:bottom w:val="none" w:sz="0" w:space="0" w:color="auto"/>
                <w:right w:val="none" w:sz="0" w:space="0" w:color="auto"/>
              </w:divBdr>
            </w:div>
            <w:div w:id="662854257">
              <w:marLeft w:val="0"/>
              <w:marRight w:val="0"/>
              <w:marTop w:val="0"/>
              <w:marBottom w:val="0"/>
              <w:divBdr>
                <w:top w:val="none" w:sz="0" w:space="0" w:color="auto"/>
                <w:left w:val="none" w:sz="0" w:space="0" w:color="auto"/>
                <w:bottom w:val="none" w:sz="0" w:space="0" w:color="auto"/>
                <w:right w:val="none" w:sz="0" w:space="0" w:color="auto"/>
              </w:divBdr>
            </w:div>
            <w:div w:id="1243029306">
              <w:marLeft w:val="0"/>
              <w:marRight w:val="0"/>
              <w:marTop w:val="0"/>
              <w:marBottom w:val="0"/>
              <w:divBdr>
                <w:top w:val="none" w:sz="0" w:space="0" w:color="auto"/>
                <w:left w:val="none" w:sz="0" w:space="0" w:color="auto"/>
                <w:bottom w:val="none" w:sz="0" w:space="0" w:color="auto"/>
                <w:right w:val="none" w:sz="0" w:space="0" w:color="auto"/>
              </w:divBdr>
            </w:div>
            <w:div w:id="203568457">
              <w:marLeft w:val="0"/>
              <w:marRight w:val="0"/>
              <w:marTop w:val="0"/>
              <w:marBottom w:val="0"/>
              <w:divBdr>
                <w:top w:val="none" w:sz="0" w:space="0" w:color="auto"/>
                <w:left w:val="none" w:sz="0" w:space="0" w:color="auto"/>
                <w:bottom w:val="none" w:sz="0" w:space="0" w:color="auto"/>
                <w:right w:val="none" w:sz="0" w:space="0" w:color="auto"/>
              </w:divBdr>
            </w:div>
            <w:div w:id="1474368810">
              <w:marLeft w:val="0"/>
              <w:marRight w:val="0"/>
              <w:marTop w:val="0"/>
              <w:marBottom w:val="0"/>
              <w:divBdr>
                <w:top w:val="none" w:sz="0" w:space="0" w:color="auto"/>
                <w:left w:val="none" w:sz="0" w:space="0" w:color="auto"/>
                <w:bottom w:val="none" w:sz="0" w:space="0" w:color="auto"/>
                <w:right w:val="none" w:sz="0" w:space="0" w:color="auto"/>
              </w:divBdr>
            </w:div>
            <w:div w:id="16390932">
              <w:marLeft w:val="0"/>
              <w:marRight w:val="0"/>
              <w:marTop w:val="0"/>
              <w:marBottom w:val="0"/>
              <w:divBdr>
                <w:top w:val="none" w:sz="0" w:space="0" w:color="auto"/>
                <w:left w:val="none" w:sz="0" w:space="0" w:color="auto"/>
                <w:bottom w:val="none" w:sz="0" w:space="0" w:color="auto"/>
                <w:right w:val="none" w:sz="0" w:space="0" w:color="auto"/>
              </w:divBdr>
            </w:div>
            <w:div w:id="1468936713">
              <w:marLeft w:val="0"/>
              <w:marRight w:val="0"/>
              <w:marTop w:val="0"/>
              <w:marBottom w:val="0"/>
              <w:divBdr>
                <w:top w:val="none" w:sz="0" w:space="0" w:color="auto"/>
                <w:left w:val="none" w:sz="0" w:space="0" w:color="auto"/>
                <w:bottom w:val="none" w:sz="0" w:space="0" w:color="auto"/>
                <w:right w:val="none" w:sz="0" w:space="0" w:color="auto"/>
              </w:divBdr>
            </w:div>
            <w:div w:id="284122738">
              <w:marLeft w:val="0"/>
              <w:marRight w:val="0"/>
              <w:marTop w:val="0"/>
              <w:marBottom w:val="0"/>
              <w:divBdr>
                <w:top w:val="none" w:sz="0" w:space="0" w:color="auto"/>
                <w:left w:val="none" w:sz="0" w:space="0" w:color="auto"/>
                <w:bottom w:val="none" w:sz="0" w:space="0" w:color="auto"/>
                <w:right w:val="none" w:sz="0" w:space="0" w:color="auto"/>
              </w:divBdr>
            </w:div>
            <w:div w:id="1880775844">
              <w:marLeft w:val="0"/>
              <w:marRight w:val="0"/>
              <w:marTop w:val="0"/>
              <w:marBottom w:val="0"/>
              <w:divBdr>
                <w:top w:val="none" w:sz="0" w:space="0" w:color="auto"/>
                <w:left w:val="none" w:sz="0" w:space="0" w:color="auto"/>
                <w:bottom w:val="none" w:sz="0" w:space="0" w:color="auto"/>
                <w:right w:val="none" w:sz="0" w:space="0" w:color="auto"/>
              </w:divBdr>
            </w:div>
            <w:div w:id="636228917">
              <w:marLeft w:val="0"/>
              <w:marRight w:val="0"/>
              <w:marTop w:val="0"/>
              <w:marBottom w:val="0"/>
              <w:divBdr>
                <w:top w:val="none" w:sz="0" w:space="0" w:color="auto"/>
                <w:left w:val="none" w:sz="0" w:space="0" w:color="auto"/>
                <w:bottom w:val="none" w:sz="0" w:space="0" w:color="auto"/>
                <w:right w:val="none" w:sz="0" w:space="0" w:color="auto"/>
              </w:divBdr>
            </w:div>
            <w:div w:id="635792606">
              <w:marLeft w:val="0"/>
              <w:marRight w:val="0"/>
              <w:marTop w:val="0"/>
              <w:marBottom w:val="0"/>
              <w:divBdr>
                <w:top w:val="none" w:sz="0" w:space="0" w:color="auto"/>
                <w:left w:val="none" w:sz="0" w:space="0" w:color="auto"/>
                <w:bottom w:val="none" w:sz="0" w:space="0" w:color="auto"/>
                <w:right w:val="none" w:sz="0" w:space="0" w:color="auto"/>
              </w:divBdr>
            </w:div>
            <w:div w:id="383018682">
              <w:marLeft w:val="0"/>
              <w:marRight w:val="0"/>
              <w:marTop w:val="0"/>
              <w:marBottom w:val="0"/>
              <w:divBdr>
                <w:top w:val="none" w:sz="0" w:space="0" w:color="auto"/>
                <w:left w:val="none" w:sz="0" w:space="0" w:color="auto"/>
                <w:bottom w:val="none" w:sz="0" w:space="0" w:color="auto"/>
                <w:right w:val="none" w:sz="0" w:space="0" w:color="auto"/>
              </w:divBdr>
            </w:div>
            <w:div w:id="170150139">
              <w:marLeft w:val="0"/>
              <w:marRight w:val="0"/>
              <w:marTop w:val="0"/>
              <w:marBottom w:val="0"/>
              <w:divBdr>
                <w:top w:val="none" w:sz="0" w:space="0" w:color="auto"/>
                <w:left w:val="none" w:sz="0" w:space="0" w:color="auto"/>
                <w:bottom w:val="none" w:sz="0" w:space="0" w:color="auto"/>
                <w:right w:val="none" w:sz="0" w:space="0" w:color="auto"/>
              </w:divBdr>
            </w:div>
            <w:div w:id="1664508523">
              <w:marLeft w:val="0"/>
              <w:marRight w:val="0"/>
              <w:marTop w:val="0"/>
              <w:marBottom w:val="0"/>
              <w:divBdr>
                <w:top w:val="none" w:sz="0" w:space="0" w:color="auto"/>
                <w:left w:val="none" w:sz="0" w:space="0" w:color="auto"/>
                <w:bottom w:val="none" w:sz="0" w:space="0" w:color="auto"/>
                <w:right w:val="none" w:sz="0" w:space="0" w:color="auto"/>
              </w:divBdr>
            </w:div>
            <w:div w:id="1184368737">
              <w:marLeft w:val="0"/>
              <w:marRight w:val="0"/>
              <w:marTop w:val="0"/>
              <w:marBottom w:val="0"/>
              <w:divBdr>
                <w:top w:val="none" w:sz="0" w:space="0" w:color="auto"/>
                <w:left w:val="none" w:sz="0" w:space="0" w:color="auto"/>
                <w:bottom w:val="none" w:sz="0" w:space="0" w:color="auto"/>
                <w:right w:val="none" w:sz="0" w:space="0" w:color="auto"/>
              </w:divBdr>
            </w:div>
            <w:div w:id="2034305041">
              <w:marLeft w:val="0"/>
              <w:marRight w:val="0"/>
              <w:marTop w:val="0"/>
              <w:marBottom w:val="0"/>
              <w:divBdr>
                <w:top w:val="none" w:sz="0" w:space="0" w:color="auto"/>
                <w:left w:val="none" w:sz="0" w:space="0" w:color="auto"/>
                <w:bottom w:val="none" w:sz="0" w:space="0" w:color="auto"/>
                <w:right w:val="none" w:sz="0" w:space="0" w:color="auto"/>
              </w:divBdr>
            </w:div>
            <w:div w:id="20866194">
              <w:marLeft w:val="0"/>
              <w:marRight w:val="0"/>
              <w:marTop w:val="0"/>
              <w:marBottom w:val="0"/>
              <w:divBdr>
                <w:top w:val="none" w:sz="0" w:space="0" w:color="auto"/>
                <w:left w:val="none" w:sz="0" w:space="0" w:color="auto"/>
                <w:bottom w:val="none" w:sz="0" w:space="0" w:color="auto"/>
                <w:right w:val="none" w:sz="0" w:space="0" w:color="auto"/>
              </w:divBdr>
            </w:div>
            <w:div w:id="1759713486">
              <w:marLeft w:val="0"/>
              <w:marRight w:val="0"/>
              <w:marTop w:val="0"/>
              <w:marBottom w:val="0"/>
              <w:divBdr>
                <w:top w:val="none" w:sz="0" w:space="0" w:color="auto"/>
                <w:left w:val="none" w:sz="0" w:space="0" w:color="auto"/>
                <w:bottom w:val="none" w:sz="0" w:space="0" w:color="auto"/>
                <w:right w:val="none" w:sz="0" w:space="0" w:color="auto"/>
              </w:divBdr>
            </w:div>
            <w:div w:id="883174092">
              <w:marLeft w:val="0"/>
              <w:marRight w:val="0"/>
              <w:marTop w:val="0"/>
              <w:marBottom w:val="0"/>
              <w:divBdr>
                <w:top w:val="none" w:sz="0" w:space="0" w:color="auto"/>
                <w:left w:val="none" w:sz="0" w:space="0" w:color="auto"/>
                <w:bottom w:val="none" w:sz="0" w:space="0" w:color="auto"/>
                <w:right w:val="none" w:sz="0" w:space="0" w:color="auto"/>
              </w:divBdr>
            </w:div>
            <w:div w:id="1912422914">
              <w:marLeft w:val="0"/>
              <w:marRight w:val="0"/>
              <w:marTop w:val="0"/>
              <w:marBottom w:val="0"/>
              <w:divBdr>
                <w:top w:val="none" w:sz="0" w:space="0" w:color="auto"/>
                <w:left w:val="none" w:sz="0" w:space="0" w:color="auto"/>
                <w:bottom w:val="none" w:sz="0" w:space="0" w:color="auto"/>
                <w:right w:val="none" w:sz="0" w:space="0" w:color="auto"/>
              </w:divBdr>
            </w:div>
            <w:div w:id="1611815814">
              <w:marLeft w:val="0"/>
              <w:marRight w:val="0"/>
              <w:marTop w:val="0"/>
              <w:marBottom w:val="0"/>
              <w:divBdr>
                <w:top w:val="none" w:sz="0" w:space="0" w:color="auto"/>
                <w:left w:val="none" w:sz="0" w:space="0" w:color="auto"/>
                <w:bottom w:val="none" w:sz="0" w:space="0" w:color="auto"/>
                <w:right w:val="none" w:sz="0" w:space="0" w:color="auto"/>
              </w:divBdr>
            </w:div>
            <w:div w:id="1410346268">
              <w:marLeft w:val="0"/>
              <w:marRight w:val="0"/>
              <w:marTop w:val="0"/>
              <w:marBottom w:val="0"/>
              <w:divBdr>
                <w:top w:val="none" w:sz="0" w:space="0" w:color="auto"/>
                <w:left w:val="none" w:sz="0" w:space="0" w:color="auto"/>
                <w:bottom w:val="none" w:sz="0" w:space="0" w:color="auto"/>
                <w:right w:val="none" w:sz="0" w:space="0" w:color="auto"/>
              </w:divBdr>
            </w:div>
            <w:div w:id="410735127">
              <w:marLeft w:val="0"/>
              <w:marRight w:val="0"/>
              <w:marTop w:val="0"/>
              <w:marBottom w:val="0"/>
              <w:divBdr>
                <w:top w:val="none" w:sz="0" w:space="0" w:color="auto"/>
                <w:left w:val="none" w:sz="0" w:space="0" w:color="auto"/>
                <w:bottom w:val="none" w:sz="0" w:space="0" w:color="auto"/>
                <w:right w:val="none" w:sz="0" w:space="0" w:color="auto"/>
              </w:divBdr>
            </w:div>
            <w:div w:id="1581256562">
              <w:marLeft w:val="0"/>
              <w:marRight w:val="0"/>
              <w:marTop w:val="0"/>
              <w:marBottom w:val="0"/>
              <w:divBdr>
                <w:top w:val="none" w:sz="0" w:space="0" w:color="auto"/>
                <w:left w:val="none" w:sz="0" w:space="0" w:color="auto"/>
                <w:bottom w:val="none" w:sz="0" w:space="0" w:color="auto"/>
                <w:right w:val="none" w:sz="0" w:space="0" w:color="auto"/>
              </w:divBdr>
            </w:div>
            <w:div w:id="72513053">
              <w:marLeft w:val="0"/>
              <w:marRight w:val="0"/>
              <w:marTop w:val="0"/>
              <w:marBottom w:val="0"/>
              <w:divBdr>
                <w:top w:val="none" w:sz="0" w:space="0" w:color="auto"/>
                <w:left w:val="none" w:sz="0" w:space="0" w:color="auto"/>
                <w:bottom w:val="none" w:sz="0" w:space="0" w:color="auto"/>
                <w:right w:val="none" w:sz="0" w:space="0" w:color="auto"/>
              </w:divBdr>
            </w:div>
            <w:div w:id="1630285924">
              <w:marLeft w:val="0"/>
              <w:marRight w:val="0"/>
              <w:marTop w:val="0"/>
              <w:marBottom w:val="0"/>
              <w:divBdr>
                <w:top w:val="none" w:sz="0" w:space="0" w:color="auto"/>
                <w:left w:val="none" w:sz="0" w:space="0" w:color="auto"/>
                <w:bottom w:val="none" w:sz="0" w:space="0" w:color="auto"/>
                <w:right w:val="none" w:sz="0" w:space="0" w:color="auto"/>
              </w:divBdr>
            </w:div>
            <w:div w:id="1947156496">
              <w:marLeft w:val="0"/>
              <w:marRight w:val="0"/>
              <w:marTop w:val="0"/>
              <w:marBottom w:val="0"/>
              <w:divBdr>
                <w:top w:val="none" w:sz="0" w:space="0" w:color="auto"/>
                <w:left w:val="none" w:sz="0" w:space="0" w:color="auto"/>
                <w:bottom w:val="none" w:sz="0" w:space="0" w:color="auto"/>
                <w:right w:val="none" w:sz="0" w:space="0" w:color="auto"/>
              </w:divBdr>
            </w:div>
            <w:div w:id="1127432907">
              <w:marLeft w:val="0"/>
              <w:marRight w:val="0"/>
              <w:marTop w:val="0"/>
              <w:marBottom w:val="0"/>
              <w:divBdr>
                <w:top w:val="none" w:sz="0" w:space="0" w:color="auto"/>
                <w:left w:val="none" w:sz="0" w:space="0" w:color="auto"/>
                <w:bottom w:val="none" w:sz="0" w:space="0" w:color="auto"/>
                <w:right w:val="none" w:sz="0" w:space="0" w:color="auto"/>
              </w:divBdr>
            </w:div>
            <w:div w:id="1986007611">
              <w:marLeft w:val="0"/>
              <w:marRight w:val="0"/>
              <w:marTop w:val="0"/>
              <w:marBottom w:val="0"/>
              <w:divBdr>
                <w:top w:val="none" w:sz="0" w:space="0" w:color="auto"/>
                <w:left w:val="none" w:sz="0" w:space="0" w:color="auto"/>
                <w:bottom w:val="none" w:sz="0" w:space="0" w:color="auto"/>
                <w:right w:val="none" w:sz="0" w:space="0" w:color="auto"/>
              </w:divBdr>
            </w:div>
            <w:div w:id="21590427">
              <w:marLeft w:val="0"/>
              <w:marRight w:val="0"/>
              <w:marTop w:val="0"/>
              <w:marBottom w:val="0"/>
              <w:divBdr>
                <w:top w:val="none" w:sz="0" w:space="0" w:color="auto"/>
                <w:left w:val="none" w:sz="0" w:space="0" w:color="auto"/>
                <w:bottom w:val="none" w:sz="0" w:space="0" w:color="auto"/>
                <w:right w:val="none" w:sz="0" w:space="0" w:color="auto"/>
              </w:divBdr>
            </w:div>
            <w:div w:id="1944922147">
              <w:marLeft w:val="0"/>
              <w:marRight w:val="0"/>
              <w:marTop w:val="0"/>
              <w:marBottom w:val="0"/>
              <w:divBdr>
                <w:top w:val="none" w:sz="0" w:space="0" w:color="auto"/>
                <w:left w:val="none" w:sz="0" w:space="0" w:color="auto"/>
                <w:bottom w:val="none" w:sz="0" w:space="0" w:color="auto"/>
                <w:right w:val="none" w:sz="0" w:space="0" w:color="auto"/>
              </w:divBdr>
            </w:div>
            <w:div w:id="1729263443">
              <w:marLeft w:val="0"/>
              <w:marRight w:val="0"/>
              <w:marTop w:val="0"/>
              <w:marBottom w:val="0"/>
              <w:divBdr>
                <w:top w:val="none" w:sz="0" w:space="0" w:color="auto"/>
                <w:left w:val="none" w:sz="0" w:space="0" w:color="auto"/>
                <w:bottom w:val="none" w:sz="0" w:space="0" w:color="auto"/>
                <w:right w:val="none" w:sz="0" w:space="0" w:color="auto"/>
              </w:divBdr>
            </w:div>
            <w:div w:id="1749690550">
              <w:marLeft w:val="0"/>
              <w:marRight w:val="0"/>
              <w:marTop w:val="0"/>
              <w:marBottom w:val="0"/>
              <w:divBdr>
                <w:top w:val="none" w:sz="0" w:space="0" w:color="auto"/>
                <w:left w:val="none" w:sz="0" w:space="0" w:color="auto"/>
                <w:bottom w:val="none" w:sz="0" w:space="0" w:color="auto"/>
                <w:right w:val="none" w:sz="0" w:space="0" w:color="auto"/>
              </w:divBdr>
            </w:div>
            <w:div w:id="1908151533">
              <w:marLeft w:val="0"/>
              <w:marRight w:val="0"/>
              <w:marTop w:val="0"/>
              <w:marBottom w:val="0"/>
              <w:divBdr>
                <w:top w:val="none" w:sz="0" w:space="0" w:color="auto"/>
                <w:left w:val="none" w:sz="0" w:space="0" w:color="auto"/>
                <w:bottom w:val="none" w:sz="0" w:space="0" w:color="auto"/>
                <w:right w:val="none" w:sz="0" w:space="0" w:color="auto"/>
              </w:divBdr>
            </w:div>
            <w:div w:id="1325358094">
              <w:marLeft w:val="0"/>
              <w:marRight w:val="0"/>
              <w:marTop w:val="0"/>
              <w:marBottom w:val="0"/>
              <w:divBdr>
                <w:top w:val="none" w:sz="0" w:space="0" w:color="auto"/>
                <w:left w:val="none" w:sz="0" w:space="0" w:color="auto"/>
                <w:bottom w:val="none" w:sz="0" w:space="0" w:color="auto"/>
                <w:right w:val="none" w:sz="0" w:space="0" w:color="auto"/>
              </w:divBdr>
            </w:div>
            <w:div w:id="646398243">
              <w:marLeft w:val="0"/>
              <w:marRight w:val="0"/>
              <w:marTop w:val="0"/>
              <w:marBottom w:val="0"/>
              <w:divBdr>
                <w:top w:val="none" w:sz="0" w:space="0" w:color="auto"/>
                <w:left w:val="none" w:sz="0" w:space="0" w:color="auto"/>
                <w:bottom w:val="none" w:sz="0" w:space="0" w:color="auto"/>
                <w:right w:val="none" w:sz="0" w:space="0" w:color="auto"/>
              </w:divBdr>
            </w:div>
            <w:div w:id="1881740975">
              <w:marLeft w:val="0"/>
              <w:marRight w:val="0"/>
              <w:marTop w:val="0"/>
              <w:marBottom w:val="0"/>
              <w:divBdr>
                <w:top w:val="none" w:sz="0" w:space="0" w:color="auto"/>
                <w:left w:val="none" w:sz="0" w:space="0" w:color="auto"/>
                <w:bottom w:val="none" w:sz="0" w:space="0" w:color="auto"/>
                <w:right w:val="none" w:sz="0" w:space="0" w:color="auto"/>
              </w:divBdr>
            </w:div>
            <w:div w:id="1082490223">
              <w:marLeft w:val="0"/>
              <w:marRight w:val="0"/>
              <w:marTop w:val="0"/>
              <w:marBottom w:val="0"/>
              <w:divBdr>
                <w:top w:val="none" w:sz="0" w:space="0" w:color="auto"/>
                <w:left w:val="none" w:sz="0" w:space="0" w:color="auto"/>
                <w:bottom w:val="none" w:sz="0" w:space="0" w:color="auto"/>
                <w:right w:val="none" w:sz="0" w:space="0" w:color="auto"/>
              </w:divBdr>
            </w:div>
            <w:div w:id="1132014707">
              <w:marLeft w:val="0"/>
              <w:marRight w:val="0"/>
              <w:marTop w:val="0"/>
              <w:marBottom w:val="0"/>
              <w:divBdr>
                <w:top w:val="none" w:sz="0" w:space="0" w:color="auto"/>
                <w:left w:val="none" w:sz="0" w:space="0" w:color="auto"/>
                <w:bottom w:val="none" w:sz="0" w:space="0" w:color="auto"/>
                <w:right w:val="none" w:sz="0" w:space="0" w:color="auto"/>
              </w:divBdr>
            </w:div>
            <w:div w:id="1276597276">
              <w:marLeft w:val="0"/>
              <w:marRight w:val="0"/>
              <w:marTop w:val="0"/>
              <w:marBottom w:val="0"/>
              <w:divBdr>
                <w:top w:val="none" w:sz="0" w:space="0" w:color="auto"/>
                <w:left w:val="none" w:sz="0" w:space="0" w:color="auto"/>
                <w:bottom w:val="none" w:sz="0" w:space="0" w:color="auto"/>
                <w:right w:val="none" w:sz="0" w:space="0" w:color="auto"/>
              </w:divBdr>
            </w:div>
            <w:div w:id="1625572763">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1515003">
              <w:marLeft w:val="0"/>
              <w:marRight w:val="0"/>
              <w:marTop w:val="0"/>
              <w:marBottom w:val="0"/>
              <w:divBdr>
                <w:top w:val="none" w:sz="0" w:space="0" w:color="auto"/>
                <w:left w:val="none" w:sz="0" w:space="0" w:color="auto"/>
                <w:bottom w:val="none" w:sz="0" w:space="0" w:color="auto"/>
                <w:right w:val="none" w:sz="0" w:space="0" w:color="auto"/>
              </w:divBdr>
            </w:div>
            <w:div w:id="1243294961">
              <w:marLeft w:val="0"/>
              <w:marRight w:val="0"/>
              <w:marTop w:val="0"/>
              <w:marBottom w:val="0"/>
              <w:divBdr>
                <w:top w:val="none" w:sz="0" w:space="0" w:color="auto"/>
                <w:left w:val="none" w:sz="0" w:space="0" w:color="auto"/>
                <w:bottom w:val="none" w:sz="0" w:space="0" w:color="auto"/>
                <w:right w:val="none" w:sz="0" w:space="0" w:color="auto"/>
              </w:divBdr>
            </w:div>
            <w:div w:id="597712563">
              <w:marLeft w:val="0"/>
              <w:marRight w:val="0"/>
              <w:marTop w:val="0"/>
              <w:marBottom w:val="0"/>
              <w:divBdr>
                <w:top w:val="none" w:sz="0" w:space="0" w:color="auto"/>
                <w:left w:val="none" w:sz="0" w:space="0" w:color="auto"/>
                <w:bottom w:val="none" w:sz="0" w:space="0" w:color="auto"/>
                <w:right w:val="none" w:sz="0" w:space="0" w:color="auto"/>
              </w:divBdr>
            </w:div>
            <w:div w:id="468860869">
              <w:marLeft w:val="0"/>
              <w:marRight w:val="0"/>
              <w:marTop w:val="0"/>
              <w:marBottom w:val="0"/>
              <w:divBdr>
                <w:top w:val="none" w:sz="0" w:space="0" w:color="auto"/>
                <w:left w:val="none" w:sz="0" w:space="0" w:color="auto"/>
                <w:bottom w:val="none" w:sz="0" w:space="0" w:color="auto"/>
                <w:right w:val="none" w:sz="0" w:space="0" w:color="auto"/>
              </w:divBdr>
            </w:div>
            <w:div w:id="1987514659">
              <w:marLeft w:val="0"/>
              <w:marRight w:val="0"/>
              <w:marTop w:val="0"/>
              <w:marBottom w:val="0"/>
              <w:divBdr>
                <w:top w:val="none" w:sz="0" w:space="0" w:color="auto"/>
                <w:left w:val="none" w:sz="0" w:space="0" w:color="auto"/>
                <w:bottom w:val="none" w:sz="0" w:space="0" w:color="auto"/>
                <w:right w:val="none" w:sz="0" w:space="0" w:color="auto"/>
              </w:divBdr>
            </w:div>
            <w:div w:id="2120106553">
              <w:marLeft w:val="0"/>
              <w:marRight w:val="0"/>
              <w:marTop w:val="0"/>
              <w:marBottom w:val="0"/>
              <w:divBdr>
                <w:top w:val="none" w:sz="0" w:space="0" w:color="auto"/>
                <w:left w:val="none" w:sz="0" w:space="0" w:color="auto"/>
                <w:bottom w:val="none" w:sz="0" w:space="0" w:color="auto"/>
                <w:right w:val="none" w:sz="0" w:space="0" w:color="auto"/>
              </w:divBdr>
            </w:div>
            <w:div w:id="293027941">
              <w:marLeft w:val="0"/>
              <w:marRight w:val="0"/>
              <w:marTop w:val="0"/>
              <w:marBottom w:val="0"/>
              <w:divBdr>
                <w:top w:val="none" w:sz="0" w:space="0" w:color="auto"/>
                <w:left w:val="none" w:sz="0" w:space="0" w:color="auto"/>
                <w:bottom w:val="none" w:sz="0" w:space="0" w:color="auto"/>
                <w:right w:val="none" w:sz="0" w:space="0" w:color="auto"/>
              </w:divBdr>
            </w:div>
            <w:div w:id="251666644">
              <w:marLeft w:val="0"/>
              <w:marRight w:val="0"/>
              <w:marTop w:val="0"/>
              <w:marBottom w:val="0"/>
              <w:divBdr>
                <w:top w:val="none" w:sz="0" w:space="0" w:color="auto"/>
                <w:left w:val="none" w:sz="0" w:space="0" w:color="auto"/>
                <w:bottom w:val="none" w:sz="0" w:space="0" w:color="auto"/>
                <w:right w:val="none" w:sz="0" w:space="0" w:color="auto"/>
              </w:divBdr>
            </w:div>
            <w:div w:id="46616050">
              <w:marLeft w:val="0"/>
              <w:marRight w:val="0"/>
              <w:marTop w:val="0"/>
              <w:marBottom w:val="0"/>
              <w:divBdr>
                <w:top w:val="none" w:sz="0" w:space="0" w:color="auto"/>
                <w:left w:val="none" w:sz="0" w:space="0" w:color="auto"/>
                <w:bottom w:val="none" w:sz="0" w:space="0" w:color="auto"/>
                <w:right w:val="none" w:sz="0" w:space="0" w:color="auto"/>
              </w:divBdr>
            </w:div>
            <w:div w:id="1820269009">
              <w:marLeft w:val="0"/>
              <w:marRight w:val="0"/>
              <w:marTop w:val="0"/>
              <w:marBottom w:val="0"/>
              <w:divBdr>
                <w:top w:val="none" w:sz="0" w:space="0" w:color="auto"/>
                <w:left w:val="none" w:sz="0" w:space="0" w:color="auto"/>
                <w:bottom w:val="none" w:sz="0" w:space="0" w:color="auto"/>
                <w:right w:val="none" w:sz="0" w:space="0" w:color="auto"/>
              </w:divBdr>
            </w:div>
            <w:div w:id="1848252266">
              <w:marLeft w:val="0"/>
              <w:marRight w:val="0"/>
              <w:marTop w:val="0"/>
              <w:marBottom w:val="0"/>
              <w:divBdr>
                <w:top w:val="none" w:sz="0" w:space="0" w:color="auto"/>
                <w:left w:val="none" w:sz="0" w:space="0" w:color="auto"/>
                <w:bottom w:val="none" w:sz="0" w:space="0" w:color="auto"/>
                <w:right w:val="none" w:sz="0" w:space="0" w:color="auto"/>
              </w:divBdr>
            </w:div>
            <w:div w:id="972171837">
              <w:marLeft w:val="0"/>
              <w:marRight w:val="0"/>
              <w:marTop w:val="0"/>
              <w:marBottom w:val="0"/>
              <w:divBdr>
                <w:top w:val="none" w:sz="0" w:space="0" w:color="auto"/>
                <w:left w:val="none" w:sz="0" w:space="0" w:color="auto"/>
                <w:bottom w:val="none" w:sz="0" w:space="0" w:color="auto"/>
                <w:right w:val="none" w:sz="0" w:space="0" w:color="auto"/>
              </w:divBdr>
            </w:div>
            <w:div w:id="1997879254">
              <w:marLeft w:val="0"/>
              <w:marRight w:val="0"/>
              <w:marTop w:val="0"/>
              <w:marBottom w:val="0"/>
              <w:divBdr>
                <w:top w:val="none" w:sz="0" w:space="0" w:color="auto"/>
                <w:left w:val="none" w:sz="0" w:space="0" w:color="auto"/>
                <w:bottom w:val="none" w:sz="0" w:space="0" w:color="auto"/>
                <w:right w:val="none" w:sz="0" w:space="0" w:color="auto"/>
              </w:divBdr>
            </w:div>
            <w:div w:id="450247498">
              <w:marLeft w:val="0"/>
              <w:marRight w:val="0"/>
              <w:marTop w:val="0"/>
              <w:marBottom w:val="0"/>
              <w:divBdr>
                <w:top w:val="none" w:sz="0" w:space="0" w:color="auto"/>
                <w:left w:val="none" w:sz="0" w:space="0" w:color="auto"/>
                <w:bottom w:val="none" w:sz="0" w:space="0" w:color="auto"/>
                <w:right w:val="none" w:sz="0" w:space="0" w:color="auto"/>
              </w:divBdr>
            </w:div>
            <w:div w:id="846754563">
              <w:marLeft w:val="0"/>
              <w:marRight w:val="0"/>
              <w:marTop w:val="0"/>
              <w:marBottom w:val="0"/>
              <w:divBdr>
                <w:top w:val="none" w:sz="0" w:space="0" w:color="auto"/>
                <w:left w:val="none" w:sz="0" w:space="0" w:color="auto"/>
                <w:bottom w:val="none" w:sz="0" w:space="0" w:color="auto"/>
                <w:right w:val="none" w:sz="0" w:space="0" w:color="auto"/>
              </w:divBdr>
            </w:div>
            <w:div w:id="1495217399">
              <w:marLeft w:val="0"/>
              <w:marRight w:val="0"/>
              <w:marTop w:val="0"/>
              <w:marBottom w:val="0"/>
              <w:divBdr>
                <w:top w:val="none" w:sz="0" w:space="0" w:color="auto"/>
                <w:left w:val="none" w:sz="0" w:space="0" w:color="auto"/>
                <w:bottom w:val="none" w:sz="0" w:space="0" w:color="auto"/>
                <w:right w:val="none" w:sz="0" w:space="0" w:color="auto"/>
              </w:divBdr>
            </w:div>
            <w:div w:id="2129657946">
              <w:marLeft w:val="0"/>
              <w:marRight w:val="0"/>
              <w:marTop w:val="0"/>
              <w:marBottom w:val="0"/>
              <w:divBdr>
                <w:top w:val="none" w:sz="0" w:space="0" w:color="auto"/>
                <w:left w:val="none" w:sz="0" w:space="0" w:color="auto"/>
                <w:bottom w:val="none" w:sz="0" w:space="0" w:color="auto"/>
                <w:right w:val="none" w:sz="0" w:space="0" w:color="auto"/>
              </w:divBdr>
            </w:div>
            <w:div w:id="277758860">
              <w:marLeft w:val="0"/>
              <w:marRight w:val="0"/>
              <w:marTop w:val="0"/>
              <w:marBottom w:val="0"/>
              <w:divBdr>
                <w:top w:val="none" w:sz="0" w:space="0" w:color="auto"/>
                <w:left w:val="none" w:sz="0" w:space="0" w:color="auto"/>
                <w:bottom w:val="none" w:sz="0" w:space="0" w:color="auto"/>
                <w:right w:val="none" w:sz="0" w:space="0" w:color="auto"/>
              </w:divBdr>
            </w:div>
            <w:div w:id="1608003152">
              <w:marLeft w:val="0"/>
              <w:marRight w:val="0"/>
              <w:marTop w:val="0"/>
              <w:marBottom w:val="0"/>
              <w:divBdr>
                <w:top w:val="none" w:sz="0" w:space="0" w:color="auto"/>
                <w:left w:val="none" w:sz="0" w:space="0" w:color="auto"/>
                <w:bottom w:val="none" w:sz="0" w:space="0" w:color="auto"/>
                <w:right w:val="none" w:sz="0" w:space="0" w:color="auto"/>
              </w:divBdr>
            </w:div>
            <w:div w:id="1380200247">
              <w:marLeft w:val="0"/>
              <w:marRight w:val="0"/>
              <w:marTop w:val="0"/>
              <w:marBottom w:val="0"/>
              <w:divBdr>
                <w:top w:val="none" w:sz="0" w:space="0" w:color="auto"/>
                <w:left w:val="none" w:sz="0" w:space="0" w:color="auto"/>
                <w:bottom w:val="none" w:sz="0" w:space="0" w:color="auto"/>
                <w:right w:val="none" w:sz="0" w:space="0" w:color="auto"/>
              </w:divBdr>
            </w:div>
            <w:div w:id="1721899233">
              <w:marLeft w:val="0"/>
              <w:marRight w:val="0"/>
              <w:marTop w:val="0"/>
              <w:marBottom w:val="0"/>
              <w:divBdr>
                <w:top w:val="none" w:sz="0" w:space="0" w:color="auto"/>
                <w:left w:val="none" w:sz="0" w:space="0" w:color="auto"/>
                <w:bottom w:val="none" w:sz="0" w:space="0" w:color="auto"/>
                <w:right w:val="none" w:sz="0" w:space="0" w:color="auto"/>
              </w:divBdr>
            </w:div>
            <w:div w:id="161555944">
              <w:marLeft w:val="0"/>
              <w:marRight w:val="0"/>
              <w:marTop w:val="0"/>
              <w:marBottom w:val="0"/>
              <w:divBdr>
                <w:top w:val="none" w:sz="0" w:space="0" w:color="auto"/>
                <w:left w:val="none" w:sz="0" w:space="0" w:color="auto"/>
                <w:bottom w:val="none" w:sz="0" w:space="0" w:color="auto"/>
                <w:right w:val="none" w:sz="0" w:space="0" w:color="auto"/>
              </w:divBdr>
            </w:div>
            <w:div w:id="1461802375">
              <w:marLeft w:val="0"/>
              <w:marRight w:val="0"/>
              <w:marTop w:val="0"/>
              <w:marBottom w:val="0"/>
              <w:divBdr>
                <w:top w:val="none" w:sz="0" w:space="0" w:color="auto"/>
                <w:left w:val="none" w:sz="0" w:space="0" w:color="auto"/>
                <w:bottom w:val="none" w:sz="0" w:space="0" w:color="auto"/>
                <w:right w:val="none" w:sz="0" w:space="0" w:color="auto"/>
              </w:divBdr>
            </w:div>
            <w:div w:id="737358752">
              <w:marLeft w:val="0"/>
              <w:marRight w:val="0"/>
              <w:marTop w:val="0"/>
              <w:marBottom w:val="0"/>
              <w:divBdr>
                <w:top w:val="none" w:sz="0" w:space="0" w:color="auto"/>
                <w:left w:val="none" w:sz="0" w:space="0" w:color="auto"/>
                <w:bottom w:val="none" w:sz="0" w:space="0" w:color="auto"/>
                <w:right w:val="none" w:sz="0" w:space="0" w:color="auto"/>
              </w:divBdr>
            </w:div>
            <w:div w:id="674957023">
              <w:marLeft w:val="0"/>
              <w:marRight w:val="0"/>
              <w:marTop w:val="0"/>
              <w:marBottom w:val="0"/>
              <w:divBdr>
                <w:top w:val="none" w:sz="0" w:space="0" w:color="auto"/>
                <w:left w:val="none" w:sz="0" w:space="0" w:color="auto"/>
                <w:bottom w:val="none" w:sz="0" w:space="0" w:color="auto"/>
                <w:right w:val="none" w:sz="0" w:space="0" w:color="auto"/>
              </w:divBdr>
            </w:div>
            <w:div w:id="557546522">
              <w:marLeft w:val="0"/>
              <w:marRight w:val="0"/>
              <w:marTop w:val="0"/>
              <w:marBottom w:val="0"/>
              <w:divBdr>
                <w:top w:val="none" w:sz="0" w:space="0" w:color="auto"/>
                <w:left w:val="none" w:sz="0" w:space="0" w:color="auto"/>
                <w:bottom w:val="none" w:sz="0" w:space="0" w:color="auto"/>
                <w:right w:val="none" w:sz="0" w:space="0" w:color="auto"/>
              </w:divBdr>
            </w:div>
            <w:div w:id="655962933">
              <w:marLeft w:val="0"/>
              <w:marRight w:val="0"/>
              <w:marTop w:val="0"/>
              <w:marBottom w:val="0"/>
              <w:divBdr>
                <w:top w:val="none" w:sz="0" w:space="0" w:color="auto"/>
                <w:left w:val="none" w:sz="0" w:space="0" w:color="auto"/>
                <w:bottom w:val="none" w:sz="0" w:space="0" w:color="auto"/>
                <w:right w:val="none" w:sz="0" w:space="0" w:color="auto"/>
              </w:divBdr>
            </w:div>
            <w:div w:id="251083827">
              <w:marLeft w:val="0"/>
              <w:marRight w:val="0"/>
              <w:marTop w:val="0"/>
              <w:marBottom w:val="0"/>
              <w:divBdr>
                <w:top w:val="none" w:sz="0" w:space="0" w:color="auto"/>
                <w:left w:val="none" w:sz="0" w:space="0" w:color="auto"/>
                <w:bottom w:val="none" w:sz="0" w:space="0" w:color="auto"/>
                <w:right w:val="none" w:sz="0" w:space="0" w:color="auto"/>
              </w:divBdr>
            </w:div>
            <w:div w:id="184558243">
              <w:marLeft w:val="0"/>
              <w:marRight w:val="0"/>
              <w:marTop w:val="0"/>
              <w:marBottom w:val="0"/>
              <w:divBdr>
                <w:top w:val="none" w:sz="0" w:space="0" w:color="auto"/>
                <w:left w:val="none" w:sz="0" w:space="0" w:color="auto"/>
                <w:bottom w:val="none" w:sz="0" w:space="0" w:color="auto"/>
                <w:right w:val="none" w:sz="0" w:space="0" w:color="auto"/>
              </w:divBdr>
            </w:div>
            <w:div w:id="1358307711">
              <w:marLeft w:val="0"/>
              <w:marRight w:val="0"/>
              <w:marTop w:val="0"/>
              <w:marBottom w:val="0"/>
              <w:divBdr>
                <w:top w:val="none" w:sz="0" w:space="0" w:color="auto"/>
                <w:left w:val="none" w:sz="0" w:space="0" w:color="auto"/>
                <w:bottom w:val="none" w:sz="0" w:space="0" w:color="auto"/>
                <w:right w:val="none" w:sz="0" w:space="0" w:color="auto"/>
              </w:divBdr>
            </w:div>
            <w:div w:id="69472337">
              <w:marLeft w:val="0"/>
              <w:marRight w:val="0"/>
              <w:marTop w:val="0"/>
              <w:marBottom w:val="0"/>
              <w:divBdr>
                <w:top w:val="none" w:sz="0" w:space="0" w:color="auto"/>
                <w:left w:val="none" w:sz="0" w:space="0" w:color="auto"/>
                <w:bottom w:val="none" w:sz="0" w:space="0" w:color="auto"/>
                <w:right w:val="none" w:sz="0" w:space="0" w:color="auto"/>
              </w:divBdr>
            </w:div>
            <w:div w:id="1982344764">
              <w:marLeft w:val="0"/>
              <w:marRight w:val="0"/>
              <w:marTop w:val="0"/>
              <w:marBottom w:val="0"/>
              <w:divBdr>
                <w:top w:val="none" w:sz="0" w:space="0" w:color="auto"/>
                <w:left w:val="none" w:sz="0" w:space="0" w:color="auto"/>
                <w:bottom w:val="none" w:sz="0" w:space="0" w:color="auto"/>
                <w:right w:val="none" w:sz="0" w:space="0" w:color="auto"/>
              </w:divBdr>
            </w:div>
            <w:div w:id="1532525711">
              <w:marLeft w:val="0"/>
              <w:marRight w:val="0"/>
              <w:marTop w:val="0"/>
              <w:marBottom w:val="0"/>
              <w:divBdr>
                <w:top w:val="none" w:sz="0" w:space="0" w:color="auto"/>
                <w:left w:val="none" w:sz="0" w:space="0" w:color="auto"/>
                <w:bottom w:val="none" w:sz="0" w:space="0" w:color="auto"/>
                <w:right w:val="none" w:sz="0" w:space="0" w:color="auto"/>
              </w:divBdr>
            </w:div>
            <w:div w:id="577448296">
              <w:marLeft w:val="0"/>
              <w:marRight w:val="0"/>
              <w:marTop w:val="0"/>
              <w:marBottom w:val="0"/>
              <w:divBdr>
                <w:top w:val="none" w:sz="0" w:space="0" w:color="auto"/>
                <w:left w:val="none" w:sz="0" w:space="0" w:color="auto"/>
                <w:bottom w:val="none" w:sz="0" w:space="0" w:color="auto"/>
                <w:right w:val="none" w:sz="0" w:space="0" w:color="auto"/>
              </w:divBdr>
            </w:div>
            <w:div w:id="2103649319">
              <w:marLeft w:val="0"/>
              <w:marRight w:val="0"/>
              <w:marTop w:val="0"/>
              <w:marBottom w:val="0"/>
              <w:divBdr>
                <w:top w:val="none" w:sz="0" w:space="0" w:color="auto"/>
                <w:left w:val="none" w:sz="0" w:space="0" w:color="auto"/>
                <w:bottom w:val="none" w:sz="0" w:space="0" w:color="auto"/>
                <w:right w:val="none" w:sz="0" w:space="0" w:color="auto"/>
              </w:divBdr>
            </w:div>
            <w:div w:id="237636378">
              <w:marLeft w:val="0"/>
              <w:marRight w:val="0"/>
              <w:marTop w:val="0"/>
              <w:marBottom w:val="0"/>
              <w:divBdr>
                <w:top w:val="none" w:sz="0" w:space="0" w:color="auto"/>
                <w:left w:val="none" w:sz="0" w:space="0" w:color="auto"/>
                <w:bottom w:val="none" w:sz="0" w:space="0" w:color="auto"/>
                <w:right w:val="none" w:sz="0" w:space="0" w:color="auto"/>
              </w:divBdr>
            </w:div>
            <w:div w:id="1738475654">
              <w:marLeft w:val="0"/>
              <w:marRight w:val="0"/>
              <w:marTop w:val="0"/>
              <w:marBottom w:val="0"/>
              <w:divBdr>
                <w:top w:val="none" w:sz="0" w:space="0" w:color="auto"/>
                <w:left w:val="none" w:sz="0" w:space="0" w:color="auto"/>
                <w:bottom w:val="none" w:sz="0" w:space="0" w:color="auto"/>
                <w:right w:val="none" w:sz="0" w:space="0" w:color="auto"/>
              </w:divBdr>
            </w:div>
            <w:div w:id="2660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97114">
      <w:bodyDiv w:val="1"/>
      <w:marLeft w:val="0"/>
      <w:marRight w:val="0"/>
      <w:marTop w:val="0"/>
      <w:marBottom w:val="0"/>
      <w:divBdr>
        <w:top w:val="none" w:sz="0" w:space="0" w:color="auto"/>
        <w:left w:val="none" w:sz="0" w:space="0" w:color="auto"/>
        <w:bottom w:val="none" w:sz="0" w:space="0" w:color="auto"/>
        <w:right w:val="none" w:sz="0" w:space="0" w:color="auto"/>
      </w:divBdr>
    </w:div>
    <w:div w:id="933634526">
      <w:bodyDiv w:val="1"/>
      <w:marLeft w:val="0"/>
      <w:marRight w:val="0"/>
      <w:marTop w:val="0"/>
      <w:marBottom w:val="0"/>
      <w:divBdr>
        <w:top w:val="none" w:sz="0" w:space="0" w:color="auto"/>
        <w:left w:val="none" w:sz="0" w:space="0" w:color="auto"/>
        <w:bottom w:val="none" w:sz="0" w:space="0" w:color="auto"/>
        <w:right w:val="none" w:sz="0" w:space="0" w:color="auto"/>
      </w:divBdr>
    </w:div>
    <w:div w:id="959072612">
      <w:bodyDiv w:val="1"/>
      <w:marLeft w:val="0"/>
      <w:marRight w:val="0"/>
      <w:marTop w:val="0"/>
      <w:marBottom w:val="0"/>
      <w:divBdr>
        <w:top w:val="none" w:sz="0" w:space="0" w:color="auto"/>
        <w:left w:val="none" w:sz="0" w:space="0" w:color="auto"/>
        <w:bottom w:val="none" w:sz="0" w:space="0" w:color="auto"/>
        <w:right w:val="none" w:sz="0" w:space="0" w:color="auto"/>
      </w:divBdr>
    </w:div>
    <w:div w:id="968783838">
      <w:bodyDiv w:val="1"/>
      <w:marLeft w:val="0"/>
      <w:marRight w:val="0"/>
      <w:marTop w:val="0"/>
      <w:marBottom w:val="0"/>
      <w:divBdr>
        <w:top w:val="none" w:sz="0" w:space="0" w:color="auto"/>
        <w:left w:val="none" w:sz="0" w:space="0" w:color="auto"/>
        <w:bottom w:val="none" w:sz="0" w:space="0" w:color="auto"/>
        <w:right w:val="none" w:sz="0" w:space="0" w:color="auto"/>
      </w:divBdr>
    </w:div>
    <w:div w:id="973565210">
      <w:bodyDiv w:val="1"/>
      <w:marLeft w:val="0"/>
      <w:marRight w:val="0"/>
      <w:marTop w:val="0"/>
      <w:marBottom w:val="0"/>
      <w:divBdr>
        <w:top w:val="none" w:sz="0" w:space="0" w:color="auto"/>
        <w:left w:val="none" w:sz="0" w:space="0" w:color="auto"/>
        <w:bottom w:val="none" w:sz="0" w:space="0" w:color="auto"/>
        <w:right w:val="none" w:sz="0" w:space="0" w:color="auto"/>
      </w:divBdr>
    </w:div>
    <w:div w:id="975140806">
      <w:bodyDiv w:val="1"/>
      <w:marLeft w:val="0"/>
      <w:marRight w:val="0"/>
      <w:marTop w:val="0"/>
      <w:marBottom w:val="0"/>
      <w:divBdr>
        <w:top w:val="none" w:sz="0" w:space="0" w:color="auto"/>
        <w:left w:val="none" w:sz="0" w:space="0" w:color="auto"/>
        <w:bottom w:val="none" w:sz="0" w:space="0" w:color="auto"/>
        <w:right w:val="none" w:sz="0" w:space="0" w:color="auto"/>
      </w:divBdr>
      <w:divsChild>
        <w:div w:id="794523481">
          <w:marLeft w:val="0"/>
          <w:marRight w:val="0"/>
          <w:marTop w:val="0"/>
          <w:marBottom w:val="0"/>
          <w:divBdr>
            <w:top w:val="none" w:sz="0" w:space="0" w:color="auto"/>
            <w:left w:val="none" w:sz="0" w:space="0" w:color="auto"/>
            <w:bottom w:val="none" w:sz="0" w:space="0" w:color="auto"/>
            <w:right w:val="none" w:sz="0" w:space="0" w:color="auto"/>
          </w:divBdr>
          <w:divsChild>
            <w:div w:id="991249308">
              <w:marLeft w:val="0"/>
              <w:marRight w:val="0"/>
              <w:marTop w:val="0"/>
              <w:marBottom w:val="0"/>
              <w:divBdr>
                <w:top w:val="none" w:sz="0" w:space="0" w:color="auto"/>
                <w:left w:val="none" w:sz="0" w:space="0" w:color="auto"/>
                <w:bottom w:val="none" w:sz="0" w:space="0" w:color="auto"/>
                <w:right w:val="none" w:sz="0" w:space="0" w:color="auto"/>
              </w:divBdr>
            </w:div>
            <w:div w:id="1336688285">
              <w:marLeft w:val="0"/>
              <w:marRight w:val="0"/>
              <w:marTop w:val="0"/>
              <w:marBottom w:val="0"/>
              <w:divBdr>
                <w:top w:val="none" w:sz="0" w:space="0" w:color="auto"/>
                <w:left w:val="none" w:sz="0" w:space="0" w:color="auto"/>
                <w:bottom w:val="none" w:sz="0" w:space="0" w:color="auto"/>
                <w:right w:val="none" w:sz="0" w:space="0" w:color="auto"/>
              </w:divBdr>
            </w:div>
            <w:div w:id="815416011">
              <w:marLeft w:val="0"/>
              <w:marRight w:val="0"/>
              <w:marTop w:val="0"/>
              <w:marBottom w:val="0"/>
              <w:divBdr>
                <w:top w:val="none" w:sz="0" w:space="0" w:color="auto"/>
                <w:left w:val="none" w:sz="0" w:space="0" w:color="auto"/>
                <w:bottom w:val="none" w:sz="0" w:space="0" w:color="auto"/>
                <w:right w:val="none" w:sz="0" w:space="0" w:color="auto"/>
              </w:divBdr>
            </w:div>
            <w:div w:id="1892184384">
              <w:marLeft w:val="0"/>
              <w:marRight w:val="0"/>
              <w:marTop w:val="0"/>
              <w:marBottom w:val="0"/>
              <w:divBdr>
                <w:top w:val="none" w:sz="0" w:space="0" w:color="auto"/>
                <w:left w:val="none" w:sz="0" w:space="0" w:color="auto"/>
                <w:bottom w:val="none" w:sz="0" w:space="0" w:color="auto"/>
                <w:right w:val="none" w:sz="0" w:space="0" w:color="auto"/>
              </w:divBdr>
            </w:div>
            <w:div w:id="1155099459">
              <w:marLeft w:val="0"/>
              <w:marRight w:val="0"/>
              <w:marTop w:val="0"/>
              <w:marBottom w:val="0"/>
              <w:divBdr>
                <w:top w:val="none" w:sz="0" w:space="0" w:color="auto"/>
                <w:left w:val="none" w:sz="0" w:space="0" w:color="auto"/>
                <w:bottom w:val="none" w:sz="0" w:space="0" w:color="auto"/>
                <w:right w:val="none" w:sz="0" w:space="0" w:color="auto"/>
              </w:divBdr>
            </w:div>
            <w:div w:id="168907724">
              <w:marLeft w:val="0"/>
              <w:marRight w:val="0"/>
              <w:marTop w:val="0"/>
              <w:marBottom w:val="0"/>
              <w:divBdr>
                <w:top w:val="none" w:sz="0" w:space="0" w:color="auto"/>
                <w:left w:val="none" w:sz="0" w:space="0" w:color="auto"/>
                <w:bottom w:val="none" w:sz="0" w:space="0" w:color="auto"/>
                <w:right w:val="none" w:sz="0" w:space="0" w:color="auto"/>
              </w:divBdr>
            </w:div>
            <w:div w:id="1342271087">
              <w:marLeft w:val="0"/>
              <w:marRight w:val="0"/>
              <w:marTop w:val="0"/>
              <w:marBottom w:val="0"/>
              <w:divBdr>
                <w:top w:val="none" w:sz="0" w:space="0" w:color="auto"/>
                <w:left w:val="none" w:sz="0" w:space="0" w:color="auto"/>
                <w:bottom w:val="none" w:sz="0" w:space="0" w:color="auto"/>
                <w:right w:val="none" w:sz="0" w:space="0" w:color="auto"/>
              </w:divBdr>
            </w:div>
            <w:div w:id="791941417">
              <w:marLeft w:val="0"/>
              <w:marRight w:val="0"/>
              <w:marTop w:val="0"/>
              <w:marBottom w:val="0"/>
              <w:divBdr>
                <w:top w:val="none" w:sz="0" w:space="0" w:color="auto"/>
                <w:left w:val="none" w:sz="0" w:space="0" w:color="auto"/>
                <w:bottom w:val="none" w:sz="0" w:space="0" w:color="auto"/>
                <w:right w:val="none" w:sz="0" w:space="0" w:color="auto"/>
              </w:divBdr>
            </w:div>
            <w:div w:id="1674138068">
              <w:marLeft w:val="0"/>
              <w:marRight w:val="0"/>
              <w:marTop w:val="0"/>
              <w:marBottom w:val="0"/>
              <w:divBdr>
                <w:top w:val="none" w:sz="0" w:space="0" w:color="auto"/>
                <w:left w:val="none" w:sz="0" w:space="0" w:color="auto"/>
                <w:bottom w:val="none" w:sz="0" w:space="0" w:color="auto"/>
                <w:right w:val="none" w:sz="0" w:space="0" w:color="auto"/>
              </w:divBdr>
            </w:div>
            <w:div w:id="1436511687">
              <w:marLeft w:val="0"/>
              <w:marRight w:val="0"/>
              <w:marTop w:val="0"/>
              <w:marBottom w:val="0"/>
              <w:divBdr>
                <w:top w:val="none" w:sz="0" w:space="0" w:color="auto"/>
                <w:left w:val="none" w:sz="0" w:space="0" w:color="auto"/>
                <w:bottom w:val="none" w:sz="0" w:space="0" w:color="auto"/>
                <w:right w:val="none" w:sz="0" w:space="0" w:color="auto"/>
              </w:divBdr>
            </w:div>
            <w:div w:id="563297609">
              <w:marLeft w:val="0"/>
              <w:marRight w:val="0"/>
              <w:marTop w:val="0"/>
              <w:marBottom w:val="0"/>
              <w:divBdr>
                <w:top w:val="none" w:sz="0" w:space="0" w:color="auto"/>
                <w:left w:val="none" w:sz="0" w:space="0" w:color="auto"/>
                <w:bottom w:val="none" w:sz="0" w:space="0" w:color="auto"/>
                <w:right w:val="none" w:sz="0" w:space="0" w:color="auto"/>
              </w:divBdr>
            </w:div>
            <w:div w:id="549195965">
              <w:marLeft w:val="0"/>
              <w:marRight w:val="0"/>
              <w:marTop w:val="0"/>
              <w:marBottom w:val="0"/>
              <w:divBdr>
                <w:top w:val="none" w:sz="0" w:space="0" w:color="auto"/>
                <w:left w:val="none" w:sz="0" w:space="0" w:color="auto"/>
                <w:bottom w:val="none" w:sz="0" w:space="0" w:color="auto"/>
                <w:right w:val="none" w:sz="0" w:space="0" w:color="auto"/>
              </w:divBdr>
            </w:div>
            <w:div w:id="1022393102">
              <w:marLeft w:val="0"/>
              <w:marRight w:val="0"/>
              <w:marTop w:val="0"/>
              <w:marBottom w:val="0"/>
              <w:divBdr>
                <w:top w:val="none" w:sz="0" w:space="0" w:color="auto"/>
                <w:left w:val="none" w:sz="0" w:space="0" w:color="auto"/>
                <w:bottom w:val="none" w:sz="0" w:space="0" w:color="auto"/>
                <w:right w:val="none" w:sz="0" w:space="0" w:color="auto"/>
              </w:divBdr>
            </w:div>
            <w:div w:id="1945308446">
              <w:marLeft w:val="0"/>
              <w:marRight w:val="0"/>
              <w:marTop w:val="0"/>
              <w:marBottom w:val="0"/>
              <w:divBdr>
                <w:top w:val="none" w:sz="0" w:space="0" w:color="auto"/>
                <w:left w:val="none" w:sz="0" w:space="0" w:color="auto"/>
                <w:bottom w:val="none" w:sz="0" w:space="0" w:color="auto"/>
                <w:right w:val="none" w:sz="0" w:space="0" w:color="auto"/>
              </w:divBdr>
            </w:div>
            <w:div w:id="838037170">
              <w:marLeft w:val="0"/>
              <w:marRight w:val="0"/>
              <w:marTop w:val="0"/>
              <w:marBottom w:val="0"/>
              <w:divBdr>
                <w:top w:val="none" w:sz="0" w:space="0" w:color="auto"/>
                <w:left w:val="none" w:sz="0" w:space="0" w:color="auto"/>
                <w:bottom w:val="none" w:sz="0" w:space="0" w:color="auto"/>
                <w:right w:val="none" w:sz="0" w:space="0" w:color="auto"/>
              </w:divBdr>
            </w:div>
            <w:div w:id="1064337305">
              <w:marLeft w:val="0"/>
              <w:marRight w:val="0"/>
              <w:marTop w:val="0"/>
              <w:marBottom w:val="0"/>
              <w:divBdr>
                <w:top w:val="none" w:sz="0" w:space="0" w:color="auto"/>
                <w:left w:val="none" w:sz="0" w:space="0" w:color="auto"/>
                <w:bottom w:val="none" w:sz="0" w:space="0" w:color="auto"/>
                <w:right w:val="none" w:sz="0" w:space="0" w:color="auto"/>
              </w:divBdr>
            </w:div>
            <w:div w:id="822813297">
              <w:marLeft w:val="0"/>
              <w:marRight w:val="0"/>
              <w:marTop w:val="0"/>
              <w:marBottom w:val="0"/>
              <w:divBdr>
                <w:top w:val="none" w:sz="0" w:space="0" w:color="auto"/>
                <w:left w:val="none" w:sz="0" w:space="0" w:color="auto"/>
                <w:bottom w:val="none" w:sz="0" w:space="0" w:color="auto"/>
                <w:right w:val="none" w:sz="0" w:space="0" w:color="auto"/>
              </w:divBdr>
            </w:div>
            <w:div w:id="1400596463">
              <w:marLeft w:val="0"/>
              <w:marRight w:val="0"/>
              <w:marTop w:val="0"/>
              <w:marBottom w:val="0"/>
              <w:divBdr>
                <w:top w:val="none" w:sz="0" w:space="0" w:color="auto"/>
                <w:left w:val="none" w:sz="0" w:space="0" w:color="auto"/>
                <w:bottom w:val="none" w:sz="0" w:space="0" w:color="auto"/>
                <w:right w:val="none" w:sz="0" w:space="0" w:color="auto"/>
              </w:divBdr>
            </w:div>
            <w:div w:id="1692026894">
              <w:marLeft w:val="0"/>
              <w:marRight w:val="0"/>
              <w:marTop w:val="0"/>
              <w:marBottom w:val="0"/>
              <w:divBdr>
                <w:top w:val="none" w:sz="0" w:space="0" w:color="auto"/>
                <w:left w:val="none" w:sz="0" w:space="0" w:color="auto"/>
                <w:bottom w:val="none" w:sz="0" w:space="0" w:color="auto"/>
                <w:right w:val="none" w:sz="0" w:space="0" w:color="auto"/>
              </w:divBdr>
            </w:div>
            <w:div w:id="1427115848">
              <w:marLeft w:val="0"/>
              <w:marRight w:val="0"/>
              <w:marTop w:val="0"/>
              <w:marBottom w:val="0"/>
              <w:divBdr>
                <w:top w:val="none" w:sz="0" w:space="0" w:color="auto"/>
                <w:left w:val="none" w:sz="0" w:space="0" w:color="auto"/>
                <w:bottom w:val="none" w:sz="0" w:space="0" w:color="auto"/>
                <w:right w:val="none" w:sz="0" w:space="0" w:color="auto"/>
              </w:divBdr>
            </w:div>
            <w:div w:id="1461803140">
              <w:marLeft w:val="0"/>
              <w:marRight w:val="0"/>
              <w:marTop w:val="0"/>
              <w:marBottom w:val="0"/>
              <w:divBdr>
                <w:top w:val="none" w:sz="0" w:space="0" w:color="auto"/>
                <w:left w:val="none" w:sz="0" w:space="0" w:color="auto"/>
                <w:bottom w:val="none" w:sz="0" w:space="0" w:color="auto"/>
                <w:right w:val="none" w:sz="0" w:space="0" w:color="auto"/>
              </w:divBdr>
            </w:div>
            <w:div w:id="1643579834">
              <w:marLeft w:val="0"/>
              <w:marRight w:val="0"/>
              <w:marTop w:val="0"/>
              <w:marBottom w:val="0"/>
              <w:divBdr>
                <w:top w:val="none" w:sz="0" w:space="0" w:color="auto"/>
                <w:left w:val="none" w:sz="0" w:space="0" w:color="auto"/>
                <w:bottom w:val="none" w:sz="0" w:space="0" w:color="auto"/>
                <w:right w:val="none" w:sz="0" w:space="0" w:color="auto"/>
              </w:divBdr>
            </w:div>
            <w:div w:id="1033307006">
              <w:marLeft w:val="0"/>
              <w:marRight w:val="0"/>
              <w:marTop w:val="0"/>
              <w:marBottom w:val="0"/>
              <w:divBdr>
                <w:top w:val="none" w:sz="0" w:space="0" w:color="auto"/>
                <w:left w:val="none" w:sz="0" w:space="0" w:color="auto"/>
                <w:bottom w:val="none" w:sz="0" w:space="0" w:color="auto"/>
                <w:right w:val="none" w:sz="0" w:space="0" w:color="auto"/>
              </w:divBdr>
            </w:div>
            <w:div w:id="94060945">
              <w:marLeft w:val="0"/>
              <w:marRight w:val="0"/>
              <w:marTop w:val="0"/>
              <w:marBottom w:val="0"/>
              <w:divBdr>
                <w:top w:val="none" w:sz="0" w:space="0" w:color="auto"/>
                <w:left w:val="none" w:sz="0" w:space="0" w:color="auto"/>
                <w:bottom w:val="none" w:sz="0" w:space="0" w:color="auto"/>
                <w:right w:val="none" w:sz="0" w:space="0" w:color="auto"/>
              </w:divBdr>
            </w:div>
            <w:div w:id="1690987362">
              <w:marLeft w:val="0"/>
              <w:marRight w:val="0"/>
              <w:marTop w:val="0"/>
              <w:marBottom w:val="0"/>
              <w:divBdr>
                <w:top w:val="none" w:sz="0" w:space="0" w:color="auto"/>
                <w:left w:val="none" w:sz="0" w:space="0" w:color="auto"/>
                <w:bottom w:val="none" w:sz="0" w:space="0" w:color="auto"/>
                <w:right w:val="none" w:sz="0" w:space="0" w:color="auto"/>
              </w:divBdr>
            </w:div>
            <w:div w:id="613173071">
              <w:marLeft w:val="0"/>
              <w:marRight w:val="0"/>
              <w:marTop w:val="0"/>
              <w:marBottom w:val="0"/>
              <w:divBdr>
                <w:top w:val="none" w:sz="0" w:space="0" w:color="auto"/>
                <w:left w:val="none" w:sz="0" w:space="0" w:color="auto"/>
                <w:bottom w:val="none" w:sz="0" w:space="0" w:color="auto"/>
                <w:right w:val="none" w:sz="0" w:space="0" w:color="auto"/>
              </w:divBdr>
            </w:div>
            <w:div w:id="1206871948">
              <w:marLeft w:val="0"/>
              <w:marRight w:val="0"/>
              <w:marTop w:val="0"/>
              <w:marBottom w:val="0"/>
              <w:divBdr>
                <w:top w:val="none" w:sz="0" w:space="0" w:color="auto"/>
                <w:left w:val="none" w:sz="0" w:space="0" w:color="auto"/>
                <w:bottom w:val="none" w:sz="0" w:space="0" w:color="auto"/>
                <w:right w:val="none" w:sz="0" w:space="0" w:color="auto"/>
              </w:divBdr>
            </w:div>
            <w:div w:id="352149084">
              <w:marLeft w:val="0"/>
              <w:marRight w:val="0"/>
              <w:marTop w:val="0"/>
              <w:marBottom w:val="0"/>
              <w:divBdr>
                <w:top w:val="none" w:sz="0" w:space="0" w:color="auto"/>
                <w:left w:val="none" w:sz="0" w:space="0" w:color="auto"/>
                <w:bottom w:val="none" w:sz="0" w:space="0" w:color="auto"/>
                <w:right w:val="none" w:sz="0" w:space="0" w:color="auto"/>
              </w:divBdr>
            </w:div>
            <w:div w:id="439029295">
              <w:marLeft w:val="0"/>
              <w:marRight w:val="0"/>
              <w:marTop w:val="0"/>
              <w:marBottom w:val="0"/>
              <w:divBdr>
                <w:top w:val="none" w:sz="0" w:space="0" w:color="auto"/>
                <w:left w:val="none" w:sz="0" w:space="0" w:color="auto"/>
                <w:bottom w:val="none" w:sz="0" w:space="0" w:color="auto"/>
                <w:right w:val="none" w:sz="0" w:space="0" w:color="auto"/>
              </w:divBdr>
            </w:div>
            <w:div w:id="1002779677">
              <w:marLeft w:val="0"/>
              <w:marRight w:val="0"/>
              <w:marTop w:val="0"/>
              <w:marBottom w:val="0"/>
              <w:divBdr>
                <w:top w:val="none" w:sz="0" w:space="0" w:color="auto"/>
                <w:left w:val="none" w:sz="0" w:space="0" w:color="auto"/>
                <w:bottom w:val="none" w:sz="0" w:space="0" w:color="auto"/>
                <w:right w:val="none" w:sz="0" w:space="0" w:color="auto"/>
              </w:divBdr>
            </w:div>
            <w:div w:id="1412460249">
              <w:marLeft w:val="0"/>
              <w:marRight w:val="0"/>
              <w:marTop w:val="0"/>
              <w:marBottom w:val="0"/>
              <w:divBdr>
                <w:top w:val="none" w:sz="0" w:space="0" w:color="auto"/>
                <w:left w:val="none" w:sz="0" w:space="0" w:color="auto"/>
                <w:bottom w:val="none" w:sz="0" w:space="0" w:color="auto"/>
                <w:right w:val="none" w:sz="0" w:space="0" w:color="auto"/>
              </w:divBdr>
            </w:div>
            <w:div w:id="681055208">
              <w:marLeft w:val="0"/>
              <w:marRight w:val="0"/>
              <w:marTop w:val="0"/>
              <w:marBottom w:val="0"/>
              <w:divBdr>
                <w:top w:val="none" w:sz="0" w:space="0" w:color="auto"/>
                <w:left w:val="none" w:sz="0" w:space="0" w:color="auto"/>
                <w:bottom w:val="none" w:sz="0" w:space="0" w:color="auto"/>
                <w:right w:val="none" w:sz="0" w:space="0" w:color="auto"/>
              </w:divBdr>
            </w:div>
            <w:div w:id="920607411">
              <w:marLeft w:val="0"/>
              <w:marRight w:val="0"/>
              <w:marTop w:val="0"/>
              <w:marBottom w:val="0"/>
              <w:divBdr>
                <w:top w:val="none" w:sz="0" w:space="0" w:color="auto"/>
                <w:left w:val="none" w:sz="0" w:space="0" w:color="auto"/>
                <w:bottom w:val="none" w:sz="0" w:space="0" w:color="auto"/>
                <w:right w:val="none" w:sz="0" w:space="0" w:color="auto"/>
              </w:divBdr>
            </w:div>
            <w:div w:id="389619224">
              <w:marLeft w:val="0"/>
              <w:marRight w:val="0"/>
              <w:marTop w:val="0"/>
              <w:marBottom w:val="0"/>
              <w:divBdr>
                <w:top w:val="none" w:sz="0" w:space="0" w:color="auto"/>
                <w:left w:val="none" w:sz="0" w:space="0" w:color="auto"/>
                <w:bottom w:val="none" w:sz="0" w:space="0" w:color="auto"/>
                <w:right w:val="none" w:sz="0" w:space="0" w:color="auto"/>
              </w:divBdr>
            </w:div>
            <w:div w:id="431971933">
              <w:marLeft w:val="0"/>
              <w:marRight w:val="0"/>
              <w:marTop w:val="0"/>
              <w:marBottom w:val="0"/>
              <w:divBdr>
                <w:top w:val="none" w:sz="0" w:space="0" w:color="auto"/>
                <w:left w:val="none" w:sz="0" w:space="0" w:color="auto"/>
                <w:bottom w:val="none" w:sz="0" w:space="0" w:color="auto"/>
                <w:right w:val="none" w:sz="0" w:space="0" w:color="auto"/>
              </w:divBdr>
            </w:div>
            <w:div w:id="769349528">
              <w:marLeft w:val="0"/>
              <w:marRight w:val="0"/>
              <w:marTop w:val="0"/>
              <w:marBottom w:val="0"/>
              <w:divBdr>
                <w:top w:val="none" w:sz="0" w:space="0" w:color="auto"/>
                <w:left w:val="none" w:sz="0" w:space="0" w:color="auto"/>
                <w:bottom w:val="none" w:sz="0" w:space="0" w:color="auto"/>
                <w:right w:val="none" w:sz="0" w:space="0" w:color="auto"/>
              </w:divBdr>
            </w:div>
            <w:div w:id="27027818">
              <w:marLeft w:val="0"/>
              <w:marRight w:val="0"/>
              <w:marTop w:val="0"/>
              <w:marBottom w:val="0"/>
              <w:divBdr>
                <w:top w:val="none" w:sz="0" w:space="0" w:color="auto"/>
                <w:left w:val="none" w:sz="0" w:space="0" w:color="auto"/>
                <w:bottom w:val="none" w:sz="0" w:space="0" w:color="auto"/>
                <w:right w:val="none" w:sz="0" w:space="0" w:color="auto"/>
              </w:divBdr>
            </w:div>
            <w:div w:id="841089832">
              <w:marLeft w:val="0"/>
              <w:marRight w:val="0"/>
              <w:marTop w:val="0"/>
              <w:marBottom w:val="0"/>
              <w:divBdr>
                <w:top w:val="none" w:sz="0" w:space="0" w:color="auto"/>
                <w:left w:val="none" w:sz="0" w:space="0" w:color="auto"/>
                <w:bottom w:val="none" w:sz="0" w:space="0" w:color="auto"/>
                <w:right w:val="none" w:sz="0" w:space="0" w:color="auto"/>
              </w:divBdr>
            </w:div>
            <w:div w:id="358630406">
              <w:marLeft w:val="0"/>
              <w:marRight w:val="0"/>
              <w:marTop w:val="0"/>
              <w:marBottom w:val="0"/>
              <w:divBdr>
                <w:top w:val="none" w:sz="0" w:space="0" w:color="auto"/>
                <w:left w:val="none" w:sz="0" w:space="0" w:color="auto"/>
                <w:bottom w:val="none" w:sz="0" w:space="0" w:color="auto"/>
                <w:right w:val="none" w:sz="0" w:space="0" w:color="auto"/>
              </w:divBdr>
            </w:div>
            <w:div w:id="1215577979">
              <w:marLeft w:val="0"/>
              <w:marRight w:val="0"/>
              <w:marTop w:val="0"/>
              <w:marBottom w:val="0"/>
              <w:divBdr>
                <w:top w:val="none" w:sz="0" w:space="0" w:color="auto"/>
                <w:left w:val="none" w:sz="0" w:space="0" w:color="auto"/>
                <w:bottom w:val="none" w:sz="0" w:space="0" w:color="auto"/>
                <w:right w:val="none" w:sz="0" w:space="0" w:color="auto"/>
              </w:divBdr>
            </w:div>
            <w:div w:id="1941378434">
              <w:marLeft w:val="0"/>
              <w:marRight w:val="0"/>
              <w:marTop w:val="0"/>
              <w:marBottom w:val="0"/>
              <w:divBdr>
                <w:top w:val="none" w:sz="0" w:space="0" w:color="auto"/>
                <w:left w:val="none" w:sz="0" w:space="0" w:color="auto"/>
                <w:bottom w:val="none" w:sz="0" w:space="0" w:color="auto"/>
                <w:right w:val="none" w:sz="0" w:space="0" w:color="auto"/>
              </w:divBdr>
            </w:div>
            <w:div w:id="406733066">
              <w:marLeft w:val="0"/>
              <w:marRight w:val="0"/>
              <w:marTop w:val="0"/>
              <w:marBottom w:val="0"/>
              <w:divBdr>
                <w:top w:val="none" w:sz="0" w:space="0" w:color="auto"/>
                <w:left w:val="none" w:sz="0" w:space="0" w:color="auto"/>
                <w:bottom w:val="none" w:sz="0" w:space="0" w:color="auto"/>
                <w:right w:val="none" w:sz="0" w:space="0" w:color="auto"/>
              </w:divBdr>
            </w:div>
            <w:div w:id="805512531">
              <w:marLeft w:val="0"/>
              <w:marRight w:val="0"/>
              <w:marTop w:val="0"/>
              <w:marBottom w:val="0"/>
              <w:divBdr>
                <w:top w:val="none" w:sz="0" w:space="0" w:color="auto"/>
                <w:left w:val="none" w:sz="0" w:space="0" w:color="auto"/>
                <w:bottom w:val="none" w:sz="0" w:space="0" w:color="auto"/>
                <w:right w:val="none" w:sz="0" w:space="0" w:color="auto"/>
              </w:divBdr>
            </w:div>
            <w:div w:id="68045732">
              <w:marLeft w:val="0"/>
              <w:marRight w:val="0"/>
              <w:marTop w:val="0"/>
              <w:marBottom w:val="0"/>
              <w:divBdr>
                <w:top w:val="none" w:sz="0" w:space="0" w:color="auto"/>
                <w:left w:val="none" w:sz="0" w:space="0" w:color="auto"/>
                <w:bottom w:val="none" w:sz="0" w:space="0" w:color="auto"/>
                <w:right w:val="none" w:sz="0" w:space="0" w:color="auto"/>
              </w:divBdr>
            </w:div>
            <w:div w:id="1848858559">
              <w:marLeft w:val="0"/>
              <w:marRight w:val="0"/>
              <w:marTop w:val="0"/>
              <w:marBottom w:val="0"/>
              <w:divBdr>
                <w:top w:val="none" w:sz="0" w:space="0" w:color="auto"/>
                <w:left w:val="none" w:sz="0" w:space="0" w:color="auto"/>
                <w:bottom w:val="none" w:sz="0" w:space="0" w:color="auto"/>
                <w:right w:val="none" w:sz="0" w:space="0" w:color="auto"/>
              </w:divBdr>
            </w:div>
            <w:div w:id="1485077098">
              <w:marLeft w:val="0"/>
              <w:marRight w:val="0"/>
              <w:marTop w:val="0"/>
              <w:marBottom w:val="0"/>
              <w:divBdr>
                <w:top w:val="none" w:sz="0" w:space="0" w:color="auto"/>
                <w:left w:val="none" w:sz="0" w:space="0" w:color="auto"/>
                <w:bottom w:val="none" w:sz="0" w:space="0" w:color="auto"/>
                <w:right w:val="none" w:sz="0" w:space="0" w:color="auto"/>
              </w:divBdr>
            </w:div>
            <w:div w:id="1730760524">
              <w:marLeft w:val="0"/>
              <w:marRight w:val="0"/>
              <w:marTop w:val="0"/>
              <w:marBottom w:val="0"/>
              <w:divBdr>
                <w:top w:val="none" w:sz="0" w:space="0" w:color="auto"/>
                <w:left w:val="none" w:sz="0" w:space="0" w:color="auto"/>
                <w:bottom w:val="none" w:sz="0" w:space="0" w:color="auto"/>
                <w:right w:val="none" w:sz="0" w:space="0" w:color="auto"/>
              </w:divBdr>
            </w:div>
            <w:div w:id="681277079">
              <w:marLeft w:val="0"/>
              <w:marRight w:val="0"/>
              <w:marTop w:val="0"/>
              <w:marBottom w:val="0"/>
              <w:divBdr>
                <w:top w:val="none" w:sz="0" w:space="0" w:color="auto"/>
                <w:left w:val="none" w:sz="0" w:space="0" w:color="auto"/>
                <w:bottom w:val="none" w:sz="0" w:space="0" w:color="auto"/>
                <w:right w:val="none" w:sz="0" w:space="0" w:color="auto"/>
              </w:divBdr>
            </w:div>
            <w:div w:id="891424422">
              <w:marLeft w:val="0"/>
              <w:marRight w:val="0"/>
              <w:marTop w:val="0"/>
              <w:marBottom w:val="0"/>
              <w:divBdr>
                <w:top w:val="none" w:sz="0" w:space="0" w:color="auto"/>
                <w:left w:val="none" w:sz="0" w:space="0" w:color="auto"/>
                <w:bottom w:val="none" w:sz="0" w:space="0" w:color="auto"/>
                <w:right w:val="none" w:sz="0" w:space="0" w:color="auto"/>
              </w:divBdr>
            </w:div>
            <w:div w:id="2033340634">
              <w:marLeft w:val="0"/>
              <w:marRight w:val="0"/>
              <w:marTop w:val="0"/>
              <w:marBottom w:val="0"/>
              <w:divBdr>
                <w:top w:val="none" w:sz="0" w:space="0" w:color="auto"/>
                <w:left w:val="none" w:sz="0" w:space="0" w:color="auto"/>
                <w:bottom w:val="none" w:sz="0" w:space="0" w:color="auto"/>
                <w:right w:val="none" w:sz="0" w:space="0" w:color="auto"/>
              </w:divBdr>
            </w:div>
            <w:div w:id="1782072065">
              <w:marLeft w:val="0"/>
              <w:marRight w:val="0"/>
              <w:marTop w:val="0"/>
              <w:marBottom w:val="0"/>
              <w:divBdr>
                <w:top w:val="none" w:sz="0" w:space="0" w:color="auto"/>
                <w:left w:val="none" w:sz="0" w:space="0" w:color="auto"/>
                <w:bottom w:val="none" w:sz="0" w:space="0" w:color="auto"/>
                <w:right w:val="none" w:sz="0" w:space="0" w:color="auto"/>
              </w:divBdr>
            </w:div>
            <w:div w:id="343289462">
              <w:marLeft w:val="0"/>
              <w:marRight w:val="0"/>
              <w:marTop w:val="0"/>
              <w:marBottom w:val="0"/>
              <w:divBdr>
                <w:top w:val="none" w:sz="0" w:space="0" w:color="auto"/>
                <w:left w:val="none" w:sz="0" w:space="0" w:color="auto"/>
                <w:bottom w:val="none" w:sz="0" w:space="0" w:color="auto"/>
                <w:right w:val="none" w:sz="0" w:space="0" w:color="auto"/>
              </w:divBdr>
            </w:div>
            <w:div w:id="2053380137">
              <w:marLeft w:val="0"/>
              <w:marRight w:val="0"/>
              <w:marTop w:val="0"/>
              <w:marBottom w:val="0"/>
              <w:divBdr>
                <w:top w:val="none" w:sz="0" w:space="0" w:color="auto"/>
                <w:left w:val="none" w:sz="0" w:space="0" w:color="auto"/>
                <w:bottom w:val="none" w:sz="0" w:space="0" w:color="auto"/>
                <w:right w:val="none" w:sz="0" w:space="0" w:color="auto"/>
              </w:divBdr>
            </w:div>
            <w:div w:id="1717271658">
              <w:marLeft w:val="0"/>
              <w:marRight w:val="0"/>
              <w:marTop w:val="0"/>
              <w:marBottom w:val="0"/>
              <w:divBdr>
                <w:top w:val="none" w:sz="0" w:space="0" w:color="auto"/>
                <w:left w:val="none" w:sz="0" w:space="0" w:color="auto"/>
                <w:bottom w:val="none" w:sz="0" w:space="0" w:color="auto"/>
                <w:right w:val="none" w:sz="0" w:space="0" w:color="auto"/>
              </w:divBdr>
            </w:div>
            <w:div w:id="222452496">
              <w:marLeft w:val="0"/>
              <w:marRight w:val="0"/>
              <w:marTop w:val="0"/>
              <w:marBottom w:val="0"/>
              <w:divBdr>
                <w:top w:val="none" w:sz="0" w:space="0" w:color="auto"/>
                <w:left w:val="none" w:sz="0" w:space="0" w:color="auto"/>
                <w:bottom w:val="none" w:sz="0" w:space="0" w:color="auto"/>
                <w:right w:val="none" w:sz="0" w:space="0" w:color="auto"/>
              </w:divBdr>
            </w:div>
            <w:div w:id="117721947">
              <w:marLeft w:val="0"/>
              <w:marRight w:val="0"/>
              <w:marTop w:val="0"/>
              <w:marBottom w:val="0"/>
              <w:divBdr>
                <w:top w:val="none" w:sz="0" w:space="0" w:color="auto"/>
                <w:left w:val="none" w:sz="0" w:space="0" w:color="auto"/>
                <w:bottom w:val="none" w:sz="0" w:space="0" w:color="auto"/>
                <w:right w:val="none" w:sz="0" w:space="0" w:color="auto"/>
              </w:divBdr>
            </w:div>
            <w:div w:id="1992101391">
              <w:marLeft w:val="0"/>
              <w:marRight w:val="0"/>
              <w:marTop w:val="0"/>
              <w:marBottom w:val="0"/>
              <w:divBdr>
                <w:top w:val="none" w:sz="0" w:space="0" w:color="auto"/>
                <w:left w:val="none" w:sz="0" w:space="0" w:color="auto"/>
                <w:bottom w:val="none" w:sz="0" w:space="0" w:color="auto"/>
                <w:right w:val="none" w:sz="0" w:space="0" w:color="auto"/>
              </w:divBdr>
            </w:div>
            <w:div w:id="1791626299">
              <w:marLeft w:val="0"/>
              <w:marRight w:val="0"/>
              <w:marTop w:val="0"/>
              <w:marBottom w:val="0"/>
              <w:divBdr>
                <w:top w:val="none" w:sz="0" w:space="0" w:color="auto"/>
                <w:left w:val="none" w:sz="0" w:space="0" w:color="auto"/>
                <w:bottom w:val="none" w:sz="0" w:space="0" w:color="auto"/>
                <w:right w:val="none" w:sz="0" w:space="0" w:color="auto"/>
              </w:divBdr>
            </w:div>
            <w:div w:id="1244337732">
              <w:marLeft w:val="0"/>
              <w:marRight w:val="0"/>
              <w:marTop w:val="0"/>
              <w:marBottom w:val="0"/>
              <w:divBdr>
                <w:top w:val="none" w:sz="0" w:space="0" w:color="auto"/>
                <w:left w:val="none" w:sz="0" w:space="0" w:color="auto"/>
                <w:bottom w:val="none" w:sz="0" w:space="0" w:color="auto"/>
                <w:right w:val="none" w:sz="0" w:space="0" w:color="auto"/>
              </w:divBdr>
            </w:div>
            <w:div w:id="951860893">
              <w:marLeft w:val="0"/>
              <w:marRight w:val="0"/>
              <w:marTop w:val="0"/>
              <w:marBottom w:val="0"/>
              <w:divBdr>
                <w:top w:val="none" w:sz="0" w:space="0" w:color="auto"/>
                <w:left w:val="none" w:sz="0" w:space="0" w:color="auto"/>
                <w:bottom w:val="none" w:sz="0" w:space="0" w:color="auto"/>
                <w:right w:val="none" w:sz="0" w:space="0" w:color="auto"/>
              </w:divBdr>
            </w:div>
            <w:div w:id="426578029">
              <w:marLeft w:val="0"/>
              <w:marRight w:val="0"/>
              <w:marTop w:val="0"/>
              <w:marBottom w:val="0"/>
              <w:divBdr>
                <w:top w:val="none" w:sz="0" w:space="0" w:color="auto"/>
                <w:left w:val="none" w:sz="0" w:space="0" w:color="auto"/>
                <w:bottom w:val="none" w:sz="0" w:space="0" w:color="auto"/>
                <w:right w:val="none" w:sz="0" w:space="0" w:color="auto"/>
              </w:divBdr>
            </w:div>
            <w:div w:id="948464328">
              <w:marLeft w:val="0"/>
              <w:marRight w:val="0"/>
              <w:marTop w:val="0"/>
              <w:marBottom w:val="0"/>
              <w:divBdr>
                <w:top w:val="none" w:sz="0" w:space="0" w:color="auto"/>
                <w:left w:val="none" w:sz="0" w:space="0" w:color="auto"/>
                <w:bottom w:val="none" w:sz="0" w:space="0" w:color="auto"/>
                <w:right w:val="none" w:sz="0" w:space="0" w:color="auto"/>
              </w:divBdr>
            </w:div>
            <w:div w:id="349188000">
              <w:marLeft w:val="0"/>
              <w:marRight w:val="0"/>
              <w:marTop w:val="0"/>
              <w:marBottom w:val="0"/>
              <w:divBdr>
                <w:top w:val="none" w:sz="0" w:space="0" w:color="auto"/>
                <w:left w:val="none" w:sz="0" w:space="0" w:color="auto"/>
                <w:bottom w:val="none" w:sz="0" w:space="0" w:color="auto"/>
                <w:right w:val="none" w:sz="0" w:space="0" w:color="auto"/>
              </w:divBdr>
            </w:div>
            <w:div w:id="481578201">
              <w:marLeft w:val="0"/>
              <w:marRight w:val="0"/>
              <w:marTop w:val="0"/>
              <w:marBottom w:val="0"/>
              <w:divBdr>
                <w:top w:val="none" w:sz="0" w:space="0" w:color="auto"/>
                <w:left w:val="none" w:sz="0" w:space="0" w:color="auto"/>
                <w:bottom w:val="none" w:sz="0" w:space="0" w:color="auto"/>
                <w:right w:val="none" w:sz="0" w:space="0" w:color="auto"/>
              </w:divBdr>
            </w:div>
            <w:div w:id="958294733">
              <w:marLeft w:val="0"/>
              <w:marRight w:val="0"/>
              <w:marTop w:val="0"/>
              <w:marBottom w:val="0"/>
              <w:divBdr>
                <w:top w:val="none" w:sz="0" w:space="0" w:color="auto"/>
                <w:left w:val="none" w:sz="0" w:space="0" w:color="auto"/>
                <w:bottom w:val="none" w:sz="0" w:space="0" w:color="auto"/>
                <w:right w:val="none" w:sz="0" w:space="0" w:color="auto"/>
              </w:divBdr>
            </w:div>
            <w:div w:id="1910652753">
              <w:marLeft w:val="0"/>
              <w:marRight w:val="0"/>
              <w:marTop w:val="0"/>
              <w:marBottom w:val="0"/>
              <w:divBdr>
                <w:top w:val="none" w:sz="0" w:space="0" w:color="auto"/>
                <w:left w:val="none" w:sz="0" w:space="0" w:color="auto"/>
                <w:bottom w:val="none" w:sz="0" w:space="0" w:color="auto"/>
                <w:right w:val="none" w:sz="0" w:space="0" w:color="auto"/>
              </w:divBdr>
            </w:div>
            <w:div w:id="845168736">
              <w:marLeft w:val="0"/>
              <w:marRight w:val="0"/>
              <w:marTop w:val="0"/>
              <w:marBottom w:val="0"/>
              <w:divBdr>
                <w:top w:val="none" w:sz="0" w:space="0" w:color="auto"/>
                <w:left w:val="none" w:sz="0" w:space="0" w:color="auto"/>
                <w:bottom w:val="none" w:sz="0" w:space="0" w:color="auto"/>
                <w:right w:val="none" w:sz="0" w:space="0" w:color="auto"/>
              </w:divBdr>
            </w:div>
            <w:div w:id="1268734120">
              <w:marLeft w:val="0"/>
              <w:marRight w:val="0"/>
              <w:marTop w:val="0"/>
              <w:marBottom w:val="0"/>
              <w:divBdr>
                <w:top w:val="none" w:sz="0" w:space="0" w:color="auto"/>
                <w:left w:val="none" w:sz="0" w:space="0" w:color="auto"/>
                <w:bottom w:val="none" w:sz="0" w:space="0" w:color="auto"/>
                <w:right w:val="none" w:sz="0" w:space="0" w:color="auto"/>
              </w:divBdr>
            </w:div>
            <w:div w:id="1458446342">
              <w:marLeft w:val="0"/>
              <w:marRight w:val="0"/>
              <w:marTop w:val="0"/>
              <w:marBottom w:val="0"/>
              <w:divBdr>
                <w:top w:val="none" w:sz="0" w:space="0" w:color="auto"/>
                <w:left w:val="none" w:sz="0" w:space="0" w:color="auto"/>
                <w:bottom w:val="none" w:sz="0" w:space="0" w:color="auto"/>
                <w:right w:val="none" w:sz="0" w:space="0" w:color="auto"/>
              </w:divBdr>
            </w:div>
            <w:div w:id="546845011">
              <w:marLeft w:val="0"/>
              <w:marRight w:val="0"/>
              <w:marTop w:val="0"/>
              <w:marBottom w:val="0"/>
              <w:divBdr>
                <w:top w:val="none" w:sz="0" w:space="0" w:color="auto"/>
                <w:left w:val="none" w:sz="0" w:space="0" w:color="auto"/>
                <w:bottom w:val="none" w:sz="0" w:space="0" w:color="auto"/>
                <w:right w:val="none" w:sz="0" w:space="0" w:color="auto"/>
              </w:divBdr>
            </w:div>
            <w:div w:id="1211459782">
              <w:marLeft w:val="0"/>
              <w:marRight w:val="0"/>
              <w:marTop w:val="0"/>
              <w:marBottom w:val="0"/>
              <w:divBdr>
                <w:top w:val="none" w:sz="0" w:space="0" w:color="auto"/>
                <w:left w:val="none" w:sz="0" w:space="0" w:color="auto"/>
                <w:bottom w:val="none" w:sz="0" w:space="0" w:color="auto"/>
                <w:right w:val="none" w:sz="0" w:space="0" w:color="auto"/>
              </w:divBdr>
            </w:div>
            <w:div w:id="703752350">
              <w:marLeft w:val="0"/>
              <w:marRight w:val="0"/>
              <w:marTop w:val="0"/>
              <w:marBottom w:val="0"/>
              <w:divBdr>
                <w:top w:val="none" w:sz="0" w:space="0" w:color="auto"/>
                <w:left w:val="none" w:sz="0" w:space="0" w:color="auto"/>
                <w:bottom w:val="none" w:sz="0" w:space="0" w:color="auto"/>
                <w:right w:val="none" w:sz="0" w:space="0" w:color="auto"/>
              </w:divBdr>
            </w:div>
            <w:div w:id="705915038">
              <w:marLeft w:val="0"/>
              <w:marRight w:val="0"/>
              <w:marTop w:val="0"/>
              <w:marBottom w:val="0"/>
              <w:divBdr>
                <w:top w:val="none" w:sz="0" w:space="0" w:color="auto"/>
                <w:left w:val="none" w:sz="0" w:space="0" w:color="auto"/>
                <w:bottom w:val="none" w:sz="0" w:space="0" w:color="auto"/>
                <w:right w:val="none" w:sz="0" w:space="0" w:color="auto"/>
              </w:divBdr>
            </w:div>
            <w:div w:id="793445837">
              <w:marLeft w:val="0"/>
              <w:marRight w:val="0"/>
              <w:marTop w:val="0"/>
              <w:marBottom w:val="0"/>
              <w:divBdr>
                <w:top w:val="none" w:sz="0" w:space="0" w:color="auto"/>
                <w:left w:val="none" w:sz="0" w:space="0" w:color="auto"/>
                <w:bottom w:val="none" w:sz="0" w:space="0" w:color="auto"/>
                <w:right w:val="none" w:sz="0" w:space="0" w:color="auto"/>
              </w:divBdr>
            </w:div>
            <w:div w:id="427043201">
              <w:marLeft w:val="0"/>
              <w:marRight w:val="0"/>
              <w:marTop w:val="0"/>
              <w:marBottom w:val="0"/>
              <w:divBdr>
                <w:top w:val="none" w:sz="0" w:space="0" w:color="auto"/>
                <w:left w:val="none" w:sz="0" w:space="0" w:color="auto"/>
                <w:bottom w:val="none" w:sz="0" w:space="0" w:color="auto"/>
                <w:right w:val="none" w:sz="0" w:space="0" w:color="auto"/>
              </w:divBdr>
            </w:div>
            <w:div w:id="1125194994">
              <w:marLeft w:val="0"/>
              <w:marRight w:val="0"/>
              <w:marTop w:val="0"/>
              <w:marBottom w:val="0"/>
              <w:divBdr>
                <w:top w:val="none" w:sz="0" w:space="0" w:color="auto"/>
                <w:left w:val="none" w:sz="0" w:space="0" w:color="auto"/>
                <w:bottom w:val="none" w:sz="0" w:space="0" w:color="auto"/>
                <w:right w:val="none" w:sz="0" w:space="0" w:color="auto"/>
              </w:divBdr>
            </w:div>
            <w:div w:id="2044011263">
              <w:marLeft w:val="0"/>
              <w:marRight w:val="0"/>
              <w:marTop w:val="0"/>
              <w:marBottom w:val="0"/>
              <w:divBdr>
                <w:top w:val="none" w:sz="0" w:space="0" w:color="auto"/>
                <w:left w:val="none" w:sz="0" w:space="0" w:color="auto"/>
                <w:bottom w:val="none" w:sz="0" w:space="0" w:color="auto"/>
                <w:right w:val="none" w:sz="0" w:space="0" w:color="auto"/>
              </w:divBdr>
            </w:div>
            <w:div w:id="763957471">
              <w:marLeft w:val="0"/>
              <w:marRight w:val="0"/>
              <w:marTop w:val="0"/>
              <w:marBottom w:val="0"/>
              <w:divBdr>
                <w:top w:val="none" w:sz="0" w:space="0" w:color="auto"/>
                <w:left w:val="none" w:sz="0" w:space="0" w:color="auto"/>
                <w:bottom w:val="none" w:sz="0" w:space="0" w:color="auto"/>
                <w:right w:val="none" w:sz="0" w:space="0" w:color="auto"/>
              </w:divBdr>
            </w:div>
            <w:div w:id="1295865044">
              <w:marLeft w:val="0"/>
              <w:marRight w:val="0"/>
              <w:marTop w:val="0"/>
              <w:marBottom w:val="0"/>
              <w:divBdr>
                <w:top w:val="none" w:sz="0" w:space="0" w:color="auto"/>
                <w:left w:val="none" w:sz="0" w:space="0" w:color="auto"/>
                <w:bottom w:val="none" w:sz="0" w:space="0" w:color="auto"/>
                <w:right w:val="none" w:sz="0" w:space="0" w:color="auto"/>
              </w:divBdr>
            </w:div>
            <w:div w:id="2064063524">
              <w:marLeft w:val="0"/>
              <w:marRight w:val="0"/>
              <w:marTop w:val="0"/>
              <w:marBottom w:val="0"/>
              <w:divBdr>
                <w:top w:val="none" w:sz="0" w:space="0" w:color="auto"/>
                <w:left w:val="none" w:sz="0" w:space="0" w:color="auto"/>
                <w:bottom w:val="none" w:sz="0" w:space="0" w:color="auto"/>
                <w:right w:val="none" w:sz="0" w:space="0" w:color="auto"/>
              </w:divBdr>
            </w:div>
            <w:div w:id="794056383">
              <w:marLeft w:val="0"/>
              <w:marRight w:val="0"/>
              <w:marTop w:val="0"/>
              <w:marBottom w:val="0"/>
              <w:divBdr>
                <w:top w:val="none" w:sz="0" w:space="0" w:color="auto"/>
                <w:left w:val="none" w:sz="0" w:space="0" w:color="auto"/>
                <w:bottom w:val="none" w:sz="0" w:space="0" w:color="auto"/>
                <w:right w:val="none" w:sz="0" w:space="0" w:color="auto"/>
              </w:divBdr>
            </w:div>
            <w:div w:id="1830559342">
              <w:marLeft w:val="0"/>
              <w:marRight w:val="0"/>
              <w:marTop w:val="0"/>
              <w:marBottom w:val="0"/>
              <w:divBdr>
                <w:top w:val="none" w:sz="0" w:space="0" w:color="auto"/>
                <w:left w:val="none" w:sz="0" w:space="0" w:color="auto"/>
                <w:bottom w:val="none" w:sz="0" w:space="0" w:color="auto"/>
                <w:right w:val="none" w:sz="0" w:space="0" w:color="auto"/>
              </w:divBdr>
            </w:div>
            <w:div w:id="1917400027">
              <w:marLeft w:val="0"/>
              <w:marRight w:val="0"/>
              <w:marTop w:val="0"/>
              <w:marBottom w:val="0"/>
              <w:divBdr>
                <w:top w:val="none" w:sz="0" w:space="0" w:color="auto"/>
                <w:left w:val="none" w:sz="0" w:space="0" w:color="auto"/>
                <w:bottom w:val="none" w:sz="0" w:space="0" w:color="auto"/>
                <w:right w:val="none" w:sz="0" w:space="0" w:color="auto"/>
              </w:divBdr>
            </w:div>
            <w:div w:id="45494475">
              <w:marLeft w:val="0"/>
              <w:marRight w:val="0"/>
              <w:marTop w:val="0"/>
              <w:marBottom w:val="0"/>
              <w:divBdr>
                <w:top w:val="none" w:sz="0" w:space="0" w:color="auto"/>
                <w:left w:val="none" w:sz="0" w:space="0" w:color="auto"/>
                <w:bottom w:val="none" w:sz="0" w:space="0" w:color="auto"/>
                <w:right w:val="none" w:sz="0" w:space="0" w:color="auto"/>
              </w:divBdr>
            </w:div>
            <w:div w:id="1633948007">
              <w:marLeft w:val="0"/>
              <w:marRight w:val="0"/>
              <w:marTop w:val="0"/>
              <w:marBottom w:val="0"/>
              <w:divBdr>
                <w:top w:val="none" w:sz="0" w:space="0" w:color="auto"/>
                <w:left w:val="none" w:sz="0" w:space="0" w:color="auto"/>
                <w:bottom w:val="none" w:sz="0" w:space="0" w:color="auto"/>
                <w:right w:val="none" w:sz="0" w:space="0" w:color="auto"/>
              </w:divBdr>
            </w:div>
            <w:div w:id="712777743">
              <w:marLeft w:val="0"/>
              <w:marRight w:val="0"/>
              <w:marTop w:val="0"/>
              <w:marBottom w:val="0"/>
              <w:divBdr>
                <w:top w:val="none" w:sz="0" w:space="0" w:color="auto"/>
                <w:left w:val="none" w:sz="0" w:space="0" w:color="auto"/>
                <w:bottom w:val="none" w:sz="0" w:space="0" w:color="auto"/>
                <w:right w:val="none" w:sz="0" w:space="0" w:color="auto"/>
              </w:divBdr>
            </w:div>
            <w:div w:id="1976980634">
              <w:marLeft w:val="0"/>
              <w:marRight w:val="0"/>
              <w:marTop w:val="0"/>
              <w:marBottom w:val="0"/>
              <w:divBdr>
                <w:top w:val="none" w:sz="0" w:space="0" w:color="auto"/>
                <w:left w:val="none" w:sz="0" w:space="0" w:color="auto"/>
                <w:bottom w:val="none" w:sz="0" w:space="0" w:color="auto"/>
                <w:right w:val="none" w:sz="0" w:space="0" w:color="auto"/>
              </w:divBdr>
            </w:div>
            <w:div w:id="1228953560">
              <w:marLeft w:val="0"/>
              <w:marRight w:val="0"/>
              <w:marTop w:val="0"/>
              <w:marBottom w:val="0"/>
              <w:divBdr>
                <w:top w:val="none" w:sz="0" w:space="0" w:color="auto"/>
                <w:left w:val="none" w:sz="0" w:space="0" w:color="auto"/>
                <w:bottom w:val="none" w:sz="0" w:space="0" w:color="auto"/>
                <w:right w:val="none" w:sz="0" w:space="0" w:color="auto"/>
              </w:divBdr>
            </w:div>
            <w:div w:id="764695897">
              <w:marLeft w:val="0"/>
              <w:marRight w:val="0"/>
              <w:marTop w:val="0"/>
              <w:marBottom w:val="0"/>
              <w:divBdr>
                <w:top w:val="none" w:sz="0" w:space="0" w:color="auto"/>
                <w:left w:val="none" w:sz="0" w:space="0" w:color="auto"/>
                <w:bottom w:val="none" w:sz="0" w:space="0" w:color="auto"/>
                <w:right w:val="none" w:sz="0" w:space="0" w:color="auto"/>
              </w:divBdr>
            </w:div>
            <w:div w:id="1565145824">
              <w:marLeft w:val="0"/>
              <w:marRight w:val="0"/>
              <w:marTop w:val="0"/>
              <w:marBottom w:val="0"/>
              <w:divBdr>
                <w:top w:val="none" w:sz="0" w:space="0" w:color="auto"/>
                <w:left w:val="none" w:sz="0" w:space="0" w:color="auto"/>
                <w:bottom w:val="none" w:sz="0" w:space="0" w:color="auto"/>
                <w:right w:val="none" w:sz="0" w:space="0" w:color="auto"/>
              </w:divBdr>
            </w:div>
            <w:div w:id="891039343">
              <w:marLeft w:val="0"/>
              <w:marRight w:val="0"/>
              <w:marTop w:val="0"/>
              <w:marBottom w:val="0"/>
              <w:divBdr>
                <w:top w:val="none" w:sz="0" w:space="0" w:color="auto"/>
                <w:left w:val="none" w:sz="0" w:space="0" w:color="auto"/>
                <w:bottom w:val="none" w:sz="0" w:space="0" w:color="auto"/>
                <w:right w:val="none" w:sz="0" w:space="0" w:color="auto"/>
              </w:divBdr>
            </w:div>
            <w:div w:id="1557549107">
              <w:marLeft w:val="0"/>
              <w:marRight w:val="0"/>
              <w:marTop w:val="0"/>
              <w:marBottom w:val="0"/>
              <w:divBdr>
                <w:top w:val="none" w:sz="0" w:space="0" w:color="auto"/>
                <w:left w:val="none" w:sz="0" w:space="0" w:color="auto"/>
                <w:bottom w:val="none" w:sz="0" w:space="0" w:color="auto"/>
                <w:right w:val="none" w:sz="0" w:space="0" w:color="auto"/>
              </w:divBdr>
            </w:div>
            <w:div w:id="1729570047">
              <w:marLeft w:val="0"/>
              <w:marRight w:val="0"/>
              <w:marTop w:val="0"/>
              <w:marBottom w:val="0"/>
              <w:divBdr>
                <w:top w:val="none" w:sz="0" w:space="0" w:color="auto"/>
                <w:left w:val="none" w:sz="0" w:space="0" w:color="auto"/>
                <w:bottom w:val="none" w:sz="0" w:space="0" w:color="auto"/>
                <w:right w:val="none" w:sz="0" w:space="0" w:color="auto"/>
              </w:divBdr>
            </w:div>
            <w:div w:id="1764491782">
              <w:marLeft w:val="0"/>
              <w:marRight w:val="0"/>
              <w:marTop w:val="0"/>
              <w:marBottom w:val="0"/>
              <w:divBdr>
                <w:top w:val="none" w:sz="0" w:space="0" w:color="auto"/>
                <w:left w:val="none" w:sz="0" w:space="0" w:color="auto"/>
                <w:bottom w:val="none" w:sz="0" w:space="0" w:color="auto"/>
                <w:right w:val="none" w:sz="0" w:space="0" w:color="auto"/>
              </w:divBdr>
            </w:div>
            <w:div w:id="437682075">
              <w:marLeft w:val="0"/>
              <w:marRight w:val="0"/>
              <w:marTop w:val="0"/>
              <w:marBottom w:val="0"/>
              <w:divBdr>
                <w:top w:val="none" w:sz="0" w:space="0" w:color="auto"/>
                <w:left w:val="none" w:sz="0" w:space="0" w:color="auto"/>
                <w:bottom w:val="none" w:sz="0" w:space="0" w:color="auto"/>
                <w:right w:val="none" w:sz="0" w:space="0" w:color="auto"/>
              </w:divBdr>
            </w:div>
            <w:div w:id="321085763">
              <w:marLeft w:val="0"/>
              <w:marRight w:val="0"/>
              <w:marTop w:val="0"/>
              <w:marBottom w:val="0"/>
              <w:divBdr>
                <w:top w:val="none" w:sz="0" w:space="0" w:color="auto"/>
                <w:left w:val="none" w:sz="0" w:space="0" w:color="auto"/>
                <w:bottom w:val="none" w:sz="0" w:space="0" w:color="auto"/>
                <w:right w:val="none" w:sz="0" w:space="0" w:color="auto"/>
              </w:divBdr>
            </w:div>
            <w:div w:id="2022967670">
              <w:marLeft w:val="0"/>
              <w:marRight w:val="0"/>
              <w:marTop w:val="0"/>
              <w:marBottom w:val="0"/>
              <w:divBdr>
                <w:top w:val="none" w:sz="0" w:space="0" w:color="auto"/>
                <w:left w:val="none" w:sz="0" w:space="0" w:color="auto"/>
                <w:bottom w:val="none" w:sz="0" w:space="0" w:color="auto"/>
                <w:right w:val="none" w:sz="0" w:space="0" w:color="auto"/>
              </w:divBdr>
            </w:div>
            <w:div w:id="93137943">
              <w:marLeft w:val="0"/>
              <w:marRight w:val="0"/>
              <w:marTop w:val="0"/>
              <w:marBottom w:val="0"/>
              <w:divBdr>
                <w:top w:val="none" w:sz="0" w:space="0" w:color="auto"/>
                <w:left w:val="none" w:sz="0" w:space="0" w:color="auto"/>
                <w:bottom w:val="none" w:sz="0" w:space="0" w:color="auto"/>
                <w:right w:val="none" w:sz="0" w:space="0" w:color="auto"/>
              </w:divBdr>
            </w:div>
            <w:div w:id="1927610712">
              <w:marLeft w:val="0"/>
              <w:marRight w:val="0"/>
              <w:marTop w:val="0"/>
              <w:marBottom w:val="0"/>
              <w:divBdr>
                <w:top w:val="none" w:sz="0" w:space="0" w:color="auto"/>
                <w:left w:val="none" w:sz="0" w:space="0" w:color="auto"/>
                <w:bottom w:val="none" w:sz="0" w:space="0" w:color="auto"/>
                <w:right w:val="none" w:sz="0" w:space="0" w:color="auto"/>
              </w:divBdr>
            </w:div>
            <w:div w:id="404181450">
              <w:marLeft w:val="0"/>
              <w:marRight w:val="0"/>
              <w:marTop w:val="0"/>
              <w:marBottom w:val="0"/>
              <w:divBdr>
                <w:top w:val="none" w:sz="0" w:space="0" w:color="auto"/>
                <w:left w:val="none" w:sz="0" w:space="0" w:color="auto"/>
                <w:bottom w:val="none" w:sz="0" w:space="0" w:color="auto"/>
                <w:right w:val="none" w:sz="0" w:space="0" w:color="auto"/>
              </w:divBdr>
            </w:div>
            <w:div w:id="1405029219">
              <w:marLeft w:val="0"/>
              <w:marRight w:val="0"/>
              <w:marTop w:val="0"/>
              <w:marBottom w:val="0"/>
              <w:divBdr>
                <w:top w:val="none" w:sz="0" w:space="0" w:color="auto"/>
                <w:left w:val="none" w:sz="0" w:space="0" w:color="auto"/>
                <w:bottom w:val="none" w:sz="0" w:space="0" w:color="auto"/>
                <w:right w:val="none" w:sz="0" w:space="0" w:color="auto"/>
              </w:divBdr>
            </w:div>
            <w:div w:id="1930578376">
              <w:marLeft w:val="0"/>
              <w:marRight w:val="0"/>
              <w:marTop w:val="0"/>
              <w:marBottom w:val="0"/>
              <w:divBdr>
                <w:top w:val="none" w:sz="0" w:space="0" w:color="auto"/>
                <w:left w:val="none" w:sz="0" w:space="0" w:color="auto"/>
                <w:bottom w:val="none" w:sz="0" w:space="0" w:color="auto"/>
                <w:right w:val="none" w:sz="0" w:space="0" w:color="auto"/>
              </w:divBdr>
            </w:div>
            <w:div w:id="408967039">
              <w:marLeft w:val="0"/>
              <w:marRight w:val="0"/>
              <w:marTop w:val="0"/>
              <w:marBottom w:val="0"/>
              <w:divBdr>
                <w:top w:val="none" w:sz="0" w:space="0" w:color="auto"/>
                <w:left w:val="none" w:sz="0" w:space="0" w:color="auto"/>
                <w:bottom w:val="none" w:sz="0" w:space="0" w:color="auto"/>
                <w:right w:val="none" w:sz="0" w:space="0" w:color="auto"/>
              </w:divBdr>
            </w:div>
            <w:div w:id="922379259">
              <w:marLeft w:val="0"/>
              <w:marRight w:val="0"/>
              <w:marTop w:val="0"/>
              <w:marBottom w:val="0"/>
              <w:divBdr>
                <w:top w:val="none" w:sz="0" w:space="0" w:color="auto"/>
                <w:left w:val="none" w:sz="0" w:space="0" w:color="auto"/>
                <w:bottom w:val="none" w:sz="0" w:space="0" w:color="auto"/>
                <w:right w:val="none" w:sz="0" w:space="0" w:color="auto"/>
              </w:divBdr>
            </w:div>
            <w:div w:id="924844669">
              <w:marLeft w:val="0"/>
              <w:marRight w:val="0"/>
              <w:marTop w:val="0"/>
              <w:marBottom w:val="0"/>
              <w:divBdr>
                <w:top w:val="none" w:sz="0" w:space="0" w:color="auto"/>
                <w:left w:val="none" w:sz="0" w:space="0" w:color="auto"/>
                <w:bottom w:val="none" w:sz="0" w:space="0" w:color="auto"/>
                <w:right w:val="none" w:sz="0" w:space="0" w:color="auto"/>
              </w:divBdr>
            </w:div>
            <w:div w:id="1861233204">
              <w:marLeft w:val="0"/>
              <w:marRight w:val="0"/>
              <w:marTop w:val="0"/>
              <w:marBottom w:val="0"/>
              <w:divBdr>
                <w:top w:val="none" w:sz="0" w:space="0" w:color="auto"/>
                <w:left w:val="none" w:sz="0" w:space="0" w:color="auto"/>
                <w:bottom w:val="none" w:sz="0" w:space="0" w:color="auto"/>
                <w:right w:val="none" w:sz="0" w:space="0" w:color="auto"/>
              </w:divBdr>
            </w:div>
            <w:div w:id="558513225">
              <w:marLeft w:val="0"/>
              <w:marRight w:val="0"/>
              <w:marTop w:val="0"/>
              <w:marBottom w:val="0"/>
              <w:divBdr>
                <w:top w:val="none" w:sz="0" w:space="0" w:color="auto"/>
                <w:left w:val="none" w:sz="0" w:space="0" w:color="auto"/>
                <w:bottom w:val="none" w:sz="0" w:space="0" w:color="auto"/>
                <w:right w:val="none" w:sz="0" w:space="0" w:color="auto"/>
              </w:divBdr>
            </w:div>
            <w:div w:id="1393313674">
              <w:marLeft w:val="0"/>
              <w:marRight w:val="0"/>
              <w:marTop w:val="0"/>
              <w:marBottom w:val="0"/>
              <w:divBdr>
                <w:top w:val="none" w:sz="0" w:space="0" w:color="auto"/>
                <w:left w:val="none" w:sz="0" w:space="0" w:color="auto"/>
                <w:bottom w:val="none" w:sz="0" w:space="0" w:color="auto"/>
                <w:right w:val="none" w:sz="0" w:space="0" w:color="auto"/>
              </w:divBdr>
            </w:div>
            <w:div w:id="335501297">
              <w:marLeft w:val="0"/>
              <w:marRight w:val="0"/>
              <w:marTop w:val="0"/>
              <w:marBottom w:val="0"/>
              <w:divBdr>
                <w:top w:val="none" w:sz="0" w:space="0" w:color="auto"/>
                <w:left w:val="none" w:sz="0" w:space="0" w:color="auto"/>
                <w:bottom w:val="none" w:sz="0" w:space="0" w:color="auto"/>
                <w:right w:val="none" w:sz="0" w:space="0" w:color="auto"/>
              </w:divBdr>
            </w:div>
            <w:div w:id="1437602770">
              <w:marLeft w:val="0"/>
              <w:marRight w:val="0"/>
              <w:marTop w:val="0"/>
              <w:marBottom w:val="0"/>
              <w:divBdr>
                <w:top w:val="none" w:sz="0" w:space="0" w:color="auto"/>
                <w:left w:val="none" w:sz="0" w:space="0" w:color="auto"/>
                <w:bottom w:val="none" w:sz="0" w:space="0" w:color="auto"/>
                <w:right w:val="none" w:sz="0" w:space="0" w:color="auto"/>
              </w:divBdr>
            </w:div>
            <w:div w:id="1518033223">
              <w:marLeft w:val="0"/>
              <w:marRight w:val="0"/>
              <w:marTop w:val="0"/>
              <w:marBottom w:val="0"/>
              <w:divBdr>
                <w:top w:val="none" w:sz="0" w:space="0" w:color="auto"/>
                <w:left w:val="none" w:sz="0" w:space="0" w:color="auto"/>
                <w:bottom w:val="none" w:sz="0" w:space="0" w:color="auto"/>
                <w:right w:val="none" w:sz="0" w:space="0" w:color="auto"/>
              </w:divBdr>
            </w:div>
            <w:div w:id="333848889">
              <w:marLeft w:val="0"/>
              <w:marRight w:val="0"/>
              <w:marTop w:val="0"/>
              <w:marBottom w:val="0"/>
              <w:divBdr>
                <w:top w:val="none" w:sz="0" w:space="0" w:color="auto"/>
                <w:left w:val="none" w:sz="0" w:space="0" w:color="auto"/>
                <w:bottom w:val="none" w:sz="0" w:space="0" w:color="auto"/>
                <w:right w:val="none" w:sz="0" w:space="0" w:color="auto"/>
              </w:divBdr>
            </w:div>
            <w:div w:id="529415212">
              <w:marLeft w:val="0"/>
              <w:marRight w:val="0"/>
              <w:marTop w:val="0"/>
              <w:marBottom w:val="0"/>
              <w:divBdr>
                <w:top w:val="none" w:sz="0" w:space="0" w:color="auto"/>
                <w:left w:val="none" w:sz="0" w:space="0" w:color="auto"/>
                <w:bottom w:val="none" w:sz="0" w:space="0" w:color="auto"/>
                <w:right w:val="none" w:sz="0" w:space="0" w:color="auto"/>
              </w:divBdr>
            </w:div>
            <w:div w:id="2076657461">
              <w:marLeft w:val="0"/>
              <w:marRight w:val="0"/>
              <w:marTop w:val="0"/>
              <w:marBottom w:val="0"/>
              <w:divBdr>
                <w:top w:val="none" w:sz="0" w:space="0" w:color="auto"/>
                <w:left w:val="none" w:sz="0" w:space="0" w:color="auto"/>
                <w:bottom w:val="none" w:sz="0" w:space="0" w:color="auto"/>
                <w:right w:val="none" w:sz="0" w:space="0" w:color="auto"/>
              </w:divBdr>
            </w:div>
            <w:div w:id="1409688446">
              <w:marLeft w:val="0"/>
              <w:marRight w:val="0"/>
              <w:marTop w:val="0"/>
              <w:marBottom w:val="0"/>
              <w:divBdr>
                <w:top w:val="none" w:sz="0" w:space="0" w:color="auto"/>
                <w:left w:val="none" w:sz="0" w:space="0" w:color="auto"/>
                <w:bottom w:val="none" w:sz="0" w:space="0" w:color="auto"/>
                <w:right w:val="none" w:sz="0" w:space="0" w:color="auto"/>
              </w:divBdr>
            </w:div>
            <w:div w:id="603927897">
              <w:marLeft w:val="0"/>
              <w:marRight w:val="0"/>
              <w:marTop w:val="0"/>
              <w:marBottom w:val="0"/>
              <w:divBdr>
                <w:top w:val="none" w:sz="0" w:space="0" w:color="auto"/>
                <w:left w:val="none" w:sz="0" w:space="0" w:color="auto"/>
                <w:bottom w:val="none" w:sz="0" w:space="0" w:color="auto"/>
                <w:right w:val="none" w:sz="0" w:space="0" w:color="auto"/>
              </w:divBdr>
            </w:div>
            <w:div w:id="579218467">
              <w:marLeft w:val="0"/>
              <w:marRight w:val="0"/>
              <w:marTop w:val="0"/>
              <w:marBottom w:val="0"/>
              <w:divBdr>
                <w:top w:val="none" w:sz="0" w:space="0" w:color="auto"/>
                <w:left w:val="none" w:sz="0" w:space="0" w:color="auto"/>
                <w:bottom w:val="none" w:sz="0" w:space="0" w:color="auto"/>
                <w:right w:val="none" w:sz="0" w:space="0" w:color="auto"/>
              </w:divBdr>
            </w:div>
            <w:div w:id="1185248980">
              <w:marLeft w:val="0"/>
              <w:marRight w:val="0"/>
              <w:marTop w:val="0"/>
              <w:marBottom w:val="0"/>
              <w:divBdr>
                <w:top w:val="none" w:sz="0" w:space="0" w:color="auto"/>
                <w:left w:val="none" w:sz="0" w:space="0" w:color="auto"/>
                <w:bottom w:val="none" w:sz="0" w:space="0" w:color="auto"/>
                <w:right w:val="none" w:sz="0" w:space="0" w:color="auto"/>
              </w:divBdr>
            </w:div>
            <w:div w:id="1272013341">
              <w:marLeft w:val="0"/>
              <w:marRight w:val="0"/>
              <w:marTop w:val="0"/>
              <w:marBottom w:val="0"/>
              <w:divBdr>
                <w:top w:val="none" w:sz="0" w:space="0" w:color="auto"/>
                <w:left w:val="none" w:sz="0" w:space="0" w:color="auto"/>
                <w:bottom w:val="none" w:sz="0" w:space="0" w:color="auto"/>
                <w:right w:val="none" w:sz="0" w:space="0" w:color="auto"/>
              </w:divBdr>
            </w:div>
            <w:div w:id="339894157">
              <w:marLeft w:val="0"/>
              <w:marRight w:val="0"/>
              <w:marTop w:val="0"/>
              <w:marBottom w:val="0"/>
              <w:divBdr>
                <w:top w:val="none" w:sz="0" w:space="0" w:color="auto"/>
                <w:left w:val="none" w:sz="0" w:space="0" w:color="auto"/>
                <w:bottom w:val="none" w:sz="0" w:space="0" w:color="auto"/>
                <w:right w:val="none" w:sz="0" w:space="0" w:color="auto"/>
              </w:divBdr>
            </w:div>
            <w:div w:id="1032269320">
              <w:marLeft w:val="0"/>
              <w:marRight w:val="0"/>
              <w:marTop w:val="0"/>
              <w:marBottom w:val="0"/>
              <w:divBdr>
                <w:top w:val="none" w:sz="0" w:space="0" w:color="auto"/>
                <w:left w:val="none" w:sz="0" w:space="0" w:color="auto"/>
                <w:bottom w:val="none" w:sz="0" w:space="0" w:color="auto"/>
                <w:right w:val="none" w:sz="0" w:space="0" w:color="auto"/>
              </w:divBdr>
            </w:div>
            <w:div w:id="1825125191">
              <w:marLeft w:val="0"/>
              <w:marRight w:val="0"/>
              <w:marTop w:val="0"/>
              <w:marBottom w:val="0"/>
              <w:divBdr>
                <w:top w:val="none" w:sz="0" w:space="0" w:color="auto"/>
                <w:left w:val="none" w:sz="0" w:space="0" w:color="auto"/>
                <w:bottom w:val="none" w:sz="0" w:space="0" w:color="auto"/>
                <w:right w:val="none" w:sz="0" w:space="0" w:color="auto"/>
              </w:divBdr>
            </w:div>
            <w:div w:id="906842197">
              <w:marLeft w:val="0"/>
              <w:marRight w:val="0"/>
              <w:marTop w:val="0"/>
              <w:marBottom w:val="0"/>
              <w:divBdr>
                <w:top w:val="none" w:sz="0" w:space="0" w:color="auto"/>
                <w:left w:val="none" w:sz="0" w:space="0" w:color="auto"/>
                <w:bottom w:val="none" w:sz="0" w:space="0" w:color="auto"/>
                <w:right w:val="none" w:sz="0" w:space="0" w:color="auto"/>
              </w:divBdr>
            </w:div>
            <w:div w:id="1690257803">
              <w:marLeft w:val="0"/>
              <w:marRight w:val="0"/>
              <w:marTop w:val="0"/>
              <w:marBottom w:val="0"/>
              <w:divBdr>
                <w:top w:val="none" w:sz="0" w:space="0" w:color="auto"/>
                <w:left w:val="none" w:sz="0" w:space="0" w:color="auto"/>
                <w:bottom w:val="none" w:sz="0" w:space="0" w:color="auto"/>
                <w:right w:val="none" w:sz="0" w:space="0" w:color="auto"/>
              </w:divBdr>
            </w:div>
            <w:div w:id="2045250662">
              <w:marLeft w:val="0"/>
              <w:marRight w:val="0"/>
              <w:marTop w:val="0"/>
              <w:marBottom w:val="0"/>
              <w:divBdr>
                <w:top w:val="none" w:sz="0" w:space="0" w:color="auto"/>
                <w:left w:val="none" w:sz="0" w:space="0" w:color="auto"/>
                <w:bottom w:val="none" w:sz="0" w:space="0" w:color="auto"/>
                <w:right w:val="none" w:sz="0" w:space="0" w:color="auto"/>
              </w:divBdr>
            </w:div>
            <w:div w:id="608852533">
              <w:marLeft w:val="0"/>
              <w:marRight w:val="0"/>
              <w:marTop w:val="0"/>
              <w:marBottom w:val="0"/>
              <w:divBdr>
                <w:top w:val="none" w:sz="0" w:space="0" w:color="auto"/>
                <w:left w:val="none" w:sz="0" w:space="0" w:color="auto"/>
                <w:bottom w:val="none" w:sz="0" w:space="0" w:color="auto"/>
                <w:right w:val="none" w:sz="0" w:space="0" w:color="auto"/>
              </w:divBdr>
            </w:div>
            <w:div w:id="1375620972">
              <w:marLeft w:val="0"/>
              <w:marRight w:val="0"/>
              <w:marTop w:val="0"/>
              <w:marBottom w:val="0"/>
              <w:divBdr>
                <w:top w:val="none" w:sz="0" w:space="0" w:color="auto"/>
                <w:left w:val="none" w:sz="0" w:space="0" w:color="auto"/>
                <w:bottom w:val="none" w:sz="0" w:space="0" w:color="auto"/>
                <w:right w:val="none" w:sz="0" w:space="0" w:color="auto"/>
              </w:divBdr>
            </w:div>
            <w:div w:id="2016683601">
              <w:marLeft w:val="0"/>
              <w:marRight w:val="0"/>
              <w:marTop w:val="0"/>
              <w:marBottom w:val="0"/>
              <w:divBdr>
                <w:top w:val="none" w:sz="0" w:space="0" w:color="auto"/>
                <w:left w:val="none" w:sz="0" w:space="0" w:color="auto"/>
                <w:bottom w:val="none" w:sz="0" w:space="0" w:color="auto"/>
                <w:right w:val="none" w:sz="0" w:space="0" w:color="auto"/>
              </w:divBdr>
            </w:div>
            <w:div w:id="91123316">
              <w:marLeft w:val="0"/>
              <w:marRight w:val="0"/>
              <w:marTop w:val="0"/>
              <w:marBottom w:val="0"/>
              <w:divBdr>
                <w:top w:val="none" w:sz="0" w:space="0" w:color="auto"/>
                <w:left w:val="none" w:sz="0" w:space="0" w:color="auto"/>
                <w:bottom w:val="none" w:sz="0" w:space="0" w:color="auto"/>
                <w:right w:val="none" w:sz="0" w:space="0" w:color="auto"/>
              </w:divBdr>
            </w:div>
            <w:div w:id="1944528857">
              <w:marLeft w:val="0"/>
              <w:marRight w:val="0"/>
              <w:marTop w:val="0"/>
              <w:marBottom w:val="0"/>
              <w:divBdr>
                <w:top w:val="none" w:sz="0" w:space="0" w:color="auto"/>
                <w:left w:val="none" w:sz="0" w:space="0" w:color="auto"/>
                <w:bottom w:val="none" w:sz="0" w:space="0" w:color="auto"/>
                <w:right w:val="none" w:sz="0" w:space="0" w:color="auto"/>
              </w:divBdr>
            </w:div>
            <w:div w:id="894511996">
              <w:marLeft w:val="0"/>
              <w:marRight w:val="0"/>
              <w:marTop w:val="0"/>
              <w:marBottom w:val="0"/>
              <w:divBdr>
                <w:top w:val="none" w:sz="0" w:space="0" w:color="auto"/>
                <w:left w:val="none" w:sz="0" w:space="0" w:color="auto"/>
                <w:bottom w:val="none" w:sz="0" w:space="0" w:color="auto"/>
                <w:right w:val="none" w:sz="0" w:space="0" w:color="auto"/>
              </w:divBdr>
            </w:div>
            <w:div w:id="1071579251">
              <w:marLeft w:val="0"/>
              <w:marRight w:val="0"/>
              <w:marTop w:val="0"/>
              <w:marBottom w:val="0"/>
              <w:divBdr>
                <w:top w:val="none" w:sz="0" w:space="0" w:color="auto"/>
                <w:left w:val="none" w:sz="0" w:space="0" w:color="auto"/>
                <w:bottom w:val="none" w:sz="0" w:space="0" w:color="auto"/>
                <w:right w:val="none" w:sz="0" w:space="0" w:color="auto"/>
              </w:divBdr>
            </w:div>
            <w:div w:id="1450512480">
              <w:marLeft w:val="0"/>
              <w:marRight w:val="0"/>
              <w:marTop w:val="0"/>
              <w:marBottom w:val="0"/>
              <w:divBdr>
                <w:top w:val="none" w:sz="0" w:space="0" w:color="auto"/>
                <w:left w:val="none" w:sz="0" w:space="0" w:color="auto"/>
                <w:bottom w:val="none" w:sz="0" w:space="0" w:color="auto"/>
                <w:right w:val="none" w:sz="0" w:space="0" w:color="auto"/>
              </w:divBdr>
            </w:div>
            <w:div w:id="1130978616">
              <w:marLeft w:val="0"/>
              <w:marRight w:val="0"/>
              <w:marTop w:val="0"/>
              <w:marBottom w:val="0"/>
              <w:divBdr>
                <w:top w:val="none" w:sz="0" w:space="0" w:color="auto"/>
                <w:left w:val="none" w:sz="0" w:space="0" w:color="auto"/>
                <w:bottom w:val="none" w:sz="0" w:space="0" w:color="auto"/>
                <w:right w:val="none" w:sz="0" w:space="0" w:color="auto"/>
              </w:divBdr>
            </w:div>
            <w:div w:id="1054767426">
              <w:marLeft w:val="0"/>
              <w:marRight w:val="0"/>
              <w:marTop w:val="0"/>
              <w:marBottom w:val="0"/>
              <w:divBdr>
                <w:top w:val="none" w:sz="0" w:space="0" w:color="auto"/>
                <w:left w:val="none" w:sz="0" w:space="0" w:color="auto"/>
                <w:bottom w:val="none" w:sz="0" w:space="0" w:color="auto"/>
                <w:right w:val="none" w:sz="0" w:space="0" w:color="auto"/>
              </w:divBdr>
            </w:div>
            <w:div w:id="1985500941">
              <w:marLeft w:val="0"/>
              <w:marRight w:val="0"/>
              <w:marTop w:val="0"/>
              <w:marBottom w:val="0"/>
              <w:divBdr>
                <w:top w:val="none" w:sz="0" w:space="0" w:color="auto"/>
                <w:left w:val="none" w:sz="0" w:space="0" w:color="auto"/>
                <w:bottom w:val="none" w:sz="0" w:space="0" w:color="auto"/>
                <w:right w:val="none" w:sz="0" w:space="0" w:color="auto"/>
              </w:divBdr>
            </w:div>
            <w:div w:id="942498543">
              <w:marLeft w:val="0"/>
              <w:marRight w:val="0"/>
              <w:marTop w:val="0"/>
              <w:marBottom w:val="0"/>
              <w:divBdr>
                <w:top w:val="none" w:sz="0" w:space="0" w:color="auto"/>
                <w:left w:val="none" w:sz="0" w:space="0" w:color="auto"/>
                <w:bottom w:val="none" w:sz="0" w:space="0" w:color="auto"/>
                <w:right w:val="none" w:sz="0" w:space="0" w:color="auto"/>
              </w:divBdr>
            </w:div>
            <w:div w:id="2107456392">
              <w:marLeft w:val="0"/>
              <w:marRight w:val="0"/>
              <w:marTop w:val="0"/>
              <w:marBottom w:val="0"/>
              <w:divBdr>
                <w:top w:val="none" w:sz="0" w:space="0" w:color="auto"/>
                <w:left w:val="none" w:sz="0" w:space="0" w:color="auto"/>
                <w:bottom w:val="none" w:sz="0" w:space="0" w:color="auto"/>
                <w:right w:val="none" w:sz="0" w:space="0" w:color="auto"/>
              </w:divBdr>
            </w:div>
            <w:div w:id="1586180934">
              <w:marLeft w:val="0"/>
              <w:marRight w:val="0"/>
              <w:marTop w:val="0"/>
              <w:marBottom w:val="0"/>
              <w:divBdr>
                <w:top w:val="none" w:sz="0" w:space="0" w:color="auto"/>
                <w:left w:val="none" w:sz="0" w:space="0" w:color="auto"/>
                <w:bottom w:val="none" w:sz="0" w:space="0" w:color="auto"/>
                <w:right w:val="none" w:sz="0" w:space="0" w:color="auto"/>
              </w:divBdr>
            </w:div>
            <w:div w:id="474033478">
              <w:marLeft w:val="0"/>
              <w:marRight w:val="0"/>
              <w:marTop w:val="0"/>
              <w:marBottom w:val="0"/>
              <w:divBdr>
                <w:top w:val="none" w:sz="0" w:space="0" w:color="auto"/>
                <w:left w:val="none" w:sz="0" w:space="0" w:color="auto"/>
                <w:bottom w:val="none" w:sz="0" w:space="0" w:color="auto"/>
                <w:right w:val="none" w:sz="0" w:space="0" w:color="auto"/>
              </w:divBdr>
            </w:div>
            <w:div w:id="1715888572">
              <w:marLeft w:val="0"/>
              <w:marRight w:val="0"/>
              <w:marTop w:val="0"/>
              <w:marBottom w:val="0"/>
              <w:divBdr>
                <w:top w:val="none" w:sz="0" w:space="0" w:color="auto"/>
                <w:left w:val="none" w:sz="0" w:space="0" w:color="auto"/>
                <w:bottom w:val="none" w:sz="0" w:space="0" w:color="auto"/>
                <w:right w:val="none" w:sz="0" w:space="0" w:color="auto"/>
              </w:divBdr>
            </w:div>
            <w:div w:id="2109353214">
              <w:marLeft w:val="0"/>
              <w:marRight w:val="0"/>
              <w:marTop w:val="0"/>
              <w:marBottom w:val="0"/>
              <w:divBdr>
                <w:top w:val="none" w:sz="0" w:space="0" w:color="auto"/>
                <w:left w:val="none" w:sz="0" w:space="0" w:color="auto"/>
                <w:bottom w:val="none" w:sz="0" w:space="0" w:color="auto"/>
                <w:right w:val="none" w:sz="0" w:space="0" w:color="auto"/>
              </w:divBdr>
            </w:div>
            <w:div w:id="417748184">
              <w:marLeft w:val="0"/>
              <w:marRight w:val="0"/>
              <w:marTop w:val="0"/>
              <w:marBottom w:val="0"/>
              <w:divBdr>
                <w:top w:val="none" w:sz="0" w:space="0" w:color="auto"/>
                <w:left w:val="none" w:sz="0" w:space="0" w:color="auto"/>
                <w:bottom w:val="none" w:sz="0" w:space="0" w:color="auto"/>
                <w:right w:val="none" w:sz="0" w:space="0" w:color="auto"/>
              </w:divBdr>
            </w:div>
            <w:div w:id="1946841529">
              <w:marLeft w:val="0"/>
              <w:marRight w:val="0"/>
              <w:marTop w:val="0"/>
              <w:marBottom w:val="0"/>
              <w:divBdr>
                <w:top w:val="none" w:sz="0" w:space="0" w:color="auto"/>
                <w:left w:val="none" w:sz="0" w:space="0" w:color="auto"/>
                <w:bottom w:val="none" w:sz="0" w:space="0" w:color="auto"/>
                <w:right w:val="none" w:sz="0" w:space="0" w:color="auto"/>
              </w:divBdr>
            </w:div>
            <w:div w:id="1990210381">
              <w:marLeft w:val="0"/>
              <w:marRight w:val="0"/>
              <w:marTop w:val="0"/>
              <w:marBottom w:val="0"/>
              <w:divBdr>
                <w:top w:val="none" w:sz="0" w:space="0" w:color="auto"/>
                <w:left w:val="none" w:sz="0" w:space="0" w:color="auto"/>
                <w:bottom w:val="none" w:sz="0" w:space="0" w:color="auto"/>
                <w:right w:val="none" w:sz="0" w:space="0" w:color="auto"/>
              </w:divBdr>
            </w:div>
            <w:div w:id="438530383">
              <w:marLeft w:val="0"/>
              <w:marRight w:val="0"/>
              <w:marTop w:val="0"/>
              <w:marBottom w:val="0"/>
              <w:divBdr>
                <w:top w:val="none" w:sz="0" w:space="0" w:color="auto"/>
                <w:left w:val="none" w:sz="0" w:space="0" w:color="auto"/>
                <w:bottom w:val="none" w:sz="0" w:space="0" w:color="auto"/>
                <w:right w:val="none" w:sz="0" w:space="0" w:color="auto"/>
              </w:divBdr>
            </w:div>
            <w:div w:id="144007409">
              <w:marLeft w:val="0"/>
              <w:marRight w:val="0"/>
              <w:marTop w:val="0"/>
              <w:marBottom w:val="0"/>
              <w:divBdr>
                <w:top w:val="none" w:sz="0" w:space="0" w:color="auto"/>
                <w:left w:val="none" w:sz="0" w:space="0" w:color="auto"/>
                <w:bottom w:val="none" w:sz="0" w:space="0" w:color="auto"/>
                <w:right w:val="none" w:sz="0" w:space="0" w:color="auto"/>
              </w:divBdr>
            </w:div>
            <w:div w:id="794830597">
              <w:marLeft w:val="0"/>
              <w:marRight w:val="0"/>
              <w:marTop w:val="0"/>
              <w:marBottom w:val="0"/>
              <w:divBdr>
                <w:top w:val="none" w:sz="0" w:space="0" w:color="auto"/>
                <w:left w:val="none" w:sz="0" w:space="0" w:color="auto"/>
                <w:bottom w:val="none" w:sz="0" w:space="0" w:color="auto"/>
                <w:right w:val="none" w:sz="0" w:space="0" w:color="auto"/>
              </w:divBdr>
            </w:div>
            <w:div w:id="60564819">
              <w:marLeft w:val="0"/>
              <w:marRight w:val="0"/>
              <w:marTop w:val="0"/>
              <w:marBottom w:val="0"/>
              <w:divBdr>
                <w:top w:val="none" w:sz="0" w:space="0" w:color="auto"/>
                <w:left w:val="none" w:sz="0" w:space="0" w:color="auto"/>
                <w:bottom w:val="none" w:sz="0" w:space="0" w:color="auto"/>
                <w:right w:val="none" w:sz="0" w:space="0" w:color="auto"/>
              </w:divBdr>
            </w:div>
            <w:div w:id="2100633747">
              <w:marLeft w:val="0"/>
              <w:marRight w:val="0"/>
              <w:marTop w:val="0"/>
              <w:marBottom w:val="0"/>
              <w:divBdr>
                <w:top w:val="none" w:sz="0" w:space="0" w:color="auto"/>
                <w:left w:val="none" w:sz="0" w:space="0" w:color="auto"/>
                <w:bottom w:val="none" w:sz="0" w:space="0" w:color="auto"/>
                <w:right w:val="none" w:sz="0" w:space="0" w:color="auto"/>
              </w:divBdr>
            </w:div>
            <w:div w:id="767584158">
              <w:marLeft w:val="0"/>
              <w:marRight w:val="0"/>
              <w:marTop w:val="0"/>
              <w:marBottom w:val="0"/>
              <w:divBdr>
                <w:top w:val="none" w:sz="0" w:space="0" w:color="auto"/>
                <w:left w:val="none" w:sz="0" w:space="0" w:color="auto"/>
                <w:bottom w:val="none" w:sz="0" w:space="0" w:color="auto"/>
                <w:right w:val="none" w:sz="0" w:space="0" w:color="auto"/>
              </w:divBdr>
            </w:div>
            <w:div w:id="1073360245">
              <w:marLeft w:val="0"/>
              <w:marRight w:val="0"/>
              <w:marTop w:val="0"/>
              <w:marBottom w:val="0"/>
              <w:divBdr>
                <w:top w:val="none" w:sz="0" w:space="0" w:color="auto"/>
                <w:left w:val="none" w:sz="0" w:space="0" w:color="auto"/>
                <w:bottom w:val="none" w:sz="0" w:space="0" w:color="auto"/>
                <w:right w:val="none" w:sz="0" w:space="0" w:color="auto"/>
              </w:divBdr>
            </w:div>
            <w:div w:id="1800101251">
              <w:marLeft w:val="0"/>
              <w:marRight w:val="0"/>
              <w:marTop w:val="0"/>
              <w:marBottom w:val="0"/>
              <w:divBdr>
                <w:top w:val="none" w:sz="0" w:space="0" w:color="auto"/>
                <w:left w:val="none" w:sz="0" w:space="0" w:color="auto"/>
                <w:bottom w:val="none" w:sz="0" w:space="0" w:color="auto"/>
                <w:right w:val="none" w:sz="0" w:space="0" w:color="auto"/>
              </w:divBdr>
            </w:div>
            <w:div w:id="459417345">
              <w:marLeft w:val="0"/>
              <w:marRight w:val="0"/>
              <w:marTop w:val="0"/>
              <w:marBottom w:val="0"/>
              <w:divBdr>
                <w:top w:val="none" w:sz="0" w:space="0" w:color="auto"/>
                <w:left w:val="none" w:sz="0" w:space="0" w:color="auto"/>
                <w:bottom w:val="none" w:sz="0" w:space="0" w:color="auto"/>
                <w:right w:val="none" w:sz="0" w:space="0" w:color="auto"/>
              </w:divBdr>
            </w:div>
            <w:div w:id="1897472909">
              <w:marLeft w:val="0"/>
              <w:marRight w:val="0"/>
              <w:marTop w:val="0"/>
              <w:marBottom w:val="0"/>
              <w:divBdr>
                <w:top w:val="none" w:sz="0" w:space="0" w:color="auto"/>
                <w:left w:val="none" w:sz="0" w:space="0" w:color="auto"/>
                <w:bottom w:val="none" w:sz="0" w:space="0" w:color="auto"/>
                <w:right w:val="none" w:sz="0" w:space="0" w:color="auto"/>
              </w:divBdr>
            </w:div>
            <w:div w:id="2047294299">
              <w:marLeft w:val="0"/>
              <w:marRight w:val="0"/>
              <w:marTop w:val="0"/>
              <w:marBottom w:val="0"/>
              <w:divBdr>
                <w:top w:val="none" w:sz="0" w:space="0" w:color="auto"/>
                <w:left w:val="none" w:sz="0" w:space="0" w:color="auto"/>
                <w:bottom w:val="none" w:sz="0" w:space="0" w:color="auto"/>
                <w:right w:val="none" w:sz="0" w:space="0" w:color="auto"/>
              </w:divBdr>
            </w:div>
            <w:div w:id="697777734">
              <w:marLeft w:val="0"/>
              <w:marRight w:val="0"/>
              <w:marTop w:val="0"/>
              <w:marBottom w:val="0"/>
              <w:divBdr>
                <w:top w:val="none" w:sz="0" w:space="0" w:color="auto"/>
                <w:left w:val="none" w:sz="0" w:space="0" w:color="auto"/>
                <w:bottom w:val="none" w:sz="0" w:space="0" w:color="auto"/>
                <w:right w:val="none" w:sz="0" w:space="0" w:color="auto"/>
              </w:divBdr>
            </w:div>
            <w:div w:id="777406248">
              <w:marLeft w:val="0"/>
              <w:marRight w:val="0"/>
              <w:marTop w:val="0"/>
              <w:marBottom w:val="0"/>
              <w:divBdr>
                <w:top w:val="none" w:sz="0" w:space="0" w:color="auto"/>
                <w:left w:val="none" w:sz="0" w:space="0" w:color="auto"/>
                <w:bottom w:val="none" w:sz="0" w:space="0" w:color="auto"/>
                <w:right w:val="none" w:sz="0" w:space="0" w:color="auto"/>
              </w:divBdr>
            </w:div>
            <w:div w:id="1493839863">
              <w:marLeft w:val="0"/>
              <w:marRight w:val="0"/>
              <w:marTop w:val="0"/>
              <w:marBottom w:val="0"/>
              <w:divBdr>
                <w:top w:val="none" w:sz="0" w:space="0" w:color="auto"/>
                <w:left w:val="none" w:sz="0" w:space="0" w:color="auto"/>
                <w:bottom w:val="none" w:sz="0" w:space="0" w:color="auto"/>
                <w:right w:val="none" w:sz="0" w:space="0" w:color="auto"/>
              </w:divBdr>
            </w:div>
            <w:div w:id="537202758">
              <w:marLeft w:val="0"/>
              <w:marRight w:val="0"/>
              <w:marTop w:val="0"/>
              <w:marBottom w:val="0"/>
              <w:divBdr>
                <w:top w:val="none" w:sz="0" w:space="0" w:color="auto"/>
                <w:left w:val="none" w:sz="0" w:space="0" w:color="auto"/>
                <w:bottom w:val="none" w:sz="0" w:space="0" w:color="auto"/>
                <w:right w:val="none" w:sz="0" w:space="0" w:color="auto"/>
              </w:divBdr>
            </w:div>
            <w:div w:id="1753158350">
              <w:marLeft w:val="0"/>
              <w:marRight w:val="0"/>
              <w:marTop w:val="0"/>
              <w:marBottom w:val="0"/>
              <w:divBdr>
                <w:top w:val="none" w:sz="0" w:space="0" w:color="auto"/>
                <w:left w:val="none" w:sz="0" w:space="0" w:color="auto"/>
                <w:bottom w:val="none" w:sz="0" w:space="0" w:color="auto"/>
                <w:right w:val="none" w:sz="0" w:space="0" w:color="auto"/>
              </w:divBdr>
            </w:div>
            <w:div w:id="17895555">
              <w:marLeft w:val="0"/>
              <w:marRight w:val="0"/>
              <w:marTop w:val="0"/>
              <w:marBottom w:val="0"/>
              <w:divBdr>
                <w:top w:val="none" w:sz="0" w:space="0" w:color="auto"/>
                <w:left w:val="none" w:sz="0" w:space="0" w:color="auto"/>
                <w:bottom w:val="none" w:sz="0" w:space="0" w:color="auto"/>
                <w:right w:val="none" w:sz="0" w:space="0" w:color="auto"/>
              </w:divBdr>
            </w:div>
            <w:div w:id="198399542">
              <w:marLeft w:val="0"/>
              <w:marRight w:val="0"/>
              <w:marTop w:val="0"/>
              <w:marBottom w:val="0"/>
              <w:divBdr>
                <w:top w:val="none" w:sz="0" w:space="0" w:color="auto"/>
                <w:left w:val="none" w:sz="0" w:space="0" w:color="auto"/>
                <w:bottom w:val="none" w:sz="0" w:space="0" w:color="auto"/>
                <w:right w:val="none" w:sz="0" w:space="0" w:color="auto"/>
              </w:divBdr>
            </w:div>
            <w:div w:id="105202437">
              <w:marLeft w:val="0"/>
              <w:marRight w:val="0"/>
              <w:marTop w:val="0"/>
              <w:marBottom w:val="0"/>
              <w:divBdr>
                <w:top w:val="none" w:sz="0" w:space="0" w:color="auto"/>
                <w:left w:val="none" w:sz="0" w:space="0" w:color="auto"/>
                <w:bottom w:val="none" w:sz="0" w:space="0" w:color="auto"/>
                <w:right w:val="none" w:sz="0" w:space="0" w:color="auto"/>
              </w:divBdr>
            </w:div>
            <w:div w:id="579946744">
              <w:marLeft w:val="0"/>
              <w:marRight w:val="0"/>
              <w:marTop w:val="0"/>
              <w:marBottom w:val="0"/>
              <w:divBdr>
                <w:top w:val="none" w:sz="0" w:space="0" w:color="auto"/>
                <w:left w:val="none" w:sz="0" w:space="0" w:color="auto"/>
                <w:bottom w:val="none" w:sz="0" w:space="0" w:color="auto"/>
                <w:right w:val="none" w:sz="0" w:space="0" w:color="auto"/>
              </w:divBdr>
            </w:div>
            <w:div w:id="2121217619">
              <w:marLeft w:val="0"/>
              <w:marRight w:val="0"/>
              <w:marTop w:val="0"/>
              <w:marBottom w:val="0"/>
              <w:divBdr>
                <w:top w:val="none" w:sz="0" w:space="0" w:color="auto"/>
                <w:left w:val="none" w:sz="0" w:space="0" w:color="auto"/>
                <w:bottom w:val="none" w:sz="0" w:space="0" w:color="auto"/>
                <w:right w:val="none" w:sz="0" w:space="0" w:color="auto"/>
              </w:divBdr>
            </w:div>
            <w:div w:id="733314808">
              <w:marLeft w:val="0"/>
              <w:marRight w:val="0"/>
              <w:marTop w:val="0"/>
              <w:marBottom w:val="0"/>
              <w:divBdr>
                <w:top w:val="none" w:sz="0" w:space="0" w:color="auto"/>
                <w:left w:val="none" w:sz="0" w:space="0" w:color="auto"/>
                <w:bottom w:val="none" w:sz="0" w:space="0" w:color="auto"/>
                <w:right w:val="none" w:sz="0" w:space="0" w:color="auto"/>
              </w:divBdr>
            </w:div>
            <w:div w:id="237057436">
              <w:marLeft w:val="0"/>
              <w:marRight w:val="0"/>
              <w:marTop w:val="0"/>
              <w:marBottom w:val="0"/>
              <w:divBdr>
                <w:top w:val="none" w:sz="0" w:space="0" w:color="auto"/>
                <w:left w:val="none" w:sz="0" w:space="0" w:color="auto"/>
                <w:bottom w:val="none" w:sz="0" w:space="0" w:color="auto"/>
                <w:right w:val="none" w:sz="0" w:space="0" w:color="auto"/>
              </w:divBdr>
            </w:div>
            <w:div w:id="1255018388">
              <w:marLeft w:val="0"/>
              <w:marRight w:val="0"/>
              <w:marTop w:val="0"/>
              <w:marBottom w:val="0"/>
              <w:divBdr>
                <w:top w:val="none" w:sz="0" w:space="0" w:color="auto"/>
                <w:left w:val="none" w:sz="0" w:space="0" w:color="auto"/>
                <w:bottom w:val="none" w:sz="0" w:space="0" w:color="auto"/>
                <w:right w:val="none" w:sz="0" w:space="0" w:color="auto"/>
              </w:divBdr>
            </w:div>
            <w:div w:id="649021374">
              <w:marLeft w:val="0"/>
              <w:marRight w:val="0"/>
              <w:marTop w:val="0"/>
              <w:marBottom w:val="0"/>
              <w:divBdr>
                <w:top w:val="none" w:sz="0" w:space="0" w:color="auto"/>
                <w:left w:val="none" w:sz="0" w:space="0" w:color="auto"/>
                <w:bottom w:val="none" w:sz="0" w:space="0" w:color="auto"/>
                <w:right w:val="none" w:sz="0" w:space="0" w:color="auto"/>
              </w:divBdr>
            </w:div>
            <w:div w:id="1403674871">
              <w:marLeft w:val="0"/>
              <w:marRight w:val="0"/>
              <w:marTop w:val="0"/>
              <w:marBottom w:val="0"/>
              <w:divBdr>
                <w:top w:val="none" w:sz="0" w:space="0" w:color="auto"/>
                <w:left w:val="none" w:sz="0" w:space="0" w:color="auto"/>
                <w:bottom w:val="none" w:sz="0" w:space="0" w:color="auto"/>
                <w:right w:val="none" w:sz="0" w:space="0" w:color="auto"/>
              </w:divBdr>
            </w:div>
            <w:div w:id="268195884">
              <w:marLeft w:val="0"/>
              <w:marRight w:val="0"/>
              <w:marTop w:val="0"/>
              <w:marBottom w:val="0"/>
              <w:divBdr>
                <w:top w:val="none" w:sz="0" w:space="0" w:color="auto"/>
                <w:left w:val="none" w:sz="0" w:space="0" w:color="auto"/>
                <w:bottom w:val="none" w:sz="0" w:space="0" w:color="auto"/>
                <w:right w:val="none" w:sz="0" w:space="0" w:color="auto"/>
              </w:divBdr>
            </w:div>
            <w:div w:id="1145857906">
              <w:marLeft w:val="0"/>
              <w:marRight w:val="0"/>
              <w:marTop w:val="0"/>
              <w:marBottom w:val="0"/>
              <w:divBdr>
                <w:top w:val="none" w:sz="0" w:space="0" w:color="auto"/>
                <w:left w:val="none" w:sz="0" w:space="0" w:color="auto"/>
                <w:bottom w:val="none" w:sz="0" w:space="0" w:color="auto"/>
                <w:right w:val="none" w:sz="0" w:space="0" w:color="auto"/>
              </w:divBdr>
            </w:div>
            <w:div w:id="847715064">
              <w:marLeft w:val="0"/>
              <w:marRight w:val="0"/>
              <w:marTop w:val="0"/>
              <w:marBottom w:val="0"/>
              <w:divBdr>
                <w:top w:val="none" w:sz="0" w:space="0" w:color="auto"/>
                <w:left w:val="none" w:sz="0" w:space="0" w:color="auto"/>
                <w:bottom w:val="none" w:sz="0" w:space="0" w:color="auto"/>
                <w:right w:val="none" w:sz="0" w:space="0" w:color="auto"/>
              </w:divBdr>
            </w:div>
            <w:div w:id="444077147">
              <w:marLeft w:val="0"/>
              <w:marRight w:val="0"/>
              <w:marTop w:val="0"/>
              <w:marBottom w:val="0"/>
              <w:divBdr>
                <w:top w:val="none" w:sz="0" w:space="0" w:color="auto"/>
                <w:left w:val="none" w:sz="0" w:space="0" w:color="auto"/>
                <w:bottom w:val="none" w:sz="0" w:space="0" w:color="auto"/>
                <w:right w:val="none" w:sz="0" w:space="0" w:color="auto"/>
              </w:divBdr>
            </w:div>
            <w:div w:id="1856335772">
              <w:marLeft w:val="0"/>
              <w:marRight w:val="0"/>
              <w:marTop w:val="0"/>
              <w:marBottom w:val="0"/>
              <w:divBdr>
                <w:top w:val="none" w:sz="0" w:space="0" w:color="auto"/>
                <w:left w:val="none" w:sz="0" w:space="0" w:color="auto"/>
                <w:bottom w:val="none" w:sz="0" w:space="0" w:color="auto"/>
                <w:right w:val="none" w:sz="0" w:space="0" w:color="auto"/>
              </w:divBdr>
            </w:div>
            <w:div w:id="1465543701">
              <w:marLeft w:val="0"/>
              <w:marRight w:val="0"/>
              <w:marTop w:val="0"/>
              <w:marBottom w:val="0"/>
              <w:divBdr>
                <w:top w:val="none" w:sz="0" w:space="0" w:color="auto"/>
                <w:left w:val="none" w:sz="0" w:space="0" w:color="auto"/>
                <w:bottom w:val="none" w:sz="0" w:space="0" w:color="auto"/>
                <w:right w:val="none" w:sz="0" w:space="0" w:color="auto"/>
              </w:divBdr>
            </w:div>
            <w:div w:id="304622768">
              <w:marLeft w:val="0"/>
              <w:marRight w:val="0"/>
              <w:marTop w:val="0"/>
              <w:marBottom w:val="0"/>
              <w:divBdr>
                <w:top w:val="none" w:sz="0" w:space="0" w:color="auto"/>
                <w:left w:val="none" w:sz="0" w:space="0" w:color="auto"/>
                <w:bottom w:val="none" w:sz="0" w:space="0" w:color="auto"/>
                <w:right w:val="none" w:sz="0" w:space="0" w:color="auto"/>
              </w:divBdr>
            </w:div>
            <w:div w:id="2032223250">
              <w:marLeft w:val="0"/>
              <w:marRight w:val="0"/>
              <w:marTop w:val="0"/>
              <w:marBottom w:val="0"/>
              <w:divBdr>
                <w:top w:val="none" w:sz="0" w:space="0" w:color="auto"/>
                <w:left w:val="none" w:sz="0" w:space="0" w:color="auto"/>
                <w:bottom w:val="none" w:sz="0" w:space="0" w:color="auto"/>
                <w:right w:val="none" w:sz="0" w:space="0" w:color="auto"/>
              </w:divBdr>
            </w:div>
            <w:div w:id="2123649755">
              <w:marLeft w:val="0"/>
              <w:marRight w:val="0"/>
              <w:marTop w:val="0"/>
              <w:marBottom w:val="0"/>
              <w:divBdr>
                <w:top w:val="none" w:sz="0" w:space="0" w:color="auto"/>
                <w:left w:val="none" w:sz="0" w:space="0" w:color="auto"/>
                <w:bottom w:val="none" w:sz="0" w:space="0" w:color="auto"/>
                <w:right w:val="none" w:sz="0" w:space="0" w:color="auto"/>
              </w:divBdr>
            </w:div>
            <w:div w:id="944574765">
              <w:marLeft w:val="0"/>
              <w:marRight w:val="0"/>
              <w:marTop w:val="0"/>
              <w:marBottom w:val="0"/>
              <w:divBdr>
                <w:top w:val="none" w:sz="0" w:space="0" w:color="auto"/>
                <w:left w:val="none" w:sz="0" w:space="0" w:color="auto"/>
                <w:bottom w:val="none" w:sz="0" w:space="0" w:color="auto"/>
                <w:right w:val="none" w:sz="0" w:space="0" w:color="auto"/>
              </w:divBdr>
            </w:div>
            <w:div w:id="10958904">
              <w:marLeft w:val="0"/>
              <w:marRight w:val="0"/>
              <w:marTop w:val="0"/>
              <w:marBottom w:val="0"/>
              <w:divBdr>
                <w:top w:val="none" w:sz="0" w:space="0" w:color="auto"/>
                <w:left w:val="none" w:sz="0" w:space="0" w:color="auto"/>
                <w:bottom w:val="none" w:sz="0" w:space="0" w:color="auto"/>
                <w:right w:val="none" w:sz="0" w:space="0" w:color="auto"/>
              </w:divBdr>
            </w:div>
            <w:div w:id="1330866453">
              <w:marLeft w:val="0"/>
              <w:marRight w:val="0"/>
              <w:marTop w:val="0"/>
              <w:marBottom w:val="0"/>
              <w:divBdr>
                <w:top w:val="none" w:sz="0" w:space="0" w:color="auto"/>
                <w:left w:val="none" w:sz="0" w:space="0" w:color="auto"/>
                <w:bottom w:val="none" w:sz="0" w:space="0" w:color="auto"/>
                <w:right w:val="none" w:sz="0" w:space="0" w:color="auto"/>
              </w:divBdr>
            </w:div>
            <w:div w:id="2114325251">
              <w:marLeft w:val="0"/>
              <w:marRight w:val="0"/>
              <w:marTop w:val="0"/>
              <w:marBottom w:val="0"/>
              <w:divBdr>
                <w:top w:val="none" w:sz="0" w:space="0" w:color="auto"/>
                <w:left w:val="none" w:sz="0" w:space="0" w:color="auto"/>
                <w:bottom w:val="none" w:sz="0" w:space="0" w:color="auto"/>
                <w:right w:val="none" w:sz="0" w:space="0" w:color="auto"/>
              </w:divBdr>
            </w:div>
            <w:div w:id="1908108375">
              <w:marLeft w:val="0"/>
              <w:marRight w:val="0"/>
              <w:marTop w:val="0"/>
              <w:marBottom w:val="0"/>
              <w:divBdr>
                <w:top w:val="none" w:sz="0" w:space="0" w:color="auto"/>
                <w:left w:val="none" w:sz="0" w:space="0" w:color="auto"/>
                <w:bottom w:val="none" w:sz="0" w:space="0" w:color="auto"/>
                <w:right w:val="none" w:sz="0" w:space="0" w:color="auto"/>
              </w:divBdr>
            </w:div>
            <w:div w:id="1535729184">
              <w:marLeft w:val="0"/>
              <w:marRight w:val="0"/>
              <w:marTop w:val="0"/>
              <w:marBottom w:val="0"/>
              <w:divBdr>
                <w:top w:val="none" w:sz="0" w:space="0" w:color="auto"/>
                <w:left w:val="none" w:sz="0" w:space="0" w:color="auto"/>
                <w:bottom w:val="none" w:sz="0" w:space="0" w:color="auto"/>
                <w:right w:val="none" w:sz="0" w:space="0" w:color="auto"/>
              </w:divBdr>
            </w:div>
            <w:div w:id="148135181">
              <w:marLeft w:val="0"/>
              <w:marRight w:val="0"/>
              <w:marTop w:val="0"/>
              <w:marBottom w:val="0"/>
              <w:divBdr>
                <w:top w:val="none" w:sz="0" w:space="0" w:color="auto"/>
                <w:left w:val="none" w:sz="0" w:space="0" w:color="auto"/>
                <w:bottom w:val="none" w:sz="0" w:space="0" w:color="auto"/>
                <w:right w:val="none" w:sz="0" w:space="0" w:color="auto"/>
              </w:divBdr>
            </w:div>
            <w:div w:id="1712613053">
              <w:marLeft w:val="0"/>
              <w:marRight w:val="0"/>
              <w:marTop w:val="0"/>
              <w:marBottom w:val="0"/>
              <w:divBdr>
                <w:top w:val="none" w:sz="0" w:space="0" w:color="auto"/>
                <w:left w:val="none" w:sz="0" w:space="0" w:color="auto"/>
                <w:bottom w:val="none" w:sz="0" w:space="0" w:color="auto"/>
                <w:right w:val="none" w:sz="0" w:space="0" w:color="auto"/>
              </w:divBdr>
            </w:div>
            <w:div w:id="397672612">
              <w:marLeft w:val="0"/>
              <w:marRight w:val="0"/>
              <w:marTop w:val="0"/>
              <w:marBottom w:val="0"/>
              <w:divBdr>
                <w:top w:val="none" w:sz="0" w:space="0" w:color="auto"/>
                <w:left w:val="none" w:sz="0" w:space="0" w:color="auto"/>
                <w:bottom w:val="none" w:sz="0" w:space="0" w:color="auto"/>
                <w:right w:val="none" w:sz="0" w:space="0" w:color="auto"/>
              </w:divBdr>
            </w:div>
            <w:div w:id="448672797">
              <w:marLeft w:val="0"/>
              <w:marRight w:val="0"/>
              <w:marTop w:val="0"/>
              <w:marBottom w:val="0"/>
              <w:divBdr>
                <w:top w:val="none" w:sz="0" w:space="0" w:color="auto"/>
                <w:left w:val="none" w:sz="0" w:space="0" w:color="auto"/>
                <w:bottom w:val="none" w:sz="0" w:space="0" w:color="auto"/>
                <w:right w:val="none" w:sz="0" w:space="0" w:color="auto"/>
              </w:divBdr>
            </w:div>
            <w:div w:id="1121072161">
              <w:marLeft w:val="0"/>
              <w:marRight w:val="0"/>
              <w:marTop w:val="0"/>
              <w:marBottom w:val="0"/>
              <w:divBdr>
                <w:top w:val="none" w:sz="0" w:space="0" w:color="auto"/>
                <w:left w:val="none" w:sz="0" w:space="0" w:color="auto"/>
                <w:bottom w:val="none" w:sz="0" w:space="0" w:color="auto"/>
                <w:right w:val="none" w:sz="0" w:space="0" w:color="auto"/>
              </w:divBdr>
            </w:div>
            <w:div w:id="2022773324">
              <w:marLeft w:val="0"/>
              <w:marRight w:val="0"/>
              <w:marTop w:val="0"/>
              <w:marBottom w:val="0"/>
              <w:divBdr>
                <w:top w:val="none" w:sz="0" w:space="0" w:color="auto"/>
                <w:left w:val="none" w:sz="0" w:space="0" w:color="auto"/>
                <w:bottom w:val="none" w:sz="0" w:space="0" w:color="auto"/>
                <w:right w:val="none" w:sz="0" w:space="0" w:color="auto"/>
              </w:divBdr>
            </w:div>
            <w:div w:id="2035033343">
              <w:marLeft w:val="0"/>
              <w:marRight w:val="0"/>
              <w:marTop w:val="0"/>
              <w:marBottom w:val="0"/>
              <w:divBdr>
                <w:top w:val="none" w:sz="0" w:space="0" w:color="auto"/>
                <w:left w:val="none" w:sz="0" w:space="0" w:color="auto"/>
                <w:bottom w:val="none" w:sz="0" w:space="0" w:color="auto"/>
                <w:right w:val="none" w:sz="0" w:space="0" w:color="auto"/>
              </w:divBdr>
            </w:div>
            <w:div w:id="1694916644">
              <w:marLeft w:val="0"/>
              <w:marRight w:val="0"/>
              <w:marTop w:val="0"/>
              <w:marBottom w:val="0"/>
              <w:divBdr>
                <w:top w:val="none" w:sz="0" w:space="0" w:color="auto"/>
                <w:left w:val="none" w:sz="0" w:space="0" w:color="auto"/>
                <w:bottom w:val="none" w:sz="0" w:space="0" w:color="auto"/>
                <w:right w:val="none" w:sz="0" w:space="0" w:color="auto"/>
              </w:divBdr>
            </w:div>
            <w:div w:id="1591163219">
              <w:marLeft w:val="0"/>
              <w:marRight w:val="0"/>
              <w:marTop w:val="0"/>
              <w:marBottom w:val="0"/>
              <w:divBdr>
                <w:top w:val="none" w:sz="0" w:space="0" w:color="auto"/>
                <w:left w:val="none" w:sz="0" w:space="0" w:color="auto"/>
                <w:bottom w:val="none" w:sz="0" w:space="0" w:color="auto"/>
                <w:right w:val="none" w:sz="0" w:space="0" w:color="auto"/>
              </w:divBdr>
            </w:div>
            <w:div w:id="1112091327">
              <w:marLeft w:val="0"/>
              <w:marRight w:val="0"/>
              <w:marTop w:val="0"/>
              <w:marBottom w:val="0"/>
              <w:divBdr>
                <w:top w:val="none" w:sz="0" w:space="0" w:color="auto"/>
                <w:left w:val="none" w:sz="0" w:space="0" w:color="auto"/>
                <w:bottom w:val="none" w:sz="0" w:space="0" w:color="auto"/>
                <w:right w:val="none" w:sz="0" w:space="0" w:color="auto"/>
              </w:divBdr>
            </w:div>
            <w:div w:id="1756126346">
              <w:marLeft w:val="0"/>
              <w:marRight w:val="0"/>
              <w:marTop w:val="0"/>
              <w:marBottom w:val="0"/>
              <w:divBdr>
                <w:top w:val="none" w:sz="0" w:space="0" w:color="auto"/>
                <w:left w:val="none" w:sz="0" w:space="0" w:color="auto"/>
                <w:bottom w:val="none" w:sz="0" w:space="0" w:color="auto"/>
                <w:right w:val="none" w:sz="0" w:space="0" w:color="auto"/>
              </w:divBdr>
            </w:div>
            <w:div w:id="959457112">
              <w:marLeft w:val="0"/>
              <w:marRight w:val="0"/>
              <w:marTop w:val="0"/>
              <w:marBottom w:val="0"/>
              <w:divBdr>
                <w:top w:val="none" w:sz="0" w:space="0" w:color="auto"/>
                <w:left w:val="none" w:sz="0" w:space="0" w:color="auto"/>
                <w:bottom w:val="none" w:sz="0" w:space="0" w:color="auto"/>
                <w:right w:val="none" w:sz="0" w:space="0" w:color="auto"/>
              </w:divBdr>
            </w:div>
            <w:div w:id="1828471262">
              <w:marLeft w:val="0"/>
              <w:marRight w:val="0"/>
              <w:marTop w:val="0"/>
              <w:marBottom w:val="0"/>
              <w:divBdr>
                <w:top w:val="none" w:sz="0" w:space="0" w:color="auto"/>
                <w:left w:val="none" w:sz="0" w:space="0" w:color="auto"/>
                <w:bottom w:val="none" w:sz="0" w:space="0" w:color="auto"/>
                <w:right w:val="none" w:sz="0" w:space="0" w:color="auto"/>
              </w:divBdr>
            </w:div>
            <w:div w:id="1978299517">
              <w:marLeft w:val="0"/>
              <w:marRight w:val="0"/>
              <w:marTop w:val="0"/>
              <w:marBottom w:val="0"/>
              <w:divBdr>
                <w:top w:val="none" w:sz="0" w:space="0" w:color="auto"/>
                <w:left w:val="none" w:sz="0" w:space="0" w:color="auto"/>
                <w:bottom w:val="none" w:sz="0" w:space="0" w:color="auto"/>
                <w:right w:val="none" w:sz="0" w:space="0" w:color="auto"/>
              </w:divBdr>
            </w:div>
            <w:div w:id="2024280261">
              <w:marLeft w:val="0"/>
              <w:marRight w:val="0"/>
              <w:marTop w:val="0"/>
              <w:marBottom w:val="0"/>
              <w:divBdr>
                <w:top w:val="none" w:sz="0" w:space="0" w:color="auto"/>
                <w:left w:val="none" w:sz="0" w:space="0" w:color="auto"/>
                <w:bottom w:val="none" w:sz="0" w:space="0" w:color="auto"/>
                <w:right w:val="none" w:sz="0" w:space="0" w:color="auto"/>
              </w:divBdr>
            </w:div>
            <w:div w:id="1781533629">
              <w:marLeft w:val="0"/>
              <w:marRight w:val="0"/>
              <w:marTop w:val="0"/>
              <w:marBottom w:val="0"/>
              <w:divBdr>
                <w:top w:val="none" w:sz="0" w:space="0" w:color="auto"/>
                <w:left w:val="none" w:sz="0" w:space="0" w:color="auto"/>
                <w:bottom w:val="none" w:sz="0" w:space="0" w:color="auto"/>
                <w:right w:val="none" w:sz="0" w:space="0" w:color="auto"/>
              </w:divBdr>
            </w:div>
            <w:div w:id="1724400680">
              <w:marLeft w:val="0"/>
              <w:marRight w:val="0"/>
              <w:marTop w:val="0"/>
              <w:marBottom w:val="0"/>
              <w:divBdr>
                <w:top w:val="none" w:sz="0" w:space="0" w:color="auto"/>
                <w:left w:val="none" w:sz="0" w:space="0" w:color="auto"/>
                <w:bottom w:val="none" w:sz="0" w:space="0" w:color="auto"/>
                <w:right w:val="none" w:sz="0" w:space="0" w:color="auto"/>
              </w:divBdr>
            </w:div>
            <w:div w:id="1220433182">
              <w:marLeft w:val="0"/>
              <w:marRight w:val="0"/>
              <w:marTop w:val="0"/>
              <w:marBottom w:val="0"/>
              <w:divBdr>
                <w:top w:val="none" w:sz="0" w:space="0" w:color="auto"/>
                <w:left w:val="none" w:sz="0" w:space="0" w:color="auto"/>
                <w:bottom w:val="none" w:sz="0" w:space="0" w:color="auto"/>
                <w:right w:val="none" w:sz="0" w:space="0" w:color="auto"/>
              </w:divBdr>
            </w:div>
            <w:div w:id="233394939">
              <w:marLeft w:val="0"/>
              <w:marRight w:val="0"/>
              <w:marTop w:val="0"/>
              <w:marBottom w:val="0"/>
              <w:divBdr>
                <w:top w:val="none" w:sz="0" w:space="0" w:color="auto"/>
                <w:left w:val="none" w:sz="0" w:space="0" w:color="auto"/>
                <w:bottom w:val="none" w:sz="0" w:space="0" w:color="auto"/>
                <w:right w:val="none" w:sz="0" w:space="0" w:color="auto"/>
              </w:divBdr>
            </w:div>
            <w:div w:id="17510201">
              <w:marLeft w:val="0"/>
              <w:marRight w:val="0"/>
              <w:marTop w:val="0"/>
              <w:marBottom w:val="0"/>
              <w:divBdr>
                <w:top w:val="none" w:sz="0" w:space="0" w:color="auto"/>
                <w:left w:val="none" w:sz="0" w:space="0" w:color="auto"/>
                <w:bottom w:val="none" w:sz="0" w:space="0" w:color="auto"/>
                <w:right w:val="none" w:sz="0" w:space="0" w:color="auto"/>
              </w:divBdr>
            </w:div>
            <w:div w:id="1125150166">
              <w:marLeft w:val="0"/>
              <w:marRight w:val="0"/>
              <w:marTop w:val="0"/>
              <w:marBottom w:val="0"/>
              <w:divBdr>
                <w:top w:val="none" w:sz="0" w:space="0" w:color="auto"/>
                <w:left w:val="none" w:sz="0" w:space="0" w:color="auto"/>
                <w:bottom w:val="none" w:sz="0" w:space="0" w:color="auto"/>
                <w:right w:val="none" w:sz="0" w:space="0" w:color="auto"/>
              </w:divBdr>
            </w:div>
            <w:div w:id="1327633090">
              <w:marLeft w:val="0"/>
              <w:marRight w:val="0"/>
              <w:marTop w:val="0"/>
              <w:marBottom w:val="0"/>
              <w:divBdr>
                <w:top w:val="none" w:sz="0" w:space="0" w:color="auto"/>
                <w:left w:val="none" w:sz="0" w:space="0" w:color="auto"/>
                <w:bottom w:val="none" w:sz="0" w:space="0" w:color="auto"/>
                <w:right w:val="none" w:sz="0" w:space="0" w:color="auto"/>
              </w:divBdr>
            </w:div>
            <w:div w:id="859514062">
              <w:marLeft w:val="0"/>
              <w:marRight w:val="0"/>
              <w:marTop w:val="0"/>
              <w:marBottom w:val="0"/>
              <w:divBdr>
                <w:top w:val="none" w:sz="0" w:space="0" w:color="auto"/>
                <w:left w:val="none" w:sz="0" w:space="0" w:color="auto"/>
                <w:bottom w:val="none" w:sz="0" w:space="0" w:color="auto"/>
                <w:right w:val="none" w:sz="0" w:space="0" w:color="auto"/>
              </w:divBdr>
            </w:div>
            <w:div w:id="158154808">
              <w:marLeft w:val="0"/>
              <w:marRight w:val="0"/>
              <w:marTop w:val="0"/>
              <w:marBottom w:val="0"/>
              <w:divBdr>
                <w:top w:val="none" w:sz="0" w:space="0" w:color="auto"/>
                <w:left w:val="none" w:sz="0" w:space="0" w:color="auto"/>
                <w:bottom w:val="none" w:sz="0" w:space="0" w:color="auto"/>
                <w:right w:val="none" w:sz="0" w:space="0" w:color="auto"/>
              </w:divBdr>
            </w:div>
            <w:div w:id="805439534">
              <w:marLeft w:val="0"/>
              <w:marRight w:val="0"/>
              <w:marTop w:val="0"/>
              <w:marBottom w:val="0"/>
              <w:divBdr>
                <w:top w:val="none" w:sz="0" w:space="0" w:color="auto"/>
                <w:left w:val="none" w:sz="0" w:space="0" w:color="auto"/>
                <w:bottom w:val="none" w:sz="0" w:space="0" w:color="auto"/>
                <w:right w:val="none" w:sz="0" w:space="0" w:color="auto"/>
              </w:divBdr>
            </w:div>
            <w:div w:id="1261839628">
              <w:marLeft w:val="0"/>
              <w:marRight w:val="0"/>
              <w:marTop w:val="0"/>
              <w:marBottom w:val="0"/>
              <w:divBdr>
                <w:top w:val="none" w:sz="0" w:space="0" w:color="auto"/>
                <w:left w:val="none" w:sz="0" w:space="0" w:color="auto"/>
                <w:bottom w:val="none" w:sz="0" w:space="0" w:color="auto"/>
                <w:right w:val="none" w:sz="0" w:space="0" w:color="auto"/>
              </w:divBdr>
            </w:div>
            <w:div w:id="1146052433">
              <w:marLeft w:val="0"/>
              <w:marRight w:val="0"/>
              <w:marTop w:val="0"/>
              <w:marBottom w:val="0"/>
              <w:divBdr>
                <w:top w:val="none" w:sz="0" w:space="0" w:color="auto"/>
                <w:left w:val="none" w:sz="0" w:space="0" w:color="auto"/>
                <w:bottom w:val="none" w:sz="0" w:space="0" w:color="auto"/>
                <w:right w:val="none" w:sz="0" w:space="0" w:color="auto"/>
              </w:divBdr>
            </w:div>
            <w:div w:id="1497305810">
              <w:marLeft w:val="0"/>
              <w:marRight w:val="0"/>
              <w:marTop w:val="0"/>
              <w:marBottom w:val="0"/>
              <w:divBdr>
                <w:top w:val="none" w:sz="0" w:space="0" w:color="auto"/>
                <w:left w:val="none" w:sz="0" w:space="0" w:color="auto"/>
                <w:bottom w:val="none" w:sz="0" w:space="0" w:color="auto"/>
                <w:right w:val="none" w:sz="0" w:space="0" w:color="auto"/>
              </w:divBdr>
            </w:div>
            <w:div w:id="532158721">
              <w:marLeft w:val="0"/>
              <w:marRight w:val="0"/>
              <w:marTop w:val="0"/>
              <w:marBottom w:val="0"/>
              <w:divBdr>
                <w:top w:val="none" w:sz="0" w:space="0" w:color="auto"/>
                <w:left w:val="none" w:sz="0" w:space="0" w:color="auto"/>
                <w:bottom w:val="none" w:sz="0" w:space="0" w:color="auto"/>
                <w:right w:val="none" w:sz="0" w:space="0" w:color="auto"/>
              </w:divBdr>
            </w:div>
            <w:div w:id="1322461685">
              <w:marLeft w:val="0"/>
              <w:marRight w:val="0"/>
              <w:marTop w:val="0"/>
              <w:marBottom w:val="0"/>
              <w:divBdr>
                <w:top w:val="none" w:sz="0" w:space="0" w:color="auto"/>
                <w:left w:val="none" w:sz="0" w:space="0" w:color="auto"/>
                <w:bottom w:val="none" w:sz="0" w:space="0" w:color="auto"/>
                <w:right w:val="none" w:sz="0" w:space="0" w:color="auto"/>
              </w:divBdr>
            </w:div>
            <w:div w:id="869269805">
              <w:marLeft w:val="0"/>
              <w:marRight w:val="0"/>
              <w:marTop w:val="0"/>
              <w:marBottom w:val="0"/>
              <w:divBdr>
                <w:top w:val="none" w:sz="0" w:space="0" w:color="auto"/>
                <w:left w:val="none" w:sz="0" w:space="0" w:color="auto"/>
                <w:bottom w:val="none" w:sz="0" w:space="0" w:color="auto"/>
                <w:right w:val="none" w:sz="0" w:space="0" w:color="auto"/>
              </w:divBdr>
            </w:div>
            <w:div w:id="587083631">
              <w:marLeft w:val="0"/>
              <w:marRight w:val="0"/>
              <w:marTop w:val="0"/>
              <w:marBottom w:val="0"/>
              <w:divBdr>
                <w:top w:val="none" w:sz="0" w:space="0" w:color="auto"/>
                <w:left w:val="none" w:sz="0" w:space="0" w:color="auto"/>
                <w:bottom w:val="none" w:sz="0" w:space="0" w:color="auto"/>
                <w:right w:val="none" w:sz="0" w:space="0" w:color="auto"/>
              </w:divBdr>
            </w:div>
            <w:div w:id="1244221511">
              <w:marLeft w:val="0"/>
              <w:marRight w:val="0"/>
              <w:marTop w:val="0"/>
              <w:marBottom w:val="0"/>
              <w:divBdr>
                <w:top w:val="none" w:sz="0" w:space="0" w:color="auto"/>
                <w:left w:val="none" w:sz="0" w:space="0" w:color="auto"/>
                <w:bottom w:val="none" w:sz="0" w:space="0" w:color="auto"/>
                <w:right w:val="none" w:sz="0" w:space="0" w:color="auto"/>
              </w:divBdr>
            </w:div>
            <w:div w:id="1338458385">
              <w:marLeft w:val="0"/>
              <w:marRight w:val="0"/>
              <w:marTop w:val="0"/>
              <w:marBottom w:val="0"/>
              <w:divBdr>
                <w:top w:val="none" w:sz="0" w:space="0" w:color="auto"/>
                <w:left w:val="none" w:sz="0" w:space="0" w:color="auto"/>
                <w:bottom w:val="none" w:sz="0" w:space="0" w:color="auto"/>
                <w:right w:val="none" w:sz="0" w:space="0" w:color="auto"/>
              </w:divBdr>
            </w:div>
            <w:div w:id="985546270">
              <w:marLeft w:val="0"/>
              <w:marRight w:val="0"/>
              <w:marTop w:val="0"/>
              <w:marBottom w:val="0"/>
              <w:divBdr>
                <w:top w:val="none" w:sz="0" w:space="0" w:color="auto"/>
                <w:left w:val="none" w:sz="0" w:space="0" w:color="auto"/>
                <w:bottom w:val="none" w:sz="0" w:space="0" w:color="auto"/>
                <w:right w:val="none" w:sz="0" w:space="0" w:color="auto"/>
              </w:divBdr>
            </w:div>
            <w:div w:id="615022233">
              <w:marLeft w:val="0"/>
              <w:marRight w:val="0"/>
              <w:marTop w:val="0"/>
              <w:marBottom w:val="0"/>
              <w:divBdr>
                <w:top w:val="none" w:sz="0" w:space="0" w:color="auto"/>
                <w:left w:val="none" w:sz="0" w:space="0" w:color="auto"/>
                <w:bottom w:val="none" w:sz="0" w:space="0" w:color="auto"/>
                <w:right w:val="none" w:sz="0" w:space="0" w:color="auto"/>
              </w:divBdr>
            </w:div>
            <w:div w:id="1873028952">
              <w:marLeft w:val="0"/>
              <w:marRight w:val="0"/>
              <w:marTop w:val="0"/>
              <w:marBottom w:val="0"/>
              <w:divBdr>
                <w:top w:val="none" w:sz="0" w:space="0" w:color="auto"/>
                <w:left w:val="none" w:sz="0" w:space="0" w:color="auto"/>
                <w:bottom w:val="none" w:sz="0" w:space="0" w:color="auto"/>
                <w:right w:val="none" w:sz="0" w:space="0" w:color="auto"/>
              </w:divBdr>
            </w:div>
            <w:div w:id="1742289777">
              <w:marLeft w:val="0"/>
              <w:marRight w:val="0"/>
              <w:marTop w:val="0"/>
              <w:marBottom w:val="0"/>
              <w:divBdr>
                <w:top w:val="none" w:sz="0" w:space="0" w:color="auto"/>
                <w:left w:val="none" w:sz="0" w:space="0" w:color="auto"/>
                <w:bottom w:val="none" w:sz="0" w:space="0" w:color="auto"/>
                <w:right w:val="none" w:sz="0" w:space="0" w:color="auto"/>
              </w:divBdr>
            </w:div>
            <w:div w:id="102504985">
              <w:marLeft w:val="0"/>
              <w:marRight w:val="0"/>
              <w:marTop w:val="0"/>
              <w:marBottom w:val="0"/>
              <w:divBdr>
                <w:top w:val="none" w:sz="0" w:space="0" w:color="auto"/>
                <w:left w:val="none" w:sz="0" w:space="0" w:color="auto"/>
                <w:bottom w:val="none" w:sz="0" w:space="0" w:color="auto"/>
                <w:right w:val="none" w:sz="0" w:space="0" w:color="auto"/>
              </w:divBdr>
            </w:div>
            <w:div w:id="897204420">
              <w:marLeft w:val="0"/>
              <w:marRight w:val="0"/>
              <w:marTop w:val="0"/>
              <w:marBottom w:val="0"/>
              <w:divBdr>
                <w:top w:val="none" w:sz="0" w:space="0" w:color="auto"/>
                <w:left w:val="none" w:sz="0" w:space="0" w:color="auto"/>
                <w:bottom w:val="none" w:sz="0" w:space="0" w:color="auto"/>
                <w:right w:val="none" w:sz="0" w:space="0" w:color="auto"/>
              </w:divBdr>
            </w:div>
            <w:div w:id="725184775">
              <w:marLeft w:val="0"/>
              <w:marRight w:val="0"/>
              <w:marTop w:val="0"/>
              <w:marBottom w:val="0"/>
              <w:divBdr>
                <w:top w:val="none" w:sz="0" w:space="0" w:color="auto"/>
                <w:left w:val="none" w:sz="0" w:space="0" w:color="auto"/>
                <w:bottom w:val="none" w:sz="0" w:space="0" w:color="auto"/>
                <w:right w:val="none" w:sz="0" w:space="0" w:color="auto"/>
              </w:divBdr>
            </w:div>
            <w:div w:id="1204827350">
              <w:marLeft w:val="0"/>
              <w:marRight w:val="0"/>
              <w:marTop w:val="0"/>
              <w:marBottom w:val="0"/>
              <w:divBdr>
                <w:top w:val="none" w:sz="0" w:space="0" w:color="auto"/>
                <w:left w:val="none" w:sz="0" w:space="0" w:color="auto"/>
                <w:bottom w:val="none" w:sz="0" w:space="0" w:color="auto"/>
                <w:right w:val="none" w:sz="0" w:space="0" w:color="auto"/>
              </w:divBdr>
            </w:div>
            <w:div w:id="366371911">
              <w:marLeft w:val="0"/>
              <w:marRight w:val="0"/>
              <w:marTop w:val="0"/>
              <w:marBottom w:val="0"/>
              <w:divBdr>
                <w:top w:val="none" w:sz="0" w:space="0" w:color="auto"/>
                <w:left w:val="none" w:sz="0" w:space="0" w:color="auto"/>
                <w:bottom w:val="none" w:sz="0" w:space="0" w:color="auto"/>
                <w:right w:val="none" w:sz="0" w:space="0" w:color="auto"/>
              </w:divBdr>
            </w:div>
            <w:div w:id="616185286">
              <w:marLeft w:val="0"/>
              <w:marRight w:val="0"/>
              <w:marTop w:val="0"/>
              <w:marBottom w:val="0"/>
              <w:divBdr>
                <w:top w:val="none" w:sz="0" w:space="0" w:color="auto"/>
                <w:left w:val="none" w:sz="0" w:space="0" w:color="auto"/>
                <w:bottom w:val="none" w:sz="0" w:space="0" w:color="auto"/>
                <w:right w:val="none" w:sz="0" w:space="0" w:color="auto"/>
              </w:divBdr>
            </w:div>
            <w:div w:id="1724138303">
              <w:marLeft w:val="0"/>
              <w:marRight w:val="0"/>
              <w:marTop w:val="0"/>
              <w:marBottom w:val="0"/>
              <w:divBdr>
                <w:top w:val="none" w:sz="0" w:space="0" w:color="auto"/>
                <w:left w:val="none" w:sz="0" w:space="0" w:color="auto"/>
                <w:bottom w:val="none" w:sz="0" w:space="0" w:color="auto"/>
                <w:right w:val="none" w:sz="0" w:space="0" w:color="auto"/>
              </w:divBdr>
            </w:div>
            <w:div w:id="1792893607">
              <w:marLeft w:val="0"/>
              <w:marRight w:val="0"/>
              <w:marTop w:val="0"/>
              <w:marBottom w:val="0"/>
              <w:divBdr>
                <w:top w:val="none" w:sz="0" w:space="0" w:color="auto"/>
                <w:left w:val="none" w:sz="0" w:space="0" w:color="auto"/>
                <w:bottom w:val="none" w:sz="0" w:space="0" w:color="auto"/>
                <w:right w:val="none" w:sz="0" w:space="0" w:color="auto"/>
              </w:divBdr>
            </w:div>
            <w:div w:id="1114204893">
              <w:marLeft w:val="0"/>
              <w:marRight w:val="0"/>
              <w:marTop w:val="0"/>
              <w:marBottom w:val="0"/>
              <w:divBdr>
                <w:top w:val="none" w:sz="0" w:space="0" w:color="auto"/>
                <w:left w:val="none" w:sz="0" w:space="0" w:color="auto"/>
                <w:bottom w:val="none" w:sz="0" w:space="0" w:color="auto"/>
                <w:right w:val="none" w:sz="0" w:space="0" w:color="auto"/>
              </w:divBdr>
            </w:div>
            <w:div w:id="1528329317">
              <w:marLeft w:val="0"/>
              <w:marRight w:val="0"/>
              <w:marTop w:val="0"/>
              <w:marBottom w:val="0"/>
              <w:divBdr>
                <w:top w:val="none" w:sz="0" w:space="0" w:color="auto"/>
                <w:left w:val="none" w:sz="0" w:space="0" w:color="auto"/>
                <w:bottom w:val="none" w:sz="0" w:space="0" w:color="auto"/>
                <w:right w:val="none" w:sz="0" w:space="0" w:color="auto"/>
              </w:divBdr>
            </w:div>
            <w:div w:id="2147236227">
              <w:marLeft w:val="0"/>
              <w:marRight w:val="0"/>
              <w:marTop w:val="0"/>
              <w:marBottom w:val="0"/>
              <w:divBdr>
                <w:top w:val="none" w:sz="0" w:space="0" w:color="auto"/>
                <w:left w:val="none" w:sz="0" w:space="0" w:color="auto"/>
                <w:bottom w:val="none" w:sz="0" w:space="0" w:color="auto"/>
                <w:right w:val="none" w:sz="0" w:space="0" w:color="auto"/>
              </w:divBdr>
            </w:div>
            <w:div w:id="2110194491">
              <w:marLeft w:val="0"/>
              <w:marRight w:val="0"/>
              <w:marTop w:val="0"/>
              <w:marBottom w:val="0"/>
              <w:divBdr>
                <w:top w:val="none" w:sz="0" w:space="0" w:color="auto"/>
                <w:left w:val="none" w:sz="0" w:space="0" w:color="auto"/>
                <w:bottom w:val="none" w:sz="0" w:space="0" w:color="auto"/>
                <w:right w:val="none" w:sz="0" w:space="0" w:color="auto"/>
              </w:divBdr>
            </w:div>
            <w:div w:id="1937130352">
              <w:marLeft w:val="0"/>
              <w:marRight w:val="0"/>
              <w:marTop w:val="0"/>
              <w:marBottom w:val="0"/>
              <w:divBdr>
                <w:top w:val="none" w:sz="0" w:space="0" w:color="auto"/>
                <w:left w:val="none" w:sz="0" w:space="0" w:color="auto"/>
                <w:bottom w:val="none" w:sz="0" w:space="0" w:color="auto"/>
                <w:right w:val="none" w:sz="0" w:space="0" w:color="auto"/>
              </w:divBdr>
            </w:div>
            <w:div w:id="1308168500">
              <w:marLeft w:val="0"/>
              <w:marRight w:val="0"/>
              <w:marTop w:val="0"/>
              <w:marBottom w:val="0"/>
              <w:divBdr>
                <w:top w:val="none" w:sz="0" w:space="0" w:color="auto"/>
                <w:left w:val="none" w:sz="0" w:space="0" w:color="auto"/>
                <w:bottom w:val="none" w:sz="0" w:space="0" w:color="auto"/>
                <w:right w:val="none" w:sz="0" w:space="0" w:color="auto"/>
              </w:divBdr>
            </w:div>
            <w:div w:id="350645284">
              <w:marLeft w:val="0"/>
              <w:marRight w:val="0"/>
              <w:marTop w:val="0"/>
              <w:marBottom w:val="0"/>
              <w:divBdr>
                <w:top w:val="none" w:sz="0" w:space="0" w:color="auto"/>
                <w:left w:val="none" w:sz="0" w:space="0" w:color="auto"/>
                <w:bottom w:val="none" w:sz="0" w:space="0" w:color="auto"/>
                <w:right w:val="none" w:sz="0" w:space="0" w:color="auto"/>
              </w:divBdr>
            </w:div>
            <w:div w:id="957491082">
              <w:marLeft w:val="0"/>
              <w:marRight w:val="0"/>
              <w:marTop w:val="0"/>
              <w:marBottom w:val="0"/>
              <w:divBdr>
                <w:top w:val="none" w:sz="0" w:space="0" w:color="auto"/>
                <w:left w:val="none" w:sz="0" w:space="0" w:color="auto"/>
                <w:bottom w:val="none" w:sz="0" w:space="0" w:color="auto"/>
                <w:right w:val="none" w:sz="0" w:space="0" w:color="auto"/>
              </w:divBdr>
            </w:div>
            <w:div w:id="2048988405">
              <w:marLeft w:val="0"/>
              <w:marRight w:val="0"/>
              <w:marTop w:val="0"/>
              <w:marBottom w:val="0"/>
              <w:divBdr>
                <w:top w:val="none" w:sz="0" w:space="0" w:color="auto"/>
                <w:left w:val="none" w:sz="0" w:space="0" w:color="auto"/>
                <w:bottom w:val="none" w:sz="0" w:space="0" w:color="auto"/>
                <w:right w:val="none" w:sz="0" w:space="0" w:color="auto"/>
              </w:divBdr>
            </w:div>
            <w:div w:id="432553247">
              <w:marLeft w:val="0"/>
              <w:marRight w:val="0"/>
              <w:marTop w:val="0"/>
              <w:marBottom w:val="0"/>
              <w:divBdr>
                <w:top w:val="none" w:sz="0" w:space="0" w:color="auto"/>
                <w:left w:val="none" w:sz="0" w:space="0" w:color="auto"/>
                <w:bottom w:val="none" w:sz="0" w:space="0" w:color="auto"/>
                <w:right w:val="none" w:sz="0" w:space="0" w:color="auto"/>
              </w:divBdr>
            </w:div>
            <w:div w:id="1506093764">
              <w:marLeft w:val="0"/>
              <w:marRight w:val="0"/>
              <w:marTop w:val="0"/>
              <w:marBottom w:val="0"/>
              <w:divBdr>
                <w:top w:val="none" w:sz="0" w:space="0" w:color="auto"/>
                <w:left w:val="none" w:sz="0" w:space="0" w:color="auto"/>
                <w:bottom w:val="none" w:sz="0" w:space="0" w:color="auto"/>
                <w:right w:val="none" w:sz="0" w:space="0" w:color="auto"/>
              </w:divBdr>
            </w:div>
            <w:div w:id="1144084059">
              <w:marLeft w:val="0"/>
              <w:marRight w:val="0"/>
              <w:marTop w:val="0"/>
              <w:marBottom w:val="0"/>
              <w:divBdr>
                <w:top w:val="none" w:sz="0" w:space="0" w:color="auto"/>
                <w:left w:val="none" w:sz="0" w:space="0" w:color="auto"/>
                <w:bottom w:val="none" w:sz="0" w:space="0" w:color="auto"/>
                <w:right w:val="none" w:sz="0" w:space="0" w:color="auto"/>
              </w:divBdr>
            </w:div>
            <w:div w:id="97608515">
              <w:marLeft w:val="0"/>
              <w:marRight w:val="0"/>
              <w:marTop w:val="0"/>
              <w:marBottom w:val="0"/>
              <w:divBdr>
                <w:top w:val="none" w:sz="0" w:space="0" w:color="auto"/>
                <w:left w:val="none" w:sz="0" w:space="0" w:color="auto"/>
                <w:bottom w:val="none" w:sz="0" w:space="0" w:color="auto"/>
                <w:right w:val="none" w:sz="0" w:space="0" w:color="auto"/>
              </w:divBdr>
            </w:div>
            <w:div w:id="854005438">
              <w:marLeft w:val="0"/>
              <w:marRight w:val="0"/>
              <w:marTop w:val="0"/>
              <w:marBottom w:val="0"/>
              <w:divBdr>
                <w:top w:val="none" w:sz="0" w:space="0" w:color="auto"/>
                <w:left w:val="none" w:sz="0" w:space="0" w:color="auto"/>
                <w:bottom w:val="none" w:sz="0" w:space="0" w:color="auto"/>
                <w:right w:val="none" w:sz="0" w:space="0" w:color="auto"/>
              </w:divBdr>
            </w:div>
            <w:div w:id="221214400">
              <w:marLeft w:val="0"/>
              <w:marRight w:val="0"/>
              <w:marTop w:val="0"/>
              <w:marBottom w:val="0"/>
              <w:divBdr>
                <w:top w:val="none" w:sz="0" w:space="0" w:color="auto"/>
                <w:left w:val="none" w:sz="0" w:space="0" w:color="auto"/>
                <w:bottom w:val="none" w:sz="0" w:space="0" w:color="auto"/>
                <w:right w:val="none" w:sz="0" w:space="0" w:color="auto"/>
              </w:divBdr>
            </w:div>
            <w:div w:id="1533690246">
              <w:marLeft w:val="0"/>
              <w:marRight w:val="0"/>
              <w:marTop w:val="0"/>
              <w:marBottom w:val="0"/>
              <w:divBdr>
                <w:top w:val="none" w:sz="0" w:space="0" w:color="auto"/>
                <w:left w:val="none" w:sz="0" w:space="0" w:color="auto"/>
                <w:bottom w:val="none" w:sz="0" w:space="0" w:color="auto"/>
                <w:right w:val="none" w:sz="0" w:space="0" w:color="auto"/>
              </w:divBdr>
            </w:div>
            <w:div w:id="1489706361">
              <w:marLeft w:val="0"/>
              <w:marRight w:val="0"/>
              <w:marTop w:val="0"/>
              <w:marBottom w:val="0"/>
              <w:divBdr>
                <w:top w:val="none" w:sz="0" w:space="0" w:color="auto"/>
                <w:left w:val="none" w:sz="0" w:space="0" w:color="auto"/>
                <w:bottom w:val="none" w:sz="0" w:space="0" w:color="auto"/>
                <w:right w:val="none" w:sz="0" w:space="0" w:color="auto"/>
              </w:divBdr>
            </w:div>
            <w:div w:id="842621795">
              <w:marLeft w:val="0"/>
              <w:marRight w:val="0"/>
              <w:marTop w:val="0"/>
              <w:marBottom w:val="0"/>
              <w:divBdr>
                <w:top w:val="none" w:sz="0" w:space="0" w:color="auto"/>
                <w:left w:val="none" w:sz="0" w:space="0" w:color="auto"/>
                <w:bottom w:val="none" w:sz="0" w:space="0" w:color="auto"/>
                <w:right w:val="none" w:sz="0" w:space="0" w:color="auto"/>
              </w:divBdr>
            </w:div>
            <w:div w:id="93786851">
              <w:marLeft w:val="0"/>
              <w:marRight w:val="0"/>
              <w:marTop w:val="0"/>
              <w:marBottom w:val="0"/>
              <w:divBdr>
                <w:top w:val="none" w:sz="0" w:space="0" w:color="auto"/>
                <w:left w:val="none" w:sz="0" w:space="0" w:color="auto"/>
                <w:bottom w:val="none" w:sz="0" w:space="0" w:color="auto"/>
                <w:right w:val="none" w:sz="0" w:space="0" w:color="auto"/>
              </w:divBdr>
            </w:div>
            <w:div w:id="347875839">
              <w:marLeft w:val="0"/>
              <w:marRight w:val="0"/>
              <w:marTop w:val="0"/>
              <w:marBottom w:val="0"/>
              <w:divBdr>
                <w:top w:val="none" w:sz="0" w:space="0" w:color="auto"/>
                <w:left w:val="none" w:sz="0" w:space="0" w:color="auto"/>
                <w:bottom w:val="none" w:sz="0" w:space="0" w:color="auto"/>
                <w:right w:val="none" w:sz="0" w:space="0" w:color="auto"/>
              </w:divBdr>
            </w:div>
            <w:div w:id="855733081">
              <w:marLeft w:val="0"/>
              <w:marRight w:val="0"/>
              <w:marTop w:val="0"/>
              <w:marBottom w:val="0"/>
              <w:divBdr>
                <w:top w:val="none" w:sz="0" w:space="0" w:color="auto"/>
                <w:left w:val="none" w:sz="0" w:space="0" w:color="auto"/>
                <w:bottom w:val="none" w:sz="0" w:space="0" w:color="auto"/>
                <w:right w:val="none" w:sz="0" w:space="0" w:color="auto"/>
              </w:divBdr>
            </w:div>
            <w:div w:id="1216115677">
              <w:marLeft w:val="0"/>
              <w:marRight w:val="0"/>
              <w:marTop w:val="0"/>
              <w:marBottom w:val="0"/>
              <w:divBdr>
                <w:top w:val="none" w:sz="0" w:space="0" w:color="auto"/>
                <w:left w:val="none" w:sz="0" w:space="0" w:color="auto"/>
                <w:bottom w:val="none" w:sz="0" w:space="0" w:color="auto"/>
                <w:right w:val="none" w:sz="0" w:space="0" w:color="auto"/>
              </w:divBdr>
            </w:div>
            <w:div w:id="447049584">
              <w:marLeft w:val="0"/>
              <w:marRight w:val="0"/>
              <w:marTop w:val="0"/>
              <w:marBottom w:val="0"/>
              <w:divBdr>
                <w:top w:val="none" w:sz="0" w:space="0" w:color="auto"/>
                <w:left w:val="none" w:sz="0" w:space="0" w:color="auto"/>
                <w:bottom w:val="none" w:sz="0" w:space="0" w:color="auto"/>
                <w:right w:val="none" w:sz="0" w:space="0" w:color="auto"/>
              </w:divBdr>
            </w:div>
            <w:div w:id="1459101255">
              <w:marLeft w:val="0"/>
              <w:marRight w:val="0"/>
              <w:marTop w:val="0"/>
              <w:marBottom w:val="0"/>
              <w:divBdr>
                <w:top w:val="none" w:sz="0" w:space="0" w:color="auto"/>
                <w:left w:val="none" w:sz="0" w:space="0" w:color="auto"/>
                <w:bottom w:val="none" w:sz="0" w:space="0" w:color="auto"/>
                <w:right w:val="none" w:sz="0" w:space="0" w:color="auto"/>
              </w:divBdr>
            </w:div>
            <w:div w:id="187186979">
              <w:marLeft w:val="0"/>
              <w:marRight w:val="0"/>
              <w:marTop w:val="0"/>
              <w:marBottom w:val="0"/>
              <w:divBdr>
                <w:top w:val="none" w:sz="0" w:space="0" w:color="auto"/>
                <w:left w:val="none" w:sz="0" w:space="0" w:color="auto"/>
                <w:bottom w:val="none" w:sz="0" w:space="0" w:color="auto"/>
                <w:right w:val="none" w:sz="0" w:space="0" w:color="auto"/>
              </w:divBdr>
            </w:div>
            <w:div w:id="793249636">
              <w:marLeft w:val="0"/>
              <w:marRight w:val="0"/>
              <w:marTop w:val="0"/>
              <w:marBottom w:val="0"/>
              <w:divBdr>
                <w:top w:val="none" w:sz="0" w:space="0" w:color="auto"/>
                <w:left w:val="none" w:sz="0" w:space="0" w:color="auto"/>
                <w:bottom w:val="none" w:sz="0" w:space="0" w:color="auto"/>
                <w:right w:val="none" w:sz="0" w:space="0" w:color="auto"/>
              </w:divBdr>
            </w:div>
            <w:div w:id="216816113">
              <w:marLeft w:val="0"/>
              <w:marRight w:val="0"/>
              <w:marTop w:val="0"/>
              <w:marBottom w:val="0"/>
              <w:divBdr>
                <w:top w:val="none" w:sz="0" w:space="0" w:color="auto"/>
                <w:left w:val="none" w:sz="0" w:space="0" w:color="auto"/>
                <w:bottom w:val="none" w:sz="0" w:space="0" w:color="auto"/>
                <w:right w:val="none" w:sz="0" w:space="0" w:color="auto"/>
              </w:divBdr>
            </w:div>
            <w:div w:id="484397857">
              <w:marLeft w:val="0"/>
              <w:marRight w:val="0"/>
              <w:marTop w:val="0"/>
              <w:marBottom w:val="0"/>
              <w:divBdr>
                <w:top w:val="none" w:sz="0" w:space="0" w:color="auto"/>
                <w:left w:val="none" w:sz="0" w:space="0" w:color="auto"/>
                <w:bottom w:val="none" w:sz="0" w:space="0" w:color="auto"/>
                <w:right w:val="none" w:sz="0" w:space="0" w:color="auto"/>
              </w:divBdr>
            </w:div>
            <w:div w:id="927423747">
              <w:marLeft w:val="0"/>
              <w:marRight w:val="0"/>
              <w:marTop w:val="0"/>
              <w:marBottom w:val="0"/>
              <w:divBdr>
                <w:top w:val="none" w:sz="0" w:space="0" w:color="auto"/>
                <w:left w:val="none" w:sz="0" w:space="0" w:color="auto"/>
                <w:bottom w:val="none" w:sz="0" w:space="0" w:color="auto"/>
                <w:right w:val="none" w:sz="0" w:space="0" w:color="auto"/>
              </w:divBdr>
            </w:div>
            <w:div w:id="1336768216">
              <w:marLeft w:val="0"/>
              <w:marRight w:val="0"/>
              <w:marTop w:val="0"/>
              <w:marBottom w:val="0"/>
              <w:divBdr>
                <w:top w:val="none" w:sz="0" w:space="0" w:color="auto"/>
                <w:left w:val="none" w:sz="0" w:space="0" w:color="auto"/>
                <w:bottom w:val="none" w:sz="0" w:space="0" w:color="auto"/>
                <w:right w:val="none" w:sz="0" w:space="0" w:color="auto"/>
              </w:divBdr>
            </w:div>
            <w:div w:id="1898055384">
              <w:marLeft w:val="0"/>
              <w:marRight w:val="0"/>
              <w:marTop w:val="0"/>
              <w:marBottom w:val="0"/>
              <w:divBdr>
                <w:top w:val="none" w:sz="0" w:space="0" w:color="auto"/>
                <w:left w:val="none" w:sz="0" w:space="0" w:color="auto"/>
                <w:bottom w:val="none" w:sz="0" w:space="0" w:color="auto"/>
                <w:right w:val="none" w:sz="0" w:space="0" w:color="auto"/>
              </w:divBdr>
            </w:div>
            <w:div w:id="159807526">
              <w:marLeft w:val="0"/>
              <w:marRight w:val="0"/>
              <w:marTop w:val="0"/>
              <w:marBottom w:val="0"/>
              <w:divBdr>
                <w:top w:val="none" w:sz="0" w:space="0" w:color="auto"/>
                <w:left w:val="none" w:sz="0" w:space="0" w:color="auto"/>
                <w:bottom w:val="none" w:sz="0" w:space="0" w:color="auto"/>
                <w:right w:val="none" w:sz="0" w:space="0" w:color="auto"/>
              </w:divBdr>
            </w:div>
            <w:div w:id="109016759">
              <w:marLeft w:val="0"/>
              <w:marRight w:val="0"/>
              <w:marTop w:val="0"/>
              <w:marBottom w:val="0"/>
              <w:divBdr>
                <w:top w:val="none" w:sz="0" w:space="0" w:color="auto"/>
                <w:left w:val="none" w:sz="0" w:space="0" w:color="auto"/>
                <w:bottom w:val="none" w:sz="0" w:space="0" w:color="auto"/>
                <w:right w:val="none" w:sz="0" w:space="0" w:color="auto"/>
              </w:divBdr>
            </w:div>
            <w:div w:id="137109877">
              <w:marLeft w:val="0"/>
              <w:marRight w:val="0"/>
              <w:marTop w:val="0"/>
              <w:marBottom w:val="0"/>
              <w:divBdr>
                <w:top w:val="none" w:sz="0" w:space="0" w:color="auto"/>
                <w:left w:val="none" w:sz="0" w:space="0" w:color="auto"/>
                <w:bottom w:val="none" w:sz="0" w:space="0" w:color="auto"/>
                <w:right w:val="none" w:sz="0" w:space="0" w:color="auto"/>
              </w:divBdr>
            </w:div>
            <w:div w:id="271087012">
              <w:marLeft w:val="0"/>
              <w:marRight w:val="0"/>
              <w:marTop w:val="0"/>
              <w:marBottom w:val="0"/>
              <w:divBdr>
                <w:top w:val="none" w:sz="0" w:space="0" w:color="auto"/>
                <w:left w:val="none" w:sz="0" w:space="0" w:color="auto"/>
                <w:bottom w:val="none" w:sz="0" w:space="0" w:color="auto"/>
                <w:right w:val="none" w:sz="0" w:space="0" w:color="auto"/>
              </w:divBdr>
            </w:div>
            <w:div w:id="749931155">
              <w:marLeft w:val="0"/>
              <w:marRight w:val="0"/>
              <w:marTop w:val="0"/>
              <w:marBottom w:val="0"/>
              <w:divBdr>
                <w:top w:val="none" w:sz="0" w:space="0" w:color="auto"/>
                <w:left w:val="none" w:sz="0" w:space="0" w:color="auto"/>
                <w:bottom w:val="none" w:sz="0" w:space="0" w:color="auto"/>
                <w:right w:val="none" w:sz="0" w:space="0" w:color="auto"/>
              </w:divBdr>
            </w:div>
            <w:div w:id="841046241">
              <w:marLeft w:val="0"/>
              <w:marRight w:val="0"/>
              <w:marTop w:val="0"/>
              <w:marBottom w:val="0"/>
              <w:divBdr>
                <w:top w:val="none" w:sz="0" w:space="0" w:color="auto"/>
                <w:left w:val="none" w:sz="0" w:space="0" w:color="auto"/>
                <w:bottom w:val="none" w:sz="0" w:space="0" w:color="auto"/>
                <w:right w:val="none" w:sz="0" w:space="0" w:color="auto"/>
              </w:divBdr>
            </w:div>
            <w:div w:id="1485974408">
              <w:marLeft w:val="0"/>
              <w:marRight w:val="0"/>
              <w:marTop w:val="0"/>
              <w:marBottom w:val="0"/>
              <w:divBdr>
                <w:top w:val="none" w:sz="0" w:space="0" w:color="auto"/>
                <w:left w:val="none" w:sz="0" w:space="0" w:color="auto"/>
                <w:bottom w:val="none" w:sz="0" w:space="0" w:color="auto"/>
                <w:right w:val="none" w:sz="0" w:space="0" w:color="auto"/>
              </w:divBdr>
            </w:div>
            <w:div w:id="577788519">
              <w:marLeft w:val="0"/>
              <w:marRight w:val="0"/>
              <w:marTop w:val="0"/>
              <w:marBottom w:val="0"/>
              <w:divBdr>
                <w:top w:val="none" w:sz="0" w:space="0" w:color="auto"/>
                <w:left w:val="none" w:sz="0" w:space="0" w:color="auto"/>
                <w:bottom w:val="none" w:sz="0" w:space="0" w:color="auto"/>
                <w:right w:val="none" w:sz="0" w:space="0" w:color="auto"/>
              </w:divBdr>
            </w:div>
            <w:div w:id="1075324776">
              <w:marLeft w:val="0"/>
              <w:marRight w:val="0"/>
              <w:marTop w:val="0"/>
              <w:marBottom w:val="0"/>
              <w:divBdr>
                <w:top w:val="none" w:sz="0" w:space="0" w:color="auto"/>
                <w:left w:val="none" w:sz="0" w:space="0" w:color="auto"/>
                <w:bottom w:val="none" w:sz="0" w:space="0" w:color="auto"/>
                <w:right w:val="none" w:sz="0" w:space="0" w:color="auto"/>
              </w:divBdr>
            </w:div>
            <w:div w:id="1180966435">
              <w:marLeft w:val="0"/>
              <w:marRight w:val="0"/>
              <w:marTop w:val="0"/>
              <w:marBottom w:val="0"/>
              <w:divBdr>
                <w:top w:val="none" w:sz="0" w:space="0" w:color="auto"/>
                <w:left w:val="none" w:sz="0" w:space="0" w:color="auto"/>
                <w:bottom w:val="none" w:sz="0" w:space="0" w:color="auto"/>
                <w:right w:val="none" w:sz="0" w:space="0" w:color="auto"/>
              </w:divBdr>
            </w:div>
            <w:div w:id="1142038706">
              <w:marLeft w:val="0"/>
              <w:marRight w:val="0"/>
              <w:marTop w:val="0"/>
              <w:marBottom w:val="0"/>
              <w:divBdr>
                <w:top w:val="none" w:sz="0" w:space="0" w:color="auto"/>
                <w:left w:val="none" w:sz="0" w:space="0" w:color="auto"/>
                <w:bottom w:val="none" w:sz="0" w:space="0" w:color="auto"/>
                <w:right w:val="none" w:sz="0" w:space="0" w:color="auto"/>
              </w:divBdr>
            </w:div>
            <w:div w:id="1445030362">
              <w:marLeft w:val="0"/>
              <w:marRight w:val="0"/>
              <w:marTop w:val="0"/>
              <w:marBottom w:val="0"/>
              <w:divBdr>
                <w:top w:val="none" w:sz="0" w:space="0" w:color="auto"/>
                <w:left w:val="none" w:sz="0" w:space="0" w:color="auto"/>
                <w:bottom w:val="none" w:sz="0" w:space="0" w:color="auto"/>
                <w:right w:val="none" w:sz="0" w:space="0" w:color="auto"/>
              </w:divBdr>
            </w:div>
            <w:div w:id="155346195">
              <w:marLeft w:val="0"/>
              <w:marRight w:val="0"/>
              <w:marTop w:val="0"/>
              <w:marBottom w:val="0"/>
              <w:divBdr>
                <w:top w:val="none" w:sz="0" w:space="0" w:color="auto"/>
                <w:left w:val="none" w:sz="0" w:space="0" w:color="auto"/>
                <w:bottom w:val="none" w:sz="0" w:space="0" w:color="auto"/>
                <w:right w:val="none" w:sz="0" w:space="0" w:color="auto"/>
              </w:divBdr>
            </w:div>
            <w:div w:id="735199501">
              <w:marLeft w:val="0"/>
              <w:marRight w:val="0"/>
              <w:marTop w:val="0"/>
              <w:marBottom w:val="0"/>
              <w:divBdr>
                <w:top w:val="none" w:sz="0" w:space="0" w:color="auto"/>
                <w:left w:val="none" w:sz="0" w:space="0" w:color="auto"/>
                <w:bottom w:val="none" w:sz="0" w:space="0" w:color="auto"/>
                <w:right w:val="none" w:sz="0" w:space="0" w:color="auto"/>
              </w:divBdr>
            </w:div>
            <w:div w:id="895357036">
              <w:marLeft w:val="0"/>
              <w:marRight w:val="0"/>
              <w:marTop w:val="0"/>
              <w:marBottom w:val="0"/>
              <w:divBdr>
                <w:top w:val="none" w:sz="0" w:space="0" w:color="auto"/>
                <w:left w:val="none" w:sz="0" w:space="0" w:color="auto"/>
                <w:bottom w:val="none" w:sz="0" w:space="0" w:color="auto"/>
                <w:right w:val="none" w:sz="0" w:space="0" w:color="auto"/>
              </w:divBdr>
            </w:div>
            <w:div w:id="266469747">
              <w:marLeft w:val="0"/>
              <w:marRight w:val="0"/>
              <w:marTop w:val="0"/>
              <w:marBottom w:val="0"/>
              <w:divBdr>
                <w:top w:val="none" w:sz="0" w:space="0" w:color="auto"/>
                <w:left w:val="none" w:sz="0" w:space="0" w:color="auto"/>
                <w:bottom w:val="none" w:sz="0" w:space="0" w:color="auto"/>
                <w:right w:val="none" w:sz="0" w:space="0" w:color="auto"/>
              </w:divBdr>
            </w:div>
            <w:div w:id="293752329">
              <w:marLeft w:val="0"/>
              <w:marRight w:val="0"/>
              <w:marTop w:val="0"/>
              <w:marBottom w:val="0"/>
              <w:divBdr>
                <w:top w:val="none" w:sz="0" w:space="0" w:color="auto"/>
                <w:left w:val="none" w:sz="0" w:space="0" w:color="auto"/>
                <w:bottom w:val="none" w:sz="0" w:space="0" w:color="auto"/>
                <w:right w:val="none" w:sz="0" w:space="0" w:color="auto"/>
              </w:divBdr>
            </w:div>
            <w:div w:id="1632129415">
              <w:marLeft w:val="0"/>
              <w:marRight w:val="0"/>
              <w:marTop w:val="0"/>
              <w:marBottom w:val="0"/>
              <w:divBdr>
                <w:top w:val="none" w:sz="0" w:space="0" w:color="auto"/>
                <w:left w:val="none" w:sz="0" w:space="0" w:color="auto"/>
                <w:bottom w:val="none" w:sz="0" w:space="0" w:color="auto"/>
                <w:right w:val="none" w:sz="0" w:space="0" w:color="auto"/>
              </w:divBdr>
            </w:div>
            <w:div w:id="1138959941">
              <w:marLeft w:val="0"/>
              <w:marRight w:val="0"/>
              <w:marTop w:val="0"/>
              <w:marBottom w:val="0"/>
              <w:divBdr>
                <w:top w:val="none" w:sz="0" w:space="0" w:color="auto"/>
                <w:left w:val="none" w:sz="0" w:space="0" w:color="auto"/>
                <w:bottom w:val="none" w:sz="0" w:space="0" w:color="auto"/>
                <w:right w:val="none" w:sz="0" w:space="0" w:color="auto"/>
              </w:divBdr>
            </w:div>
            <w:div w:id="810100728">
              <w:marLeft w:val="0"/>
              <w:marRight w:val="0"/>
              <w:marTop w:val="0"/>
              <w:marBottom w:val="0"/>
              <w:divBdr>
                <w:top w:val="none" w:sz="0" w:space="0" w:color="auto"/>
                <w:left w:val="none" w:sz="0" w:space="0" w:color="auto"/>
                <w:bottom w:val="none" w:sz="0" w:space="0" w:color="auto"/>
                <w:right w:val="none" w:sz="0" w:space="0" w:color="auto"/>
              </w:divBdr>
            </w:div>
            <w:div w:id="1446653988">
              <w:marLeft w:val="0"/>
              <w:marRight w:val="0"/>
              <w:marTop w:val="0"/>
              <w:marBottom w:val="0"/>
              <w:divBdr>
                <w:top w:val="none" w:sz="0" w:space="0" w:color="auto"/>
                <w:left w:val="none" w:sz="0" w:space="0" w:color="auto"/>
                <w:bottom w:val="none" w:sz="0" w:space="0" w:color="auto"/>
                <w:right w:val="none" w:sz="0" w:space="0" w:color="auto"/>
              </w:divBdr>
            </w:div>
            <w:div w:id="1804733985">
              <w:marLeft w:val="0"/>
              <w:marRight w:val="0"/>
              <w:marTop w:val="0"/>
              <w:marBottom w:val="0"/>
              <w:divBdr>
                <w:top w:val="none" w:sz="0" w:space="0" w:color="auto"/>
                <w:left w:val="none" w:sz="0" w:space="0" w:color="auto"/>
                <w:bottom w:val="none" w:sz="0" w:space="0" w:color="auto"/>
                <w:right w:val="none" w:sz="0" w:space="0" w:color="auto"/>
              </w:divBdr>
            </w:div>
            <w:div w:id="139421344">
              <w:marLeft w:val="0"/>
              <w:marRight w:val="0"/>
              <w:marTop w:val="0"/>
              <w:marBottom w:val="0"/>
              <w:divBdr>
                <w:top w:val="none" w:sz="0" w:space="0" w:color="auto"/>
                <w:left w:val="none" w:sz="0" w:space="0" w:color="auto"/>
                <w:bottom w:val="none" w:sz="0" w:space="0" w:color="auto"/>
                <w:right w:val="none" w:sz="0" w:space="0" w:color="auto"/>
              </w:divBdr>
            </w:div>
            <w:div w:id="924459098">
              <w:marLeft w:val="0"/>
              <w:marRight w:val="0"/>
              <w:marTop w:val="0"/>
              <w:marBottom w:val="0"/>
              <w:divBdr>
                <w:top w:val="none" w:sz="0" w:space="0" w:color="auto"/>
                <w:left w:val="none" w:sz="0" w:space="0" w:color="auto"/>
                <w:bottom w:val="none" w:sz="0" w:space="0" w:color="auto"/>
                <w:right w:val="none" w:sz="0" w:space="0" w:color="auto"/>
              </w:divBdr>
            </w:div>
            <w:div w:id="872574444">
              <w:marLeft w:val="0"/>
              <w:marRight w:val="0"/>
              <w:marTop w:val="0"/>
              <w:marBottom w:val="0"/>
              <w:divBdr>
                <w:top w:val="none" w:sz="0" w:space="0" w:color="auto"/>
                <w:left w:val="none" w:sz="0" w:space="0" w:color="auto"/>
                <w:bottom w:val="none" w:sz="0" w:space="0" w:color="auto"/>
                <w:right w:val="none" w:sz="0" w:space="0" w:color="auto"/>
              </w:divBdr>
            </w:div>
            <w:div w:id="848060438">
              <w:marLeft w:val="0"/>
              <w:marRight w:val="0"/>
              <w:marTop w:val="0"/>
              <w:marBottom w:val="0"/>
              <w:divBdr>
                <w:top w:val="none" w:sz="0" w:space="0" w:color="auto"/>
                <w:left w:val="none" w:sz="0" w:space="0" w:color="auto"/>
                <w:bottom w:val="none" w:sz="0" w:space="0" w:color="auto"/>
                <w:right w:val="none" w:sz="0" w:space="0" w:color="auto"/>
              </w:divBdr>
            </w:div>
            <w:div w:id="1187252463">
              <w:marLeft w:val="0"/>
              <w:marRight w:val="0"/>
              <w:marTop w:val="0"/>
              <w:marBottom w:val="0"/>
              <w:divBdr>
                <w:top w:val="none" w:sz="0" w:space="0" w:color="auto"/>
                <w:left w:val="none" w:sz="0" w:space="0" w:color="auto"/>
                <w:bottom w:val="none" w:sz="0" w:space="0" w:color="auto"/>
                <w:right w:val="none" w:sz="0" w:space="0" w:color="auto"/>
              </w:divBdr>
            </w:div>
            <w:div w:id="1126117830">
              <w:marLeft w:val="0"/>
              <w:marRight w:val="0"/>
              <w:marTop w:val="0"/>
              <w:marBottom w:val="0"/>
              <w:divBdr>
                <w:top w:val="none" w:sz="0" w:space="0" w:color="auto"/>
                <w:left w:val="none" w:sz="0" w:space="0" w:color="auto"/>
                <w:bottom w:val="none" w:sz="0" w:space="0" w:color="auto"/>
                <w:right w:val="none" w:sz="0" w:space="0" w:color="auto"/>
              </w:divBdr>
            </w:div>
            <w:div w:id="233053041">
              <w:marLeft w:val="0"/>
              <w:marRight w:val="0"/>
              <w:marTop w:val="0"/>
              <w:marBottom w:val="0"/>
              <w:divBdr>
                <w:top w:val="none" w:sz="0" w:space="0" w:color="auto"/>
                <w:left w:val="none" w:sz="0" w:space="0" w:color="auto"/>
                <w:bottom w:val="none" w:sz="0" w:space="0" w:color="auto"/>
                <w:right w:val="none" w:sz="0" w:space="0" w:color="auto"/>
              </w:divBdr>
            </w:div>
            <w:div w:id="1192038473">
              <w:marLeft w:val="0"/>
              <w:marRight w:val="0"/>
              <w:marTop w:val="0"/>
              <w:marBottom w:val="0"/>
              <w:divBdr>
                <w:top w:val="none" w:sz="0" w:space="0" w:color="auto"/>
                <w:left w:val="none" w:sz="0" w:space="0" w:color="auto"/>
                <w:bottom w:val="none" w:sz="0" w:space="0" w:color="auto"/>
                <w:right w:val="none" w:sz="0" w:space="0" w:color="auto"/>
              </w:divBdr>
            </w:div>
            <w:div w:id="1577864194">
              <w:marLeft w:val="0"/>
              <w:marRight w:val="0"/>
              <w:marTop w:val="0"/>
              <w:marBottom w:val="0"/>
              <w:divBdr>
                <w:top w:val="none" w:sz="0" w:space="0" w:color="auto"/>
                <w:left w:val="none" w:sz="0" w:space="0" w:color="auto"/>
                <w:bottom w:val="none" w:sz="0" w:space="0" w:color="auto"/>
                <w:right w:val="none" w:sz="0" w:space="0" w:color="auto"/>
              </w:divBdr>
            </w:div>
            <w:div w:id="314651215">
              <w:marLeft w:val="0"/>
              <w:marRight w:val="0"/>
              <w:marTop w:val="0"/>
              <w:marBottom w:val="0"/>
              <w:divBdr>
                <w:top w:val="none" w:sz="0" w:space="0" w:color="auto"/>
                <w:left w:val="none" w:sz="0" w:space="0" w:color="auto"/>
                <w:bottom w:val="none" w:sz="0" w:space="0" w:color="auto"/>
                <w:right w:val="none" w:sz="0" w:space="0" w:color="auto"/>
              </w:divBdr>
            </w:div>
            <w:div w:id="646130087">
              <w:marLeft w:val="0"/>
              <w:marRight w:val="0"/>
              <w:marTop w:val="0"/>
              <w:marBottom w:val="0"/>
              <w:divBdr>
                <w:top w:val="none" w:sz="0" w:space="0" w:color="auto"/>
                <w:left w:val="none" w:sz="0" w:space="0" w:color="auto"/>
                <w:bottom w:val="none" w:sz="0" w:space="0" w:color="auto"/>
                <w:right w:val="none" w:sz="0" w:space="0" w:color="auto"/>
              </w:divBdr>
            </w:div>
            <w:div w:id="1922639381">
              <w:marLeft w:val="0"/>
              <w:marRight w:val="0"/>
              <w:marTop w:val="0"/>
              <w:marBottom w:val="0"/>
              <w:divBdr>
                <w:top w:val="none" w:sz="0" w:space="0" w:color="auto"/>
                <w:left w:val="none" w:sz="0" w:space="0" w:color="auto"/>
                <w:bottom w:val="none" w:sz="0" w:space="0" w:color="auto"/>
                <w:right w:val="none" w:sz="0" w:space="0" w:color="auto"/>
              </w:divBdr>
            </w:div>
            <w:div w:id="262346622">
              <w:marLeft w:val="0"/>
              <w:marRight w:val="0"/>
              <w:marTop w:val="0"/>
              <w:marBottom w:val="0"/>
              <w:divBdr>
                <w:top w:val="none" w:sz="0" w:space="0" w:color="auto"/>
                <w:left w:val="none" w:sz="0" w:space="0" w:color="auto"/>
                <w:bottom w:val="none" w:sz="0" w:space="0" w:color="auto"/>
                <w:right w:val="none" w:sz="0" w:space="0" w:color="auto"/>
              </w:divBdr>
            </w:div>
            <w:div w:id="974069193">
              <w:marLeft w:val="0"/>
              <w:marRight w:val="0"/>
              <w:marTop w:val="0"/>
              <w:marBottom w:val="0"/>
              <w:divBdr>
                <w:top w:val="none" w:sz="0" w:space="0" w:color="auto"/>
                <w:left w:val="none" w:sz="0" w:space="0" w:color="auto"/>
                <w:bottom w:val="none" w:sz="0" w:space="0" w:color="auto"/>
                <w:right w:val="none" w:sz="0" w:space="0" w:color="auto"/>
              </w:divBdr>
            </w:div>
            <w:div w:id="1112241262">
              <w:marLeft w:val="0"/>
              <w:marRight w:val="0"/>
              <w:marTop w:val="0"/>
              <w:marBottom w:val="0"/>
              <w:divBdr>
                <w:top w:val="none" w:sz="0" w:space="0" w:color="auto"/>
                <w:left w:val="none" w:sz="0" w:space="0" w:color="auto"/>
                <w:bottom w:val="none" w:sz="0" w:space="0" w:color="auto"/>
                <w:right w:val="none" w:sz="0" w:space="0" w:color="auto"/>
              </w:divBdr>
            </w:div>
            <w:div w:id="1504976283">
              <w:marLeft w:val="0"/>
              <w:marRight w:val="0"/>
              <w:marTop w:val="0"/>
              <w:marBottom w:val="0"/>
              <w:divBdr>
                <w:top w:val="none" w:sz="0" w:space="0" w:color="auto"/>
                <w:left w:val="none" w:sz="0" w:space="0" w:color="auto"/>
                <w:bottom w:val="none" w:sz="0" w:space="0" w:color="auto"/>
                <w:right w:val="none" w:sz="0" w:space="0" w:color="auto"/>
              </w:divBdr>
            </w:div>
            <w:div w:id="1660958458">
              <w:marLeft w:val="0"/>
              <w:marRight w:val="0"/>
              <w:marTop w:val="0"/>
              <w:marBottom w:val="0"/>
              <w:divBdr>
                <w:top w:val="none" w:sz="0" w:space="0" w:color="auto"/>
                <w:left w:val="none" w:sz="0" w:space="0" w:color="auto"/>
                <w:bottom w:val="none" w:sz="0" w:space="0" w:color="auto"/>
                <w:right w:val="none" w:sz="0" w:space="0" w:color="auto"/>
              </w:divBdr>
            </w:div>
            <w:div w:id="541942019">
              <w:marLeft w:val="0"/>
              <w:marRight w:val="0"/>
              <w:marTop w:val="0"/>
              <w:marBottom w:val="0"/>
              <w:divBdr>
                <w:top w:val="none" w:sz="0" w:space="0" w:color="auto"/>
                <w:left w:val="none" w:sz="0" w:space="0" w:color="auto"/>
                <w:bottom w:val="none" w:sz="0" w:space="0" w:color="auto"/>
                <w:right w:val="none" w:sz="0" w:space="0" w:color="auto"/>
              </w:divBdr>
            </w:div>
            <w:div w:id="1290236615">
              <w:marLeft w:val="0"/>
              <w:marRight w:val="0"/>
              <w:marTop w:val="0"/>
              <w:marBottom w:val="0"/>
              <w:divBdr>
                <w:top w:val="none" w:sz="0" w:space="0" w:color="auto"/>
                <w:left w:val="none" w:sz="0" w:space="0" w:color="auto"/>
                <w:bottom w:val="none" w:sz="0" w:space="0" w:color="auto"/>
                <w:right w:val="none" w:sz="0" w:space="0" w:color="auto"/>
              </w:divBdr>
            </w:div>
            <w:div w:id="1769619716">
              <w:marLeft w:val="0"/>
              <w:marRight w:val="0"/>
              <w:marTop w:val="0"/>
              <w:marBottom w:val="0"/>
              <w:divBdr>
                <w:top w:val="none" w:sz="0" w:space="0" w:color="auto"/>
                <w:left w:val="none" w:sz="0" w:space="0" w:color="auto"/>
                <w:bottom w:val="none" w:sz="0" w:space="0" w:color="auto"/>
                <w:right w:val="none" w:sz="0" w:space="0" w:color="auto"/>
              </w:divBdr>
            </w:div>
            <w:div w:id="1604915410">
              <w:marLeft w:val="0"/>
              <w:marRight w:val="0"/>
              <w:marTop w:val="0"/>
              <w:marBottom w:val="0"/>
              <w:divBdr>
                <w:top w:val="none" w:sz="0" w:space="0" w:color="auto"/>
                <w:left w:val="none" w:sz="0" w:space="0" w:color="auto"/>
                <w:bottom w:val="none" w:sz="0" w:space="0" w:color="auto"/>
                <w:right w:val="none" w:sz="0" w:space="0" w:color="auto"/>
              </w:divBdr>
            </w:div>
            <w:div w:id="1228566904">
              <w:marLeft w:val="0"/>
              <w:marRight w:val="0"/>
              <w:marTop w:val="0"/>
              <w:marBottom w:val="0"/>
              <w:divBdr>
                <w:top w:val="none" w:sz="0" w:space="0" w:color="auto"/>
                <w:left w:val="none" w:sz="0" w:space="0" w:color="auto"/>
                <w:bottom w:val="none" w:sz="0" w:space="0" w:color="auto"/>
                <w:right w:val="none" w:sz="0" w:space="0" w:color="auto"/>
              </w:divBdr>
            </w:div>
            <w:div w:id="798230105">
              <w:marLeft w:val="0"/>
              <w:marRight w:val="0"/>
              <w:marTop w:val="0"/>
              <w:marBottom w:val="0"/>
              <w:divBdr>
                <w:top w:val="none" w:sz="0" w:space="0" w:color="auto"/>
                <w:left w:val="none" w:sz="0" w:space="0" w:color="auto"/>
                <w:bottom w:val="none" w:sz="0" w:space="0" w:color="auto"/>
                <w:right w:val="none" w:sz="0" w:space="0" w:color="auto"/>
              </w:divBdr>
            </w:div>
            <w:div w:id="146362178">
              <w:marLeft w:val="0"/>
              <w:marRight w:val="0"/>
              <w:marTop w:val="0"/>
              <w:marBottom w:val="0"/>
              <w:divBdr>
                <w:top w:val="none" w:sz="0" w:space="0" w:color="auto"/>
                <w:left w:val="none" w:sz="0" w:space="0" w:color="auto"/>
                <w:bottom w:val="none" w:sz="0" w:space="0" w:color="auto"/>
                <w:right w:val="none" w:sz="0" w:space="0" w:color="auto"/>
              </w:divBdr>
            </w:div>
            <w:div w:id="1085032055">
              <w:marLeft w:val="0"/>
              <w:marRight w:val="0"/>
              <w:marTop w:val="0"/>
              <w:marBottom w:val="0"/>
              <w:divBdr>
                <w:top w:val="none" w:sz="0" w:space="0" w:color="auto"/>
                <w:left w:val="none" w:sz="0" w:space="0" w:color="auto"/>
                <w:bottom w:val="none" w:sz="0" w:space="0" w:color="auto"/>
                <w:right w:val="none" w:sz="0" w:space="0" w:color="auto"/>
              </w:divBdr>
            </w:div>
            <w:div w:id="1626766384">
              <w:marLeft w:val="0"/>
              <w:marRight w:val="0"/>
              <w:marTop w:val="0"/>
              <w:marBottom w:val="0"/>
              <w:divBdr>
                <w:top w:val="none" w:sz="0" w:space="0" w:color="auto"/>
                <w:left w:val="none" w:sz="0" w:space="0" w:color="auto"/>
                <w:bottom w:val="none" w:sz="0" w:space="0" w:color="auto"/>
                <w:right w:val="none" w:sz="0" w:space="0" w:color="auto"/>
              </w:divBdr>
            </w:div>
            <w:div w:id="1867908822">
              <w:marLeft w:val="0"/>
              <w:marRight w:val="0"/>
              <w:marTop w:val="0"/>
              <w:marBottom w:val="0"/>
              <w:divBdr>
                <w:top w:val="none" w:sz="0" w:space="0" w:color="auto"/>
                <w:left w:val="none" w:sz="0" w:space="0" w:color="auto"/>
                <w:bottom w:val="none" w:sz="0" w:space="0" w:color="auto"/>
                <w:right w:val="none" w:sz="0" w:space="0" w:color="auto"/>
              </w:divBdr>
            </w:div>
            <w:div w:id="1029186260">
              <w:marLeft w:val="0"/>
              <w:marRight w:val="0"/>
              <w:marTop w:val="0"/>
              <w:marBottom w:val="0"/>
              <w:divBdr>
                <w:top w:val="none" w:sz="0" w:space="0" w:color="auto"/>
                <w:left w:val="none" w:sz="0" w:space="0" w:color="auto"/>
                <w:bottom w:val="none" w:sz="0" w:space="0" w:color="auto"/>
                <w:right w:val="none" w:sz="0" w:space="0" w:color="auto"/>
              </w:divBdr>
            </w:div>
            <w:div w:id="836191936">
              <w:marLeft w:val="0"/>
              <w:marRight w:val="0"/>
              <w:marTop w:val="0"/>
              <w:marBottom w:val="0"/>
              <w:divBdr>
                <w:top w:val="none" w:sz="0" w:space="0" w:color="auto"/>
                <w:left w:val="none" w:sz="0" w:space="0" w:color="auto"/>
                <w:bottom w:val="none" w:sz="0" w:space="0" w:color="auto"/>
                <w:right w:val="none" w:sz="0" w:space="0" w:color="auto"/>
              </w:divBdr>
            </w:div>
            <w:div w:id="1047025929">
              <w:marLeft w:val="0"/>
              <w:marRight w:val="0"/>
              <w:marTop w:val="0"/>
              <w:marBottom w:val="0"/>
              <w:divBdr>
                <w:top w:val="none" w:sz="0" w:space="0" w:color="auto"/>
                <w:left w:val="none" w:sz="0" w:space="0" w:color="auto"/>
                <w:bottom w:val="none" w:sz="0" w:space="0" w:color="auto"/>
                <w:right w:val="none" w:sz="0" w:space="0" w:color="auto"/>
              </w:divBdr>
            </w:div>
            <w:div w:id="1600984898">
              <w:marLeft w:val="0"/>
              <w:marRight w:val="0"/>
              <w:marTop w:val="0"/>
              <w:marBottom w:val="0"/>
              <w:divBdr>
                <w:top w:val="none" w:sz="0" w:space="0" w:color="auto"/>
                <w:left w:val="none" w:sz="0" w:space="0" w:color="auto"/>
                <w:bottom w:val="none" w:sz="0" w:space="0" w:color="auto"/>
                <w:right w:val="none" w:sz="0" w:space="0" w:color="auto"/>
              </w:divBdr>
            </w:div>
            <w:div w:id="1415937506">
              <w:marLeft w:val="0"/>
              <w:marRight w:val="0"/>
              <w:marTop w:val="0"/>
              <w:marBottom w:val="0"/>
              <w:divBdr>
                <w:top w:val="none" w:sz="0" w:space="0" w:color="auto"/>
                <w:left w:val="none" w:sz="0" w:space="0" w:color="auto"/>
                <w:bottom w:val="none" w:sz="0" w:space="0" w:color="auto"/>
                <w:right w:val="none" w:sz="0" w:space="0" w:color="auto"/>
              </w:divBdr>
            </w:div>
            <w:div w:id="9109679">
              <w:marLeft w:val="0"/>
              <w:marRight w:val="0"/>
              <w:marTop w:val="0"/>
              <w:marBottom w:val="0"/>
              <w:divBdr>
                <w:top w:val="none" w:sz="0" w:space="0" w:color="auto"/>
                <w:left w:val="none" w:sz="0" w:space="0" w:color="auto"/>
                <w:bottom w:val="none" w:sz="0" w:space="0" w:color="auto"/>
                <w:right w:val="none" w:sz="0" w:space="0" w:color="auto"/>
              </w:divBdr>
            </w:div>
            <w:div w:id="1000546144">
              <w:marLeft w:val="0"/>
              <w:marRight w:val="0"/>
              <w:marTop w:val="0"/>
              <w:marBottom w:val="0"/>
              <w:divBdr>
                <w:top w:val="none" w:sz="0" w:space="0" w:color="auto"/>
                <w:left w:val="none" w:sz="0" w:space="0" w:color="auto"/>
                <w:bottom w:val="none" w:sz="0" w:space="0" w:color="auto"/>
                <w:right w:val="none" w:sz="0" w:space="0" w:color="auto"/>
              </w:divBdr>
            </w:div>
            <w:div w:id="1037900311">
              <w:marLeft w:val="0"/>
              <w:marRight w:val="0"/>
              <w:marTop w:val="0"/>
              <w:marBottom w:val="0"/>
              <w:divBdr>
                <w:top w:val="none" w:sz="0" w:space="0" w:color="auto"/>
                <w:left w:val="none" w:sz="0" w:space="0" w:color="auto"/>
                <w:bottom w:val="none" w:sz="0" w:space="0" w:color="auto"/>
                <w:right w:val="none" w:sz="0" w:space="0" w:color="auto"/>
              </w:divBdr>
            </w:div>
            <w:div w:id="1998990689">
              <w:marLeft w:val="0"/>
              <w:marRight w:val="0"/>
              <w:marTop w:val="0"/>
              <w:marBottom w:val="0"/>
              <w:divBdr>
                <w:top w:val="none" w:sz="0" w:space="0" w:color="auto"/>
                <w:left w:val="none" w:sz="0" w:space="0" w:color="auto"/>
                <w:bottom w:val="none" w:sz="0" w:space="0" w:color="auto"/>
                <w:right w:val="none" w:sz="0" w:space="0" w:color="auto"/>
              </w:divBdr>
            </w:div>
            <w:div w:id="2056081275">
              <w:marLeft w:val="0"/>
              <w:marRight w:val="0"/>
              <w:marTop w:val="0"/>
              <w:marBottom w:val="0"/>
              <w:divBdr>
                <w:top w:val="none" w:sz="0" w:space="0" w:color="auto"/>
                <w:left w:val="none" w:sz="0" w:space="0" w:color="auto"/>
                <w:bottom w:val="none" w:sz="0" w:space="0" w:color="auto"/>
                <w:right w:val="none" w:sz="0" w:space="0" w:color="auto"/>
              </w:divBdr>
            </w:div>
            <w:div w:id="1406222458">
              <w:marLeft w:val="0"/>
              <w:marRight w:val="0"/>
              <w:marTop w:val="0"/>
              <w:marBottom w:val="0"/>
              <w:divBdr>
                <w:top w:val="none" w:sz="0" w:space="0" w:color="auto"/>
                <w:left w:val="none" w:sz="0" w:space="0" w:color="auto"/>
                <w:bottom w:val="none" w:sz="0" w:space="0" w:color="auto"/>
                <w:right w:val="none" w:sz="0" w:space="0" w:color="auto"/>
              </w:divBdr>
            </w:div>
            <w:div w:id="724988451">
              <w:marLeft w:val="0"/>
              <w:marRight w:val="0"/>
              <w:marTop w:val="0"/>
              <w:marBottom w:val="0"/>
              <w:divBdr>
                <w:top w:val="none" w:sz="0" w:space="0" w:color="auto"/>
                <w:left w:val="none" w:sz="0" w:space="0" w:color="auto"/>
                <w:bottom w:val="none" w:sz="0" w:space="0" w:color="auto"/>
                <w:right w:val="none" w:sz="0" w:space="0" w:color="auto"/>
              </w:divBdr>
            </w:div>
            <w:div w:id="1348873110">
              <w:marLeft w:val="0"/>
              <w:marRight w:val="0"/>
              <w:marTop w:val="0"/>
              <w:marBottom w:val="0"/>
              <w:divBdr>
                <w:top w:val="none" w:sz="0" w:space="0" w:color="auto"/>
                <w:left w:val="none" w:sz="0" w:space="0" w:color="auto"/>
                <w:bottom w:val="none" w:sz="0" w:space="0" w:color="auto"/>
                <w:right w:val="none" w:sz="0" w:space="0" w:color="auto"/>
              </w:divBdr>
            </w:div>
            <w:div w:id="1041175853">
              <w:marLeft w:val="0"/>
              <w:marRight w:val="0"/>
              <w:marTop w:val="0"/>
              <w:marBottom w:val="0"/>
              <w:divBdr>
                <w:top w:val="none" w:sz="0" w:space="0" w:color="auto"/>
                <w:left w:val="none" w:sz="0" w:space="0" w:color="auto"/>
                <w:bottom w:val="none" w:sz="0" w:space="0" w:color="auto"/>
                <w:right w:val="none" w:sz="0" w:space="0" w:color="auto"/>
              </w:divBdr>
            </w:div>
            <w:div w:id="1952661169">
              <w:marLeft w:val="0"/>
              <w:marRight w:val="0"/>
              <w:marTop w:val="0"/>
              <w:marBottom w:val="0"/>
              <w:divBdr>
                <w:top w:val="none" w:sz="0" w:space="0" w:color="auto"/>
                <w:left w:val="none" w:sz="0" w:space="0" w:color="auto"/>
                <w:bottom w:val="none" w:sz="0" w:space="0" w:color="auto"/>
                <w:right w:val="none" w:sz="0" w:space="0" w:color="auto"/>
              </w:divBdr>
            </w:div>
            <w:div w:id="608438849">
              <w:marLeft w:val="0"/>
              <w:marRight w:val="0"/>
              <w:marTop w:val="0"/>
              <w:marBottom w:val="0"/>
              <w:divBdr>
                <w:top w:val="none" w:sz="0" w:space="0" w:color="auto"/>
                <w:left w:val="none" w:sz="0" w:space="0" w:color="auto"/>
                <w:bottom w:val="none" w:sz="0" w:space="0" w:color="auto"/>
                <w:right w:val="none" w:sz="0" w:space="0" w:color="auto"/>
              </w:divBdr>
            </w:div>
            <w:div w:id="1888683706">
              <w:marLeft w:val="0"/>
              <w:marRight w:val="0"/>
              <w:marTop w:val="0"/>
              <w:marBottom w:val="0"/>
              <w:divBdr>
                <w:top w:val="none" w:sz="0" w:space="0" w:color="auto"/>
                <w:left w:val="none" w:sz="0" w:space="0" w:color="auto"/>
                <w:bottom w:val="none" w:sz="0" w:space="0" w:color="auto"/>
                <w:right w:val="none" w:sz="0" w:space="0" w:color="auto"/>
              </w:divBdr>
            </w:div>
            <w:div w:id="525097506">
              <w:marLeft w:val="0"/>
              <w:marRight w:val="0"/>
              <w:marTop w:val="0"/>
              <w:marBottom w:val="0"/>
              <w:divBdr>
                <w:top w:val="none" w:sz="0" w:space="0" w:color="auto"/>
                <w:left w:val="none" w:sz="0" w:space="0" w:color="auto"/>
                <w:bottom w:val="none" w:sz="0" w:space="0" w:color="auto"/>
                <w:right w:val="none" w:sz="0" w:space="0" w:color="auto"/>
              </w:divBdr>
            </w:div>
            <w:div w:id="1998916321">
              <w:marLeft w:val="0"/>
              <w:marRight w:val="0"/>
              <w:marTop w:val="0"/>
              <w:marBottom w:val="0"/>
              <w:divBdr>
                <w:top w:val="none" w:sz="0" w:space="0" w:color="auto"/>
                <w:left w:val="none" w:sz="0" w:space="0" w:color="auto"/>
                <w:bottom w:val="none" w:sz="0" w:space="0" w:color="auto"/>
                <w:right w:val="none" w:sz="0" w:space="0" w:color="auto"/>
              </w:divBdr>
            </w:div>
            <w:div w:id="1978753167">
              <w:marLeft w:val="0"/>
              <w:marRight w:val="0"/>
              <w:marTop w:val="0"/>
              <w:marBottom w:val="0"/>
              <w:divBdr>
                <w:top w:val="none" w:sz="0" w:space="0" w:color="auto"/>
                <w:left w:val="none" w:sz="0" w:space="0" w:color="auto"/>
                <w:bottom w:val="none" w:sz="0" w:space="0" w:color="auto"/>
                <w:right w:val="none" w:sz="0" w:space="0" w:color="auto"/>
              </w:divBdr>
            </w:div>
            <w:div w:id="1884824462">
              <w:marLeft w:val="0"/>
              <w:marRight w:val="0"/>
              <w:marTop w:val="0"/>
              <w:marBottom w:val="0"/>
              <w:divBdr>
                <w:top w:val="none" w:sz="0" w:space="0" w:color="auto"/>
                <w:left w:val="none" w:sz="0" w:space="0" w:color="auto"/>
                <w:bottom w:val="none" w:sz="0" w:space="0" w:color="auto"/>
                <w:right w:val="none" w:sz="0" w:space="0" w:color="auto"/>
              </w:divBdr>
            </w:div>
            <w:div w:id="377319510">
              <w:marLeft w:val="0"/>
              <w:marRight w:val="0"/>
              <w:marTop w:val="0"/>
              <w:marBottom w:val="0"/>
              <w:divBdr>
                <w:top w:val="none" w:sz="0" w:space="0" w:color="auto"/>
                <w:left w:val="none" w:sz="0" w:space="0" w:color="auto"/>
                <w:bottom w:val="none" w:sz="0" w:space="0" w:color="auto"/>
                <w:right w:val="none" w:sz="0" w:space="0" w:color="auto"/>
              </w:divBdr>
            </w:div>
            <w:div w:id="783695400">
              <w:marLeft w:val="0"/>
              <w:marRight w:val="0"/>
              <w:marTop w:val="0"/>
              <w:marBottom w:val="0"/>
              <w:divBdr>
                <w:top w:val="none" w:sz="0" w:space="0" w:color="auto"/>
                <w:left w:val="none" w:sz="0" w:space="0" w:color="auto"/>
                <w:bottom w:val="none" w:sz="0" w:space="0" w:color="auto"/>
                <w:right w:val="none" w:sz="0" w:space="0" w:color="auto"/>
              </w:divBdr>
            </w:div>
            <w:div w:id="805002522">
              <w:marLeft w:val="0"/>
              <w:marRight w:val="0"/>
              <w:marTop w:val="0"/>
              <w:marBottom w:val="0"/>
              <w:divBdr>
                <w:top w:val="none" w:sz="0" w:space="0" w:color="auto"/>
                <w:left w:val="none" w:sz="0" w:space="0" w:color="auto"/>
                <w:bottom w:val="none" w:sz="0" w:space="0" w:color="auto"/>
                <w:right w:val="none" w:sz="0" w:space="0" w:color="auto"/>
              </w:divBdr>
            </w:div>
            <w:div w:id="1526216050">
              <w:marLeft w:val="0"/>
              <w:marRight w:val="0"/>
              <w:marTop w:val="0"/>
              <w:marBottom w:val="0"/>
              <w:divBdr>
                <w:top w:val="none" w:sz="0" w:space="0" w:color="auto"/>
                <w:left w:val="none" w:sz="0" w:space="0" w:color="auto"/>
                <w:bottom w:val="none" w:sz="0" w:space="0" w:color="auto"/>
                <w:right w:val="none" w:sz="0" w:space="0" w:color="auto"/>
              </w:divBdr>
            </w:div>
            <w:div w:id="1619028937">
              <w:marLeft w:val="0"/>
              <w:marRight w:val="0"/>
              <w:marTop w:val="0"/>
              <w:marBottom w:val="0"/>
              <w:divBdr>
                <w:top w:val="none" w:sz="0" w:space="0" w:color="auto"/>
                <w:left w:val="none" w:sz="0" w:space="0" w:color="auto"/>
                <w:bottom w:val="none" w:sz="0" w:space="0" w:color="auto"/>
                <w:right w:val="none" w:sz="0" w:space="0" w:color="auto"/>
              </w:divBdr>
            </w:div>
            <w:div w:id="745956152">
              <w:marLeft w:val="0"/>
              <w:marRight w:val="0"/>
              <w:marTop w:val="0"/>
              <w:marBottom w:val="0"/>
              <w:divBdr>
                <w:top w:val="none" w:sz="0" w:space="0" w:color="auto"/>
                <w:left w:val="none" w:sz="0" w:space="0" w:color="auto"/>
                <w:bottom w:val="none" w:sz="0" w:space="0" w:color="auto"/>
                <w:right w:val="none" w:sz="0" w:space="0" w:color="auto"/>
              </w:divBdr>
            </w:div>
            <w:div w:id="2037385736">
              <w:marLeft w:val="0"/>
              <w:marRight w:val="0"/>
              <w:marTop w:val="0"/>
              <w:marBottom w:val="0"/>
              <w:divBdr>
                <w:top w:val="none" w:sz="0" w:space="0" w:color="auto"/>
                <w:left w:val="none" w:sz="0" w:space="0" w:color="auto"/>
                <w:bottom w:val="none" w:sz="0" w:space="0" w:color="auto"/>
                <w:right w:val="none" w:sz="0" w:space="0" w:color="auto"/>
              </w:divBdr>
            </w:div>
            <w:div w:id="1858812269">
              <w:marLeft w:val="0"/>
              <w:marRight w:val="0"/>
              <w:marTop w:val="0"/>
              <w:marBottom w:val="0"/>
              <w:divBdr>
                <w:top w:val="none" w:sz="0" w:space="0" w:color="auto"/>
                <w:left w:val="none" w:sz="0" w:space="0" w:color="auto"/>
                <w:bottom w:val="none" w:sz="0" w:space="0" w:color="auto"/>
                <w:right w:val="none" w:sz="0" w:space="0" w:color="auto"/>
              </w:divBdr>
            </w:div>
            <w:div w:id="619844461">
              <w:marLeft w:val="0"/>
              <w:marRight w:val="0"/>
              <w:marTop w:val="0"/>
              <w:marBottom w:val="0"/>
              <w:divBdr>
                <w:top w:val="none" w:sz="0" w:space="0" w:color="auto"/>
                <w:left w:val="none" w:sz="0" w:space="0" w:color="auto"/>
                <w:bottom w:val="none" w:sz="0" w:space="0" w:color="auto"/>
                <w:right w:val="none" w:sz="0" w:space="0" w:color="auto"/>
              </w:divBdr>
            </w:div>
            <w:div w:id="1040322346">
              <w:marLeft w:val="0"/>
              <w:marRight w:val="0"/>
              <w:marTop w:val="0"/>
              <w:marBottom w:val="0"/>
              <w:divBdr>
                <w:top w:val="none" w:sz="0" w:space="0" w:color="auto"/>
                <w:left w:val="none" w:sz="0" w:space="0" w:color="auto"/>
                <w:bottom w:val="none" w:sz="0" w:space="0" w:color="auto"/>
                <w:right w:val="none" w:sz="0" w:space="0" w:color="auto"/>
              </w:divBdr>
            </w:div>
            <w:div w:id="1365785354">
              <w:marLeft w:val="0"/>
              <w:marRight w:val="0"/>
              <w:marTop w:val="0"/>
              <w:marBottom w:val="0"/>
              <w:divBdr>
                <w:top w:val="none" w:sz="0" w:space="0" w:color="auto"/>
                <w:left w:val="none" w:sz="0" w:space="0" w:color="auto"/>
                <w:bottom w:val="none" w:sz="0" w:space="0" w:color="auto"/>
                <w:right w:val="none" w:sz="0" w:space="0" w:color="auto"/>
              </w:divBdr>
            </w:div>
            <w:div w:id="154272845">
              <w:marLeft w:val="0"/>
              <w:marRight w:val="0"/>
              <w:marTop w:val="0"/>
              <w:marBottom w:val="0"/>
              <w:divBdr>
                <w:top w:val="none" w:sz="0" w:space="0" w:color="auto"/>
                <w:left w:val="none" w:sz="0" w:space="0" w:color="auto"/>
                <w:bottom w:val="none" w:sz="0" w:space="0" w:color="auto"/>
                <w:right w:val="none" w:sz="0" w:space="0" w:color="auto"/>
              </w:divBdr>
            </w:div>
            <w:div w:id="32926547">
              <w:marLeft w:val="0"/>
              <w:marRight w:val="0"/>
              <w:marTop w:val="0"/>
              <w:marBottom w:val="0"/>
              <w:divBdr>
                <w:top w:val="none" w:sz="0" w:space="0" w:color="auto"/>
                <w:left w:val="none" w:sz="0" w:space="0" w:color="auto"/>
                <w:bottom w:val="none" w:sz="0" w:space="0" w:color="auto"/>
                <w:right w:val="none" w:sz="0" w:space="0" w:color="auto"/>
              </w:divBdr>
            </w:div>
            <w:div w:id="2041471725">
              <w:marLeft w:val="0"/>
              <w:marRight w:val="0"/>
              <w:marTop w:val="0"/>
              <w:marBottom w:val="0"/>
              <w:divBdr>
                <w:top w:val="none" w:sz="0" w:space="0" w:color="auto"/>
                <w:left w:val="none" w:sz="0" w:space="0" w:color="auto"/>
                <w:bottom w:val="none" w:sz="0" w:space="0" w:color="auto"/>
                <w:right w:val="none" w:sz="0" w:space="0" w:color="auto"/>
              </w:divBdr>
            </w:div>
            <w:div w:id="1405958533">
              <w:marLeft w:val="0"/>
              <w:marRight w:val="0"/>
              <w:marTop w:val="0"/>
              <w:marBottom w:val="0"/>
              <w:divBdr>
                <w:top w:val="none" w:sz="0" w:space="0" w:color="auto"/>
                <w:left w:val="none" w:sz="0" w:space="0" w:color="auto"/>
                <w:bottom w:val="none" w:sz="0" w:space="0" w:color="auto"/>
                <w:right w:val="none" w:sz="0" w:space="0" w:color="auto"/>
              </w:divBdr>
            </w:div>
            <w:div w:id="1247426061">
              <w:marLeft w:val="0"/>
              <w:marRight w:val="0"/>
              <w:marTop w:val="0"/>
              <w:marBottom w:val="0"/>
              <w:divBdr>
                <w:top w:val="none" w:sz="0" w:space="0" w:color="auto"/>
                <w:left w:val="none" w:sz="0" w:space="0" w:color="auto"/>
                <w:bottom w:val="none" w:sz="0" w:space="0" w:color="auto"/>
                <w:right w:val="none" w:sz="0" w:space="0" w:color="auto"/>
              </w:divBdr>
            </w:div>
            <w:div w:id="924917138">
              <w:marLeft w:val="0"/>
              <w:marRight w:val="0"/>
              <w:marTop w:val="0"/>
              <w:marBottom w:val="0"/>
              <w:divBdr>
                <w:top w:val="none" w:sz="0" w:space="0" w:color="auto"/>
                <w:left w:val="none" w:sz="0" w:space="0" w:color="auto"/>
                <w:bottom w:val="none" w:sz="0" w:space="0" w:color="auto"/>
                <w:right w:val="none" w:sz="0" w:space="0" w:color="auto"/>
              </w:divBdr>
            </w:div>
            <w:div w:id="2024165674">
              <w:marLeft w:val="0"/>
              <w:marRight w:val="0"/>
              <w:marTop w:val="0"/>
              <w:marBottom w:val="0"/>
              <w:divBdr>
                <w:top w:val="none" w:sz="0" w:space="0" w:color="auto"/>
                <w:left w:val="none" w:sz="0" w:space="0" w:color="auto"/>
                <w:bottom w:val="none" w:sz="0" w:space="0" w:color="auto"/>
                <w:right w:val="none" w:sz="0" w:space="0" w:color="auto"/>
              </w:divBdr>
            </w:div>
            <w:div w:id="1640305621">
              <w:marLeft w:val="0"/>
              <w:marRight w:val="0"/>
              <w:marTop w:val="0"/>
              <w:marBottom w:val="0"/>
              <w:divBdr>
                <w:top w:val="none" w:sz="0" w:space="0" w:color="auto"/>
                <w:left w:val="none" w:sz="0" w:space="0" w:color="auto"/>
                <w:bottom w:val="none" w:sz="0" w:space="0" w:color="auto"/>
                <w:right w:val="none" w:sz="0" w:space="0" w:color="auto"/>
              </w:divBdr>
            </w:div>
            <w:div w:id="1539272106">
              <w:marLeft w:val="0"/>
              <w:marRight w:val="0"/>
              <w:marTop w:val="0"/>
              <w:marBottom w:val="0"/>
              <w:divBdr>
                <w:top w:val="none" w:sz="0" w:space="0" w:color="auto"/>
                <w:left w:val="none" w:sz="0" w:space="0" w:color="auto"/>
                <w:bottom w:val="none" w:sz="0" w:space="0" w:color="auto"/>
                <w:right w:val="none" w:sz="0" w:space="0" w:color="auto"/>
              </w:divBdr>
            </w:div>
            <w:div w:id="970474553">
              <w:marLeft w:val="0"/>
              <w:marRight w:val="0"/>
              <w:marTop w:val="0"/>
              <w:marBottom w:val="0"/>
              <w:divBdr>
                <w:top w:val="none" w:sz="0" w:space="0" w:color="auto"/>
                <w:left w:val="none" w:sz="0" w:space="0" w:color="auto"/>
                <w:bottom w:val="none" w:sz="0" w:space="0" w:color="auto"/>
                <w:right w:val="none" w:sz="0" w:space="0" w:color="auto"/>
              </w:divBdr>
            </w:div>
            <w:div w:id="1727950475">
              <w:marLeft w:val="0"/>
              <w:marRight w:val="0"/>
              <w:marTop w:val="0"/>
              <w:marBottom w:val="0"/>
              <w:divBdr>
                <w:top w:val="none" w:sz="0" w:space="0" w:color="auto"/>
                <w:left w:val="none" w:sz="0" w:space="0" w:color="auto"/>
                <w:bottom w:val="none" w:sz="0" w:space="0" w:color="auto"/>
                <w:right w:val="none" w:sz="0" w:space="0" w:color="auto"/>
              </w:divBdr>
            </w:div>
            <w:div w:id="1813905514">
              <w:marLeft w:val="0"/>
              <w:marRight w:val="0"/>
              <w:marTop w:val="0"/>
              <w:marBottom w:val="0"/>
              <w:divBdr>
                <w:top w:val="none" w:sz="0" w:space="0" w:color="auto"/>
                <w:left w:val="none" w:sz="0" w:space="0" w:color="auto"/>
                <w:bottom w:val="none" w:sz="0" w:space="0" w:color="auto"/>
                <w:right w:val="none" w:sz="0" w:space="0" w:color="auto"/>
              </w:divBdr>
            </w:div>
            <w:div w:id="2076321119">
              <w:marLeft w:val="0"/>
              <w:marRight w:val="0"/>
              <w:marTop w:val="0"/>
              <w:marBottom w:val="0"/>
              <w:divBdr>
                <w:top w:val="none" w:sz="0" w:space="0" w:color="auto"/>
                <w:left w:val="none" w:sz="0" w:space="0" w:color="auto"/>
                <w:bottom w:val="none" w:sz="0" w:space="0" w:color="auto"/>
                <w:right w:val="none" w:sz="0" w:space="0" w:color="auto"/>
              </w:divBdr>
            </w:div>
            <w:div w:id="1229877992">
              <w:marLeft w:val="0"/>
              <w:marRight w:val="0"/>
              <w:marTop w:val="0"/>
              <w:marBottom w:val="0"/>
              <w:divBdr>
                <w:top w:val="none" w:sz="0" w:space="0" w:color="auto"/>
                <w:left w:val="none" w:sz="0" w:space="0" w:color="auto"/>
                <w:bottom w:val="none" w:sz="0" w:space="0" w:color="auto"/>
                <w:right w:val="none" w:sz="0" w:space="0" w:color="auto"/>
              </w:divBdr>
            </w:div>
            <w:div w:id="1790582219">
              <w:marLeft w:val="0"/>
              <w:marRight w:val="0"/>
              <w:marTop w:val="0"/>
              <w:marBottom w:val="0"/>
              <w:divBdr>
                <w:top w:val="none" w:sz="0" w:space="0" w:color="auto"/>
                <w:left w:val="none" w:sz="0" w:space="0" w:color="auto"/>
                <w:bottom w:val="none" w:sz="0" w:space="0" w:color="auto"/>
                <w:right w:val="none" w:sz="0" w:space="0" w:color="auto"/>
              </w:divBdr>
            </w:div>
            <w:div w:id="320887194">
              <w:marLeft w:val="0"/>
              <w:marRight w:val="0"/>
              <w:marTop w:val="0"/>
              <w:marBottom w:val="0"/>
              <w:divBdr>
                <w:top w:val="none" w:sz="0" w:space="0" w:color="auto"/>
                <w:left w:val="none" w:sz="0" w:space="0" w:color="auto"/>
                <w:bottom w:val="none" w:sz="0" w:space="0" w:color="auto"/>
                <w:right w:val="none" w:sz="0" w:space="0" w:color="auto"/>
              </w:divBdr>
            </w:div>
            <w:div w:id="165677510">
              <w:marLeft w:val="0"/>
              <w:marRight w:val="0"/>
              <w:marTop w:val="0"/>
              <w:marBottom w:val="0"/>
              <w:divBdr>
                <w:top w:val="none" w:sz="0" w:space="0" w:color="auto"/>
                <w:left w:val="none" w:sz="0" w:space="0" w:color="auto"/>
                <w:bottom w:val="none" w:sz="0" w:space="0" w:color="auto"/>
                <w:right w:val="none" w:sz="0" w:space="0" w:color="auto"/>
              </w:divBdr>
            </w:div>
            <w:div w:id="1878349006">
              <w:marLeft w:val="0"/>
              <w:marRight w:val="0"/>
              <w:marTop w:val="0"/>
              <w:marBottom w:val="0"/>
              <w:divBdr>
                <w:top w:val="none" w:sz="0" w:space="0" w:color="auto"/>
                <w:left w:val="none" w:sz="0" w:space="0" w:color="auto"/>
                <w:bottom w:val="none" w:sz="0" w:space="0" w:color="auto"/>
                <w:right w:val="none" w:sz="0" w:space="0" w:color="auto"/>
              </w:divBdr>
            </w:div>
            <w:div w:id="2034724230">
              <w:marLeft w:val="0"/>
              <w:marRight w:val="0"/>
              <w:marTop w:val="0"/>
              <w:marBottom w:val="0"/>
              <w:divBdr>
                <w:top w:val="none" w:sz="0" w:space="0" w:color="auto"/>
                <w:left w:val="none" w:sz="0" w:space="0" w:color="auto"/>
                <w:bottom w:val="none" w:sz="0" w:space="0" w:color="auto"/>
                <w:right w:val="none" w:sz="0" w:space="0" w:color="auto"/>
              </w:divBdr>
            </w:div>
            <w:div w:id="1504781193">
              <w:marLeft w:val="0"/>
              <w:marRight w:val="0"/>
              <w:marTop w:val="0"/>
              <w:marBottom w:val="0"/>
              <w:divBdr>
                <w:top w:val="none" w:sz="0" w:space="0" w:color="auto"/>
                <w:left w:val="none" w:sz="0" w:space="0" w:color="auto"/>
                <w:bottom w:val="none" w:sz="0" w:space="0" w:color="auto"/>
                <w:right w:val="none" w:sz="0" w:space="0" w:color="auto"/>
              </w:divBdr>
            </w:div>
            <w:div w:id="1383752029">
              <w:marLeft w:val="0"/>
              <w:marRight w:val="0"/>
              <w:marTop w:val="0"/>
              <w:marBottom w:val="0"/>
              <w:divBdr>
                <w:top w:val="none" w:sz="0" w:space="0" w:color="auto"/>
                <w:left w:val="none" w:sz="0" w:space="0" w:color="auto"/>
                <w:bottom w:val="none" w:sz="0" w:space="0" w:color="auto"/>
                <w:right w:val="none" w:sz="0" w:space="0" w:color="auto"/>
              </w:divBdr>
            </w:div>
            <w:div w:id="1057122309">
              <w:marLeft w:val="0"/>
              <w:marRight w:val="0"/>
              <w:marTop w:val="0"/>
              <w:marBottom w:val="0"/>
              <w:divBdr>
                <w:top w:val="none" w:sz="0" w:space="0" w:color="auto"/>
                <w:left w:val="none" w:sz="0" w:space="0" w:color="auto"/>
                <w:bottom w:val="none" w:sz="0" w:space="0" w:color="auto"/>
                <w:right w:val="none" w:sz="0" w:space="0" w:color="auto"/>
              </w:divBdr>
            </w:div>
            <w:div w:id="856307737">
              <w:marLeft w:val="0"/>
              <w:marRight w:val="0"/>
              <w:marTop w:val="0"/>
              <w:marBottom w:val="0"/>
              <w:divBdr>
                <w:top w:val="none" w:sz="0" w:space="0" w:color="auto"/>
                <w:left w:val="none" w:sz="0" w:space="0" w:color="auto"/>
                <w:bottom w:val="none" w:sz="0" w:space="0" w:color="auto"/>
                <w:right w:val="none" w:sz="0" w:space="0" w:color="auto"/>
              </w:divBdr>
            </w:div>
            <w:div w:id="911084659">
              <w:marLeft w:val="0"/>
              <w:marRight w:val="0"/>
              <w:marTop w:val="0"/>
              <w:marBottom w:val="0"/>
              <w:divBdr>
                <w:top w:val="none" w:sz="0" w:space="0" w:color="auto"/>
                <w:left w:val="none" w:sz="0" w:space="0" w:color="auto"/>
                <w:bottom w:val="none" w:sz="0" w:space="0" w:color="auto"/>
                <w:right w:val="none" w:sz="0" w:space="0" w:color="auto"/>
              </w:divBdr>
            </w:div>
            <w:div w:id="561450566">
              <w:marLeft w:val="0"/>
              <w:marRight w:val="0"/>
              <w:marTop w:val="0"/>
              <w:marBottom w:val="0"/>
              <w:divBdr>
                <w:top w:val="none" w:sz="0" w:space="0" w:color="auto"/>
                <w:left w:val="none" w:sz="0" w:space="0" w:color="auto"/>
                <w:bottom w:val="none" w:sz="0" w:space="0" w:color="auto"/>
                <w:right w:val="none" w:sz="0" w:space="0" w:color="auto"/>
              </w:divBdr>
            </w:div>
            <w:div w:id="652834821">
              <w:marLeft w:val="0"/>
              <w:marRight w:val="0"/>
              <w:marTop w:val="0"/>
              <w:marBottom w:val="0"/>
              <w:divBdr>
                <w:top w:val="none" w:sz="0" w:space="0" w:color="auto"/>
                <w:left w:val="none" w:sz="0" w:space="0" w:color="auto"/>
                <w:bottom w:val="none" w:sz="0" w:space="0" w:color="auto"/>
                <w:right w:val="none" w:sz="0" w:space="0" w:color="auto"/>
              </w:divBdr>
            </w:div>
            <w:div w:id="2141070675">
              <w:marLeft w:val="0"/>
              <w:marRight w:val="0"/>
              <w:marTop w:val="0"/>
              <w:marBottom w:val="0"/>
              <w:divBdr>
                <w:top w:val="none" w:sz="0" w:space="0" w:color="auto"/>
                <w:left w:val="none" w:sz="0" w:space="0" w:color="auto"/>
                <w:bottom w:val="none" w:sz="0" w:space="0" w:color="auto"/>
                <w:right w:val="none" w:sz="0" w:space="0" w:color="auto"/>
              </w:divBdr>
            </w:div>
            <w:div w:id="1752923646">
              <w:marLeft w:val="0"/>
              <w:marRight w:val="0"/>
              <w:marTop w:val="0"/>
              <w:marBottom w:val="0"/>
              <w:divBdr>
                <w:top w:val="none" w:sz="0" w:space="0" w:color="auto"/>
                <w:left w:val="none" w:sz="0" w:space="0" w:color="auto"/>
                <w:bottom w:val="none" w:sz="0" w:space="0" w:color="auto"/>
                <w:right w:val="none" w:sz="0" w:space="0" w:color="auto"/>
              </w:divBdr>
            </w:div>
            <w:div w:id="773404790">
              <w:marLeft w:val="0"/>
              <w:marRight w:val="0"/>
              <w:marTop w:val="0"/>
              <w:marBottom w:val="0"/>
              <w:divBdr>
                <w:top w:val="none" w:sz="0" w:space="0" w:color="auto"/>
                <w:left w:val="none" w:sz="0" w:space="0" w:color="auto"/>
                <w:bottom w:val="none" w:sz="0" w:space="0" w:color="auto"/>
                <w:right w:val="none" w:sz="0" w:space="0" w:color="auto"/>
              </w:divBdr>
            </w:div>
            <w:div w:id="525094237">
              <w:marLeft w:val="0"/>
              <w:marRight w:val="0"/>
              <w:marTop w:val="0"/>
              <w:marBottom w:val="0"/>
              <w:divBdr>
                <w:top w:val="none" w:sz="0" w:space="0" w:color="auto"/>
                <w:left w:val="none" w:sz="0" w:space="0" w:color="auto"/>
                <w:bottom w:val="none" w:sz="0" w:space="0" w:color="auto"/>
                <w:right w:val="none" w:sz="0" w:space="0" w:color="auto"/>
              </w:divBdr>
            </w:div>
            <w:div w:id="453139632">
              <w:marLeft w:val="0"/>
              <w:marRight w:val="0"/>
              <w:marTop w:val="0"/>
              <w:marBottom w:val="0"/>
              <w:divBdr>
                <w:top w:val="none" w:sz="0" w:space="0" w:color="auto"/>
                <w:left w:val="none" w:sz="0" w:space="0" w:color="auto"/>
                <w:bottom w:val="none" w:sz="0" w:space="0" w:color="auto"/>
                <w:right w:val="none" w:sz="0" w:space="0" w:color="auto"/>
              </w:divBdr>
            </w:div>
            <w:div w:id="2003269852">
              <w:marLeft w:val="0"/>
              <w:marRight w:val="0"/>
              <w:marTop w:val="0"/>
              <w:marBottom w:val="0"/>
              <w:divBdr>
                <w:top w:val="none" w:sz="0" w:space="0" w:color="auto"/>
                <w:left w:val="none" w:sz="0" w:space="0" w:color="auto"/>
                <w:bottom w:val="none" w:sz="0" w:space="0" w:color="auto"/>
                <w:right w:val="none" w:sz="0" w:space="0" w:color="auto"/>
              </w:divBdr>
            </w:div>
            <w:div w:id="1070621293">
              <w:marLeft w:val="0"/>
              <w:marRight w:val="0"/>
              <w:marTop w:val="0"/>
              <w:marBottom w:val="0"/>
              <w:divBdr>
                <w:top w:val="none" w:sz="0" w:space="0" w:color="auto"/>
                <w:left w:val="none" w:sz="0" w:space="0" w:color="auto"/>
                <w:bottom w:val="none" w:sz="0" w:space="0" w:color="auto"/>
                <w:right w:val="none" w:sz="0" w:space="0" w:color="auto"/>
              </w:divBdr>
            </w:div>
            <w:div w:id="418067564">
              <w:marLeft w:val="0"/>
              <w:marRight w:val="0"/>
              <w:marTop w:val="0"/>
              <w:marBottom w:val="0"/>
              <w:divBdr>
                <w:top w:val="none" w:sz="0" w:space="0" w:color="auto"/>
                <w:left w:val="none" w:sz="0" w:space="0" w:color="auto"/>
                <w:bottom w:val="none" w:sz="0" w:space="0" w:color="auto"/>
                <w:right w:val="none" w:sz="0" w:space="0" w:color="auto"/>
              </w:divBdr>
            </w:div>
            <w:div w:id="961422699">
              <w:marLeft w:val="0"/>
              <w:marRight w:val="0"/>
              <w:marTop w:val="0"/>
              <w:marBottom w:val="0"/>
              <w:divBdr>
                <w:top w:val="none" w:sz="0" w:space="0" w:color="auto"/>
                <w:left w:val="none" w:sz="0" w:space="0" w:color="auto"/>
                <w:bottom w:val="none" w:sz="0" w:space="0" w:color="auto"/>
                <w:right w:val="none" w:sz="0" w:space="0" w:color="auto"/>
              </w:divBdr>
            </w:div>
            <w:div w:id="536940192">
              <w:marLeft w:val="0"/>
              <w:marRight w:val="0"/>
              <w:marTop w:val="0"/>
              <w:marBottom w:val="0"/>
              <w:divBdr>
                <w:top w:val="none" w:sz="0" w:space="0" w:color="auto"/>
                <w:left w:val="none" w:sz="0" w:space="0" w:color="auto"/>
                <w:bottom w:val="none" w:sz="0" w:space="0" w:color="auto"/>
                <w:right w:val="none" w:sz="0" w:space="0" w:color="auto"/>
              </w:divBdr>
            </w:div>
            <w:div w:id="759762610">
              <w:marLeft w:val="0"/>
              <w:marRight w:val="0"/>
              <w:marTop w:val="0"/>
              <w:marBottom w:val="0"/>
              <w:divBdr>
                <w:top w:val="none" w:sz="0" w:space="0" w:color="auto"/>
                <w:left w:val="none" w:sz="0" w:space="0" w:color="auto"/>
                <w:bottom w:val="none" w:sz="0" w:space="0" w:color="auto"/>
                <w:right w:val="none" w:sz="0" w:space="0" w:color="auto"/>
              </w:divBdr>
            </w:div>
            <w:div w:id="1285965618">
              <w:marLeft w:val="0"/>
              <w:marRight w:val="0"/>
              <w:marTop w:val="0"/>
              <w:marBottom w:val="0"/>
              <w:divBdr>
                <w:top w:val="none" w:sz="0" w:space="0" w:color="auto"/>
                <w:left w:val="none" w:sz="0" w:space="0" w:color="auto"/>
                <w:bottom w:val="none" w:sz="0" w:space="0" w:color="auto"/>
                <w:right w:val="none" w:sz="0" w:space="0" w:color="auto"/>
              </w:divBdr>
            </w:div>
            <w:div w:id="1654945144">
              <w:marLeft w:val="0"/>
              <w:marRight w:val="0"/>
              <w:marTop w:val="0"/>
              <w:marBottom w:val="0"/>
              <w:divBdr>
                <w:top w:val="none" w:sz="0" w:space="0" w:color="auto"/>
                <w:left w:val="none" w:sz="0" w:space="0" w:color="auto"/>
                <w:bottom w:val="none" w:sz="0" w:space="0" w:color="auto"/>
                <w:right w:val="none" w:sz="0" w:space="0" w:color="auto"/>
              </w:divBdr>
            </w:div>
            <w:div w:id="748423611">
              <w:marLeft w:val="0"/>
              <w:marRight w:val="0"/>
              <w:marTop w:val="0"/>
              <w:marBottom w:val="0"/>
              <w:divBdr>
                <w:top w:val="none" w:sz="0" w:space="0" w:color="auto"/>
                <w:left w:val="none" w:sz="0" w:space="0" w:color="auto"/>
                <w:bottom w:val="none" w:sz="0" w:space="0" w:color="auto"/>
                <w:right w:val="none" w:sz="0" w:space="0" w:color="auto"/>
              </w:divBdr>
            </w:div>
            <w:div w:id="1396515909">
              <w:marLeft w:val="0"/>
              <w:marRight w:val="0"/>
              <w:marTop w:val="0"/>
              <w:marBottom w:val="0"/>
              <w:divBdr>
                <w:top w:val="none" w:sz="0" w:space="0" w:color="auto"/>
                <w:left w:val="none" w:sz="0" w:space="0" w:color="auto"/>
                <w:bottom w:val="none" w:sz="0" w:space="0" w:color="auto"/>
                <w:right w:val="none" w:sz="0" w:space="0" w:color="auto"/>
              </w:divBdr>
            </w:div>
            <w:div w:id="1926570993">
              <w:marLeft w:val="0"/>
              <w:marRight w:val="0"/>
              <w:marTop w:val="0"/>
              <w:marBottom w:val="0"/>
              <w:divBdr>
                <w:top w:val="none" w:sz="0" w:space="0" w:color="auto"/>
                <w:left w:val="none" w:sz="0" w:space="0" w:color="auto"/>
                <w:bottom w:val="none" w:sz="0" w:space="0" w:color="auto"/>
                <w:right w:val="none" w:sz="0" w:space="0" w:color="auto"/>
              </w:divBdr>
            </w:div>
            <w:div w:id="1813867469">
              <w:marLeft w:val="0"/>
              <w:marRight w:val="0"/>
              <w:marTop w:val="0"/>
              <w:marBottom w:val="0"/>
              <w:divBdr>
                <w:top w:val="none" w:sz="0" w:space="0" w:color="auto"/>
                <w:left w:val="none" w:sz="0" w:space="0" w:color="auto"/>
                <w:bottom w:val="none" w:sz="0" w:space="0" w:color="auto"/>
                <w:right w:val="none" w:sz="0" w:space="0" w:color="auto"/>
              </w:divBdr>
            </w:div>
            <w:div w:id="987630196">
              <w:marLeft w:val="0"/>
              <w:marRight w:val="0"/>
              <w:marTop w:val="0"/>
              <w:marBottom w:val="0"/>
              <w:divBdr>
                <w:top w:val="none" w:sz="0" w:space="0" w:color="auto"/>
                <w:left w:val="none" w:sz="0" w:space="0" w:color="auto"/>
                <w:bottom w:val="none" w:sz="0" w:space="0" w:color="auto"/>
                <w:right w:val="none" w:sz="0" w:space="0" w:color="auto"/>
              </w:divBdr>
            </w:div>
            <w:div w:id="55782193">
              <w:marLeft w:val="0"/>
              <w:marRight w:val="0"/>
              <w:marTop w:val="0"/>
              <w:marBottom w:val="0"/>
              <w:divBdr>
                <w:top w:val="none" w:sz="0" w:space="0" w:color="auto"/>
                <w:left w:val="none" w:sz="0" w:space="0" w:color="auto"/>
                <w:bottom w:val="none" w:sz="0" w:space="0" w:color="auto"/>
                <w:right w:val="none" w:sz="0" w:space="0" w:color="auto"/>
              </w:divBdr>
            </w:div>
            <w:div w:id="353578984">
              <w:marLeft w:val="0"/>
              <w:marRight w:val="0"/>
              <w:marTop w:val="0"/>
              <w:marBottom w:val="0"/>
              <w:divBdr>
                <w:top w:val="none" w:sz="0" w:space="0" w:color="auto"/>
                <w:left w:val="none" w:sz="0" w:space="0" w:color="auto"/>
                <w:bottom w:val="none" w:sz="0" w:space="0" w:color="auto"/>
                <w:right w:val="none" w:sz="0" w:space="0" w:color="auto"/>
              </w:divBdr>
            </w:div>
            <w:div w:id="1865944147">
              <w:marLeft w:val="0"/>
              <w:marRight w:val="0"/>
              <w:marTop w:val="0"/>
              <w:marBottom w:val="0"/>
              <w:divBdr>
                <w:top w:val="none" w:sz="0" w:space="0" w:color="auto"/>
                <w:left w:val="none" w:sz="0" w:space="0" w:color="auto"/>
                <w:bottom w:val="none" w:sz="0" w:space="0" w:color="auto"/>
                <w:right w:val="none" w:sz="0" w:space="0" w:color="auto"/>
              </w:divBdr>
            </w:div>
            <w:div w:id="1650863075">
              <w:marLeft w:val="0"/>
              <w:marRight w:val="0"/>
              <w:marTop w:val="0"/>
              <w:marBottom w:val="0"/>
              <w:divBdr>
                <w:top w:val="none" w:sz="0" w:space="0" w:color="auto"/>
                <w:left w:val="none" w:sz="0" w:space="0" w:color="auto"/>
                <w:bottom w:val="none" w:sz="0" w:space="0" w:color="auto"/>
                <w:right w:val="none" w:sz="0" w:space="0" w:color="auto"/>
              </w:divBdr>
            </w:div>
            <w:div w:id="744717290">
              <w:marLeft w:val="0"/>
              <w:marRight w:val="0"/>
              <w:marTop w:val="0"/>
              <w:marBottom w:val="0"/>
              <w:divBdr>
                <w:top w:val="none" w:sz="0" w:space="0" w:color="auto"/>
                <w:left w:val="none" w:sz="0" w:space="0" w:color="auto"/>
                <w:bottom w:val="none" w:sz="0" w:space="0" w:color="auto"/>
                <w:right w:val="none" w:sz="0" w:space="0" w:color="auto"/>
              </w:divBdr>
            </w:div>
            <w:div w:id="1551378476">
              <w:marLeft w:val="0"/>
              <w:marRight w:val="0"/>
              <w:marTop w:val="0"/>
              <w:marBottom w:val="0"/>
              <w:divBdr>
                <w:top w:val="none" w:sz="0" w:space="0" w:color="auto"/>
                <w:left w:val="none" w:sz="0" w:space="0" w:color="auto"/>
                <w:bottom w:val="none" w:sz="0" w:space="0" w:color="auto"/>
                <w:right w:val="none" w:sz="0" w:space="0" w:color="auto"/>
              </w:divBdr>
            </w:div>
            <w:div w:id="565997333">
              <w:marLeft w:val="0"/>
              <w:marRight w:val="0"/>
              <w:marTop w:val="0"/>
              <w:marBottom w:val="0"/>
              <w:divBdr>
                <w:top w:val="none" w:sz="0" w:space="0" w:color="auto"/>
                <w:left w:val="none" w:sz="0" w:space="0" w:color="auto"/>
                <w:bottom w:val="none" w:sz="0" w:space="0" w:color="auto"/>
                <w:right w:val="none" w:sz="0" w:space="0" w:color="auto"/>
              </w:divBdr>
            </w:div>
            <w:div w:id="707801950">
              <w:marLeft w:val="0"/>
              <w:marRight w:val="0"/>
              <w:marTop w:val="0"/>
              <w:marBottom w:val="0"/>
              <w:divBdr>
                <w:top w:val="none" w:sz="0" w:space="0" w:color="auto"/>
                <w:left w:val="none" w:sz="0" w:space="0" w:color="auto"/>
                <w:bottom w:val="none" w:sz="0" w:space="0" w:color="auto"/>
                <w:right w:val="none" w:sz="0" w:space="0" w:color="auto"/>
              </w:divBdr>
            </w:div>
            <w:div w:id="1035272273">
              <w:marLeft w:val="0"/>
              <w:marRight w:val="0"/>
              <w:marTop w:val="0"/>
              <w:marBottom w:val="0"/>
              <w:divBdr>
                <w:top w:val="none" w:sz="0" w:space="0" w:color="auto"/>
                <w:left w:val="none" w:sz="0" w:space="0" w:color="auto"/>
                <w:bottom w:val="none" w:sz="0" w:space="0" w:color="auto"/>
                <w:right w:val="none" w:sz="0" w:space="0" w:color="auto"/>
              </w:divBdr>
            </w:div>
            <w:div w:id="920529511">
              <w:marLeft w:val="0"/>
              <w:marRight w:val="0"/>
              <w:marTop w:val="0"/>
              <w:marBottom w:val="0"/>
              <w:divBdr>
                <w:top w:val="none" w:sz="0" w:space="0" w:color="auto"/>
                <w:left w:val="none" w:sz="0" w:space="0" w:color="auto"/>
                <w:bottom w:val="none" w:sz="0" w:space="0" w:color="auto"/>
                <w:right w:val="none" w:sz="0" w:space="0" w:color="auto"/>
              </w:divBdr>
            </w:div>
            <w:div w:id="1099833599">
              <w:marLeft w:val="0"/>
              <w:marRight w:val="0"/>
              <w:marTop w:val="0"/>
              <w:marBottom w:val="0"/>
              <w:divBdr>
                <w:top w:val="none" w:sz="0" w:space="0" w:color="auto"/>
                <w:left w:val="none" w:sz="0" w:space="0" w:color="auto"/>
                <w:bottom w:val="none" w:sz="0" w:space="0" w:color="auto"/>
                <w:right w:val="none" w:sz="0" w:space="0" w:color="auto"/>
              </w:divBdr>
            </w:div>
            <w:div w:id="2015373272">
              <w:marLeft w:val="0"/>
              <w:marRight w:val="0"/>
              <w:marTop w:val="0"/>
              <w:marBottom w:val="0"/>
              <w:divBdr>
                <w:top w:val="none" w:sz="0" w:space="0" w:color="auto"/>
                <w:left w:val="none" w:sz="0" w:space="0" w:color="auto"/>
                <w:bottom w:val="none" w:sz="0" w:space="0" w:color="auto"/>
                <w:right w:val="none" w:sz="0" w:space="0" w:color="auto"/>
              </w:divBdr>
            </w:div>
            <w:div w:id="416707365">
              <w:marLeft w:val="0"/>
              <w:marRight w:val="0"/>
              <w:marTop w:val="0"/>
              <w:marBottom w:val="0"/>
              <w:divBdr>
                <w:top w:val="none" w:sz="0" w:space="0" w:color="auto"/>
                <w:left w:val="none" w:sz="0" w:space="0" w:color="auto"/>
                <w:bottom w:val="none" w:sz="0" w:space="0" w:color="auto"/>
                <w:right w:val="none" w:sz="0" w:space="0" w:color="auto"/>
              </w:divBdr>
            </w:div>
            <w:div w:id="2106682638">
              <w:marLeft w:val="0"/>
              <w:marRight w:val="0"/>
              <w:marTop w:val="0"/>
              <w:marBottom w:val="0"/>
              <w:divBdr>
                <w:top w:val="none" w:sz="0" w:space="0" w:color="auto"/>
                <w:left w:val="none" w:sz="0" w:space="0" w:color="auto"/>
                <w:bottom w:val="none" w:sz="0" w:space="0" w:color="auto"/>
                <w:right w:val="none" w:sz="0" w:space="0" w:color="auto"/>
              </w:divBdr>
            </w:div>
            <w:div w:id="1814132147">
              <w:marLeft w:val="0"/>
              <w:marRight w:val="0"/>
              <w:marTop w:val="0"/>
              <w:marBottom w:val="0"/>
              <w:divBdr>
                <w:top w:val="none" w:sz="0" w:space="0" w:color="auto"/>
                <w:left w:val="none" w:sz="0" w:space="0" w:color="auto"/>
                <w:bottom w:val="none" w:sz="0" w:space="0" w:color="auto"/>
                <w:right w:val="none" w:sz="0" w:space="0" w:color="auto"/>
              </w:divBdr>
            </w:div>
            <w:div w:id="2061123511">
              <w:marLeft w:val="0"/>
              <w:marRight w:val="0"/>
              <w:marTop w:val="0"/>
              <w:marBottom w:val="0"/>
              <w:divBdr>
                <w:top w:val="none" w:sz="0" w:space="0" w:color="auto"/>
                <w:left w:val="none" w:sz="0" w:space="0" w:color="auto"/>
                <w:bottom w:val="none" w:sz="0" w:space="0" w:color="auto"/>
                <w:right w:val="none" w:sz="0" w:space="0" w:color="auto"/>
              </w:divBdr>
            </w:div>
            <w:div w:id="2068799514">
              <w:marLeft w:val="0"/>
              <w:marRight w:val="0"/>
              <w:marTop w:val="0"/>
              <w:marBottom w:val="0"/>
              <w:divBdr>
                <w:top w:val="none" w:sz="0" w:space="0" w:color="auto"/>
                <w:left w:val="none" w:sz="0" w:space="0" w:color="auto"/>
                <w:bottom w:val="none" w:sz="0" w:space="0" w:color="auto"/>
                <w:right w:val="none" w:sz="0" w:space="0" w:color="auto"/>
              </w:divBdr>
            </w:div>
            <w:div w:id="1852330934">
              <w:marLeft w:val="0"/>
              <w:marRight w:val="0"/>
              <w:marTop w:val="0"/>
              <w:marBottom w:val="0"/>
              <w:divBdr>
                <w:top w:val="none" w:sz="0" w:space="0" w:color="auto"/>
                <w:left w:val="none" w:sz="0" w:space="0" w:color="auto"/>
                <w:bottom w:val="none" w:sz="0" w:space="0" w:color="auto"/>
                <w:right w:val="none" w:sz="0" w:space="0" w:color="auto"/>
              </w:divBdr>
            </w:div>
            <w:div w:id="24059262">
              <w:marLeft w:val="0"/>
              <w:marRight w:val="0"/>
              <w:marTop w:val="0"/>
              <w:marBottom w:val="0"/>
              <w:divBdr>
                <w:top w:val="none" w:sz="0" w:space="0" w:color="auto"/>
                <w:left w:val="none" w:sz="0" w:space="0" w:color="auto"/>
                <w:bottom w:val="none" w:sz="0" w:space="0" w:color="auto"/>
                <w:right w:val="none" w:sz="0" w:space="0" w:color="auto"/>
              </w:divBdr>
            </w:div>
            <w:div w:id="154689744">
              <w:marLeft w:val="0"/>
              <w:marRight w:val="0"/>
              <w:marTop w:val="0"/>
              <w:marBottom w:val="0"/>
              <w:divBdr>
                <w:top w:val="none" w:sz="0" w:space="0" w:color="auto"/>
                <w:left w:val="none" w:sz="0" w:space="0" w:color="auto"/>
                <w:bottom w:val="none" w:sz="0" w:space="0" w:color="auto"/>
                <w:right w:val="none" w:sz="0" w:space="0" w:color="auto"/>
              </w:divBdr>
            </w:div>
            <w:div w:id="801776694">
              <w:marLeft w:val="0"/>
              <w:marRight w:val="0"/>
              <w:marTop w:val="0"/>
              <w:marBottom w:val="0"/>
              <w:divBdr>
                <w:top w:val="none" w:sz="0" w:space="0" w:color="auto"/>
                <w:left w:val="none" w:sz="0" w:space="0" w:color="auto"/>
                <w:bottom w:val="none" w:sz="0" w:space="0" w:color="auto"/>
                <w:right w:val="none" w:sz="0" w:space="0" w:color="auto"/>
              </w:divBdr>
            </w:div>
            <w:div w:id="939725315">
              <w:marLeft w:val="0"/>
              <w:marRight w:val="0"/>
              <w:marTop w:val="0"/>
              <w:marBottom w:val="0"/>
              <w:divBdr>
                <w:top w:val="none" w:sz="0" w:space="0" w:color="auto"/>
                <w:left w:val="none" w:sz="0" w:space="0" w:color="auto"/>
                <w:bottom w:val="none" w:sz="0" w:space="0" w:color="auto"/>
                <w:right w:val="none" w:sz="0" w:space="0" w:color="auto"/>
              </w:divBdr>
            </w:div>
            <w:div w:id="452290762">
              <w:marLeft w:val="0"/>
              <w:marRight w:val="0"/>
              <w:marTop w:val="0"/>
              <w:marBottom w:val="0"/>
              <w:divBdr>
                <w:top w:val="none" w:sz="0" w:space="0" w:color="auto"/>
                <w:left w:val="none" w:sz="0" w:space="0" w:color="auto"/>
                <w:bottom w:val="none" w:sz="0" w:space="0" w:color="auto"/>
                <w:right w:val="none" w:sz="0" w:space="0" w:color="auto"/>
              </w:divBdr>
            </w:div>
            <w:div w:id="1172257208">
              <w:marLeft w:val="0"/>
              <w:marRight w:val="0"/>
              <w:marTop w:val="0"/>
              <w:marBottom w:val="0"/>
              <w:divBdr>
                <w:top w:val="none" w:sz="0" w:space="0" w:color="auto"/>
                <w:left w:val="none" w:sz="0" w:space="0" w:color="auto"/>
                <w:bottom w:val="none" w:sz="0" w:space="0" w:color="auto"/>
                <w:right w:val="none" w:sz="0" w:space="0" w:color="auto"/>
              </w:divBdr>
            </w:div>
            <w:div w:id="1628853626">
              <w:marLeft w:val="0"/>
              <w:marRight w:val="0"/>
              <w:marTop w:val="0"/>
              <w:marBottom w:val="0"/>
              <w:divBdr>
                <w:top w:val="none" w:sz="0" w:space="0" w:color="auto"/>
                <w:left w:val="none" w:sz="0" w:space="0" w:color="auto"/>
                <w:bottom w:val="none" w:sz="0" w:space="0" w:color="auto"/>
                <w:right w:val="none" w:sz="0" w:space="0" w:color="auto"/>
              </w:divBdr>
            </w:div>
            <w:div w:id="1323775741">
              <w:marLeft w:val="0"/>
              <w:marRight w:val="0"/>
              <w:marTop w:val="0"/>
              <w:marBottom w:val="0"/>
              <w:divBdr>
                <w:top w:val="none" w:sz="0" w:space="0" w:color="auto"/>
                <w:left w:val="none" w:sz="0" w:space="0" w:color="auto"/>
                <w:bottom w:val="none" w:sz="0" w:space="0" w:color="auto"/>
                <w:right w:val="none" w:sz="0" w:space="0" w:color="auto"/>
              </w:divBdr>
            </w:div>
            <w:div w:id="605160143">
              <w:marLeft w:val="0"/>
              <w:marRight w:val="0"/>
              <w:marTop w:val="0"/>
              <w:marBottom w:val="0"/>
              <w:divBdr>
                <w:top w:val="none" w:sz="0" w:space="0" w:color="auto"/>
                <w:left w:val="none" w:sz="0" w:space="0" w:color="auto"/>
                <w:bottom w:val="none" w:sz="0" w:space="0" w:color="auto"/>
                <w:right w:val="none" w:sz="0" w:space="0" w:color="auto"/>
              </w:divBdr>
            </w:div>
            <w:div w:id="990061726">
              <w:marLeft w:val="0"/>
              <w:marRight w:val="0"/>
              <w:marTop w:val="0"/>
              <w:marBottom w:val="0"/>
              <w:divBdr>
                <w:top w:val="none" w:sz="0" w:space="0" w:color="auto"/>
                <w:left w:val="none" w:sz="0" w:space="0" w:color="auto"/>
                <w:bottom w:val="none" w:sz="0" w:space="0" w:color="auto"/>
                <w:right w:val="none" w:sz="0" w:space="0" w:color="auto"/>
              </w:divBdr>
            </w:div>
            <w:div w:id="1307319022">
              <w:marLeft w:val="0"/>
              <w:marRight w:val="0"/>
              <w:marTop w:val="0"/>
              <w:marBottom w:val="0"/>
              <w:divBdr>
                <w:top w:val="none" w:sz="0" w:space="0" w:color="auto"/>
                <w:left w:val="none" w:sz="0" w:space="0" w:color="auto"/>
                <w:bottom w:val="none" w:sz="0" w:space="0" w:color="auto"/>
                <w:right w:val="none" w:sz="0" w:space="0" w:color="auto"/>
              </w:divBdr>
            </w:div>
            <w:div w:id="1004208718">
              <w:marLeft w:val="0"/>
              <w:marRight w:val="0"/>
              <w:marTop w:val="0"/>
              <w:marBottom w:val="0"/>
              <w:divBdr>
                <w:top w:val="none" w:sz="0" w:space="0" w:color="auto"/>
                <w:left w:val="none" w:sz="0" w:space="0" w:color="auto"/>
                <w:bottom w:val="none" w:sz="0" w:space="0" w:color="auto"/>
                <w:right w:val="none" w:sz="0" w:space="0" w:color="auto"/>
              </w:divBdr>
            </w:div>
            <w:div w:id="2038388977">
              <w:marLeft w:val="0"/>
              <w:marRight w:val="0"/>
              <w:marTop w:val="0"/>
              <w:marBottom w:val="0"/>
              <w:divBdr>
                <w:top w:val="none" w:sz="0" w:space="0" w:color="auto"/>
                <w:left w:val="none" w:sz="0" w:space="0" w:color="auto"/>
                <w:bottom w:val="none" w:sz="0" w:space="0" w:color="auto"/>
                <w:right w:val="none" w:sz="0" w:space="0" w:color="auto"/>
              </w:divBdr>
            </w:div>
            <w:div w:id="1139881543">
              <w:marLeft w:val="0"/>
              <w:marRight w:val="0"/>
              <w:marTop w:val="0"/>
              <w:marBottom w:val="0"/>
              <w:divBdr>
                <w:top w:val="none" w:sz="0" w:space="0" w:color="auto"/>
                <w:left w:val="none" w:sz="0" w:space="0" w:color="auto"/>
                <w:bottom w:val="none" w:sz="0" w:space="0" w:color="auto"/>
                <w:right w:val="none" w:sz="0" w:space="0" w:color="auto"/>
              </w:divBdr>
            </w:div>
            <w:div w:id="1377463473">
              <w:marLeft w:val="0"/>
              <w:marRight w:val="0"/>
              <w:marTop w:val="0"/>
              <w:marBottom w:val="0"/>
              <w:divBdr>
                <w:top w:val="none" w:sz="0" w:space="0" w:color="auto"/>
                <w:left w:val="none" w:sz="0" w:space="0" w:color="auto"/>
                <w:bottom w:val="none" w:sz="0" w:space="0" w:color="auto"/>
                <w:right w:val="none" w:sz="0" w:space="0" w:color="auto"/>
              </w:divBdr>
            </w:div>
            <w:div w:id="1927490629">
              <w:marLeft w:val="0"/>
              <w:marRight w:val="0"/>
              <w:marTop w:val="0"/>
              <w:marBottom w:val="0"/>
              <w:divBdr>
                <w:top w:val="none" w:sz="0" w:space="0" w:color="auto"/>
                <w:left w:val="none" w:sz="0" w:space="0" w:color="auto"/>
                <w:bottom w:val="none" w:sz="0" w:space="0" w:color="auto"/>
                <w:right w:val="none" w:sz="0" w:space="0" w:color="auto"/>
              </w:divBdr>
            </w:div>
            <w:div w:id="1453204183">
              <w:marLeft w:val="0"/>
              <w:marRight w:val="0"/>
              <w:marTop w:val="0"/>
              <w:marBottom w:val="0"/>
              <w:divBdr>
                <w:top w:val="none" w:sz="0" w:space="0" w:color="auto"/>
                <w:left w:val="none" w:sz="0" w:space="0" w:color="auto"/>
                <w:bottom w:val="none" w:sz="0" w:space="0" w:color="auto"/>
                <w:right w:val="none" w:sz="0" w:space="0" w:color="auto"/>
              </w:divBdr>
            </w:div>
            <w:div w:id="547380278">
              <w:marLeft w:val="0"/>
              <w:marRight w:val="0"/>
              <w:marTop w:val="0"/>
              <w:marBottom w:val="0"/>
              <w:divBdr>
                <w:top w:val="none" w:sz="0" w:space="0" w:color="auto"/>
                <w:left w:val="none" w:sz="0" w:space="0" w:color="auto"/>
                <w:bottom w:val="none" w:sz="0" w:space="0" w:color="auto"/>
                <w:right w:val="none" w:sz="0" w:space="0" w:color="auto"/>
              </w:divBdr>
            </w:div>
            <w:div w:id="739450987">
              <w:marLeft w:val="0"/>
              <w:marRight w:val="0"/>
              <w:marTop w:val="0"/>
              <w:marBottom w:val="0"/>
              <w:divBdr>
                <w:top w:val="none" w:sz="0" w:space="0" w:color="auto"/>
                <w:left w:val="none" w:sz="0" w:space="0" w:color="auto"/>
                <w:bottom w:val="none" w:sz="0" w:space="0" w:color="auto"/>
                <w:right w:val="none" w:sz="0" w:space="0" w:color="auto"/>
              </w:divBdr>
            </w:div>
            <w:div w:id="1182279952">
              <w:marLeft w:val="0"/>
              <w:marRight w:val="0"/>
              <w:marTop w:val="0"/>
              <w:marBottom w:val="0"/>
              <w:divBdr>
                <w:top w:val="none" w:sz="0" w:space="0" w:color="auto"/>
                <w:left w:val="none" w:sz="0" w:space="0" w:color="auto"/>
                <w:bottom w:val="none" w:sz="0" w:space="0" w:color="auto"/>
                <w:right w:val="none" w:sz="0" w:space="0" w:color="auto"/>
              </w:divBdr>
            </w:div>
            <w:div w:id="1467895470">
              <w:marLeft w:val="0"/>
              <w:marRight w:val="0"/>
              <w:marTop w:val="0"/>
              <w:marBottom w:val="0"/>
              <w:divBdr>
                <w:top w:val="none" w:sz="0" w:space="0" w:color="auto"/>
                <w:left w:val="none" w:sz="0" w:space="0" w:color="auto"/>
                <w:bottom w:val="none" w:sz="0" w:space="0" w:color="auto"/>
                <w:right w:val="none" w:sz="0" w:space="0" w:color="auto"/>
              </w:divBdr>
            </w:div>
            <w:div w:id="2110613434">
              <w:marLeft w:val="0"/>
              <w:marRight w:val="0"/>
              <w:marTop w:val="0"/>
              <w:marBottom w:val="0"/>
              <w:divBdr>
                <w:top w:val="none" w:sz="0" w:space="0" w:color="auto"/>
                <w:left w:val="none" w:sz="0" w:space="0" w:color="auto"/>
                <w:bottom w:val="none" w:sz="0" w:space="0" w:color="auto"/>
                <w:right w:val="none" w:sz="0" w:space="0" w:color="auto"/>
              </w:divBdr>
            </w:div>
            <w:div w:id="1682585452">
              <w:marLeft w:val="0"/>
              <w:marRight w:val="0"/>
              <w:marTop w:val="0"/>
              <w:marBottom w:val="0"/>
              <w:divBdr>
                <w:top w:val="none" w:sz="0" w:space="0" w:color="auto"/>
                <w:left w:val="none" w:sz="0" w:space="0" w:color="auto"/>
                <w:bottom w:val="none" w:sz="0" w:space="0" w:color="auto"/>
                <w:right w:val="none" w:sz="0" w:space="0" w:color="auto"/>
              </w:divBdr>
            </w:div>
            <w:div w:id="1130704677">
              <w:marLeft w:val="0"/>
              <w:marRight w:val="0"/>
              <w:marTop w:val="0"/>
              <w:marBottom w:val="0"/>
              <w:divBdr>
                <w:top w:val="none" w:sz="0" w:space="0" w:color="auto"/>
                <w:left w:val="none" w:sz="0" w:space="0" w:color="auto"/>
                <w:bottom w:val="none" w:sz="0" w:space="0" w:color="auto"/>
                <w:right w:val="none" w:sz="0" w:space="0" w:color="auto"/>
              </w:divBdr>
            </w:div>
            <w:div w:id="679312192">
              <w:marLeft w:val="0"/>
              <w:marRight w:val="0"/>
              <w:marTop w:val="0"/>
              <w:marBottom w:val="0"/>
              <w:divBdr>
                <w:top w:val="none" w:sz="0" w:space="0" w:color="auto"/>
                <w:left w:val="none" w:sz="0" w:space="0" w:color="auto"/>
                <w:bottom w:val="none" w:sz="0" w:space="0" w:color="auto"/>
                <w:right w:val="none" w:sz="0" w:space="0" w:color="auto"/>
              </w:divBdr>
            </w:div>
            <w:div w:id="1680810331">
              <w:marLeft w:val="0"/>
              <w:marRight w:val="0"/>
              <w:marTop w:val="0"/>
              <w:marBottom w:val="0"/>
              <w:divBdr>
                <w:top w:val="none" w:sz="0" w:space="0" w:color="auto"/>
                <w:left w:val="none" w:sz="0" w:space="0" w:color="auto"/>
                <w:bottom w:val="none" w:sz="0" w:space="0" w:color="auto"/>
                <w:right w:val="none" w:sz="0" w:space="0" w:color="auto"/>
              </w:divBdr>
            </w:div>
            <w:div w:id="549995046">
              <w:marLeft w:val="0"/>
              <w:marRight w:val="0"/>
              <w:marTop w:val="0"/>
              <w:marBottom w:val="0"/>
              <w:divBdr>
                <w:top w:val="none" w:sz="0" w:space="0" w:color="auto"/>
                <w:left w:val="none" w:sz="0" w:space="0" w:color="auto"/>
                <w:bottom w:val="none" w:sz="0" w:space="0" w:color="auto"/>
                <w:right w:val="none" w:sz="0" w:space="0" w:color="auto"/>
              </w:divBdr>
            </w:div>
            <w:div w:id="896937238">
              <w:marLeft w:val="0"/>
              <w:marRight w:val="0"/>
              <w:marTop w:val="0"/>
              <w:marBottom w:val="0"/>
              <w:divBdr>
                <w:top w:val="none" w:sz="0" w:space="0" w:color="auto"/>
                <w:left w:val="none" w:sz="0" w:space="0" w:color="auto"/>
                <w:bottom w:val="none" w:sz="0" w:space="0" w:color="auto"/>
                <w:right w:val="none" w:sz="0" w:space="0" w:color="auto"/>
              </w:divBdr>
            </w:div>
            <w:div w:id="11115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8531">
      <w:bodyDiv w:val="1"/>
      <w:marLeft w:val="0"/>
      <w:marRight w:val="0"/>
      <w:marTop w:val="0"/>
      <w:marBottom w:val="0"/>
      <w:divBdr>
        <w:top w:val="none" w:sz="0" w:space="0" w:color="auto"/>
        <w:left w:val="none" w:sz="0" w:space="0" w:color="auto"/>
        <w:bottom w:val="none" w:sz="0" w:space="0" w:color="auto"/>
        <w:right w:val="none" w:sz="0" w:space="0" w:color="auto"/>
      </w:divBdr>
    </w:div>
    <w:div w:id="1037437950">
      <w:bodyDiv w:val="1"/>
      <w:marLeft w:val="0"/>
      <w:marRight w:val="0"/>
      <w:marTop w:val="0"/>
      <w:marBottom w:val="0"/>
      <w:divBdr>
        <w:top w:val="none" w:sz="0" w:space="0" w:color="auto"/>
        <w:left w:val="none" w:sz="0" w:space="0" w:color="auto"/>
        <w:bottom w:val="none" w:sz="0" w:space="0" w:color="auto"/>
        <w:right w:val="none" w:sz="0" w:space="0" w:color="auto"/>
      </w:divBdr>
    </w:div>
    <w:div w:id="1041785913">
      <w:bodyDiv w:val="1"/>
      <w:marLeft w:val="0"/>
      <w:marRight w:val="0"/>
      <w:marTop w:val="0"/>
      <w:marBottom w:val="0"/>
      <w:divBdr>
        <w:top w:val="none" w:sz="0" w:space="0" w:color="auto"/>
        <w:left w:val="none" w:sz="0" w:space="0" w:color="auto"/>
        <w:bottom w:val="none" w:sz="0" w:space="0" w:color="auto"/>
        <w:right w:val="none" w:sz="0" w:space="0" w:color="auto"/>
      </w:divBdr>
    </w:div>
    <w:div w:id="1050492363">
      <w:bodyDiv w:val="1"/>
      <w:marLeft w:val="0"/>
      <w:marRight w:val="0"/>
      <w:marTop w:val="0"/>
      <w:marBottom w:val="0"/>
      <w:divBdr>
        <w:top w:val="none" w:sz="0" w:space="0" w:color="auto"/>
        <w:left w:val="none" w:sz="0" w:space="0" w:color="auto"/>
        <w:bottom w:val="none" w:sz="0" w:space="0" w:color="auto"/>
        <w:right w:val="none" w:sz="0" w:space="0" w:color="auto"/>
      </w:divBdr>
    </w:div>
    <w:div w:id="1070346871">
      <w:bodyDiv w:val="1"/>
      <w:marLeft w:val="0"/>
      <w:marRight w:val="0"/>
      <w:marTop w:val="0"/>
      <w:marBottom w:val="0"/>
      <w:divBdr>
        <w:top w:val="none" w:sz="0" w:space="0" w:color="auto"/>
        <w:left w:val="none" w:sz="0" w:space="0" w:color="auto"/>
        <w:bottom w:val="none" w:sz="0" w:space="0" w:color="auto"/>
        <w:right w:val="none" w:sz="0" w:space="0" w:color="auto"/>
      </w:divBdr>
      <w:divsChild>
        <w:div w:id="2122449782">
          <w:marLeft w:val="0"/>
          <w:marRight w:val="0"/>
          <w:marTop w:val="0"/>
          <w:marBottom w:val="0"/>
          <w:divBdr>
            <w:top w:val="none" w:sz="0" w:space="0" w:color="auto"/>
            <w:left w:val="none" w:sz="0" w:space="0" w:color="auto"/>
            <w:bottom w:val="none" w:sz="0" w:space="0" w:color="auto"/>
            <w:right w:val="none" w:sz="0" w:space="0" w:color="auto"/>
          </w:divBdr>
          <w:divsChild>
            <w:div w:id="591547073">
              <w:marLeft w:val="0"/>
              <w:marRight w:val="0"/>
              <w:marTop w:val="0"/>
              <w:marBottom w:val="180"/>
              <w:divBdr>
                <w:top w:val="none" w:sz="0" w:space="0" w:color="auto"/>
                <w:left w:val="none" w:sz="0" w:space="0" w:color="auto"/>
                <w:bottom w:val="none" w:sz="0" w:space="0" w:color="auto"/>
                <w:right w:val="none" w:sz="0" w:space="0" w:color="auto"/>
              </w:divBdr>
              <w:divsChild>
                <w:div w:id="947465714">
                  <w:marLeft w:val="0"/>
                  <w:marRight w:val="0"/>
                  <w:marTop w:val="0"/>
                  <w:marBottom w:val="0"/>
                  <w:divBdr>
                    <w:top w:val="none" w:sz="0" w:space="0" w:color="auto"/>
                    <w:left w:val="none" w:sz="0" w:space="0" w:color="auto"/>
                    <w:bottom w:val="none" w:sz="0" w:space="0" w:color="auto"/>
                    <w:right w:val="none" w:sz="0" w:space="0" w:color="auto"/>
                  </w:divBdr>
                  <w:divsChild>
                    <w:div w:id="589121042">
                      <w:marLeft w:val="0"/>
                      <w:marRight w:val="0"/>
                      <w:marTop w:val="0"/>
                      <w:marBottom w:val="0"/>
                      <w:divBdr>
                        <w:top w:val="none" w:sz="0" w:space="0" w:color="auto"/>
                        <w:left w:val="none" w:sz="0" w:space="0" w:color="auto"/>
                        <w:bottom w:val="none" w:sz="0" w:space="0" w:color="auto"/>
                        <w:right w:val="none" w:sz="0" w:space="0" w:color="auto"/>
                      </w:divBdr>
                      <w:divsChild>
                        <w:div w:id="201136391">
                          <w:marLeft w:val="0"/>
                          <w:marRight w:val="0"/>
                          <w:marTop w:val="0"/>
                          <w:marBottom w:val="0"/>
                          <w:divBdr>
                            <w:top w:val="none" w:sz="0" w:space="0" w:color="auto"/>
                            <w:left w:val="none" w:sz="0" w:space="0" w:color="auto"/>
                            <w:bottom w:val="none" w:sz="0" w:space="0" w:color="auto"/>
                            <w:right w:val="none" w:sz="0" w:space="0" w:color="auto"/>
                          </w:divBdr>
                          <w:divsChild>
                            <w:div w:id="989821394">
                              <w:marLeft w:val="0"/>
                              <w:marRight w:val="0"/>
                              <w:marTop w:val="0"/>
                              <w:marBottom w:val="0"/>
                              <w:divBdr>
                                <w:top w:val="none" w:sz="0" w:space="0" w:color="auto"/>
                                <w:left w:val="none" w:sz="0" w:space="0" w:color="auto"/>
                                <w:bottom w:val="none" w:sz="0" w:space="0" w:color="auto"/>
                                <w:right w:val="none" w:sz="0" w:space="0" w:color="auto"/>
                              </w:divBdr>
                              <w:divsChild>
                                <w:div w:id="766116555">
                                  <w:marLeft w:val="0"/>
                                  <w:marRight w:val="0"/>
                                  <w:marTop w:val="0"/>
                                  <w:marBottom w:val="0"/>
                                  <w:divBdr>
                                    <w:top w:val="none" w:sz="0" w:space="0" w:color="auto"/>
                                    <w:left w:val="none" w:sz="0" w:space="0" w:color="auto"/>
                                    <w:bottom w:val="none" w:sz="0" w:space="0" w:color="auto"/>
                                    <w:right w:val="none" w:sz="0" w:space="0" w:color="auto"/>
                                  </w:divBdr>
                                  <w:divsChild>
                                    <w:div w:id="1496677826">
                                      <w:marLeft w:val="0"/>
                                      <w:marRight w:val="0"/>
                                      <w:marTop w:val="0"/>
                                      <w:marBottom w:val="0"/>
                                      <w:divBdr>
                                        <w:top w:val="none" w:sz="0" w:space="0" w:color="auto"/>
                                        <w:left w:val="none" w:sz="0" w:space="0" w:color="auto"/>
                                        <w:bottom w:val="none" w:sz="0" w:space="0" w:color="auto"/>
                                        <w:right w:val="none" w:sz="0" w:space="0" w:color="auto"/>
                                      </w:divBdr>
                                      <w:divsChild>
                                        <w:div w:id="18403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474965">
      <w:bodyDiv w:val="1"/>
      <w:marLeft w:val="0"/>
      <w:marRight w:val="0"/>
      <w:marTop w:val="0"/>
      <w:marBottom w:val="0"/>
      <w:divBdr>
        <w:top w:val="none" w:sz="0" w:space="0" w:color="auto"/>
        <w:left w:val="none" w:sz="0" w:space="0" w:color="auto"/>
        <w:bottom w:val="none" w:sz="0" w:space="0" w:color="auto"/>
        <w:right w:val="none" w:sz="0" w:space="0" w:color="auto"/>
      </w:divBdr>
    </w:div>
    <w:div w:id="1074666765">
      <w:bodyDiv w:val="1"/>
      <w:marLeft w:val="0"/>
      <w:marRight w:val="0"/>
      <w:marTop w:val="0"/>
      <w:marBottom w:val="0"/>
      <w:divBdr>
        <w:top w:val="none" w:sz="0" w:space="0" w:color="auto"/>
        <w:left w:val="none" w:sz="0" w:space="0" w:color="auto"/>
        <w:bottom w:val="none" w:sz="0" w:space="0" w:color="auto"/>
        <w:right w:val="none" w:sz="0" w:space="0" w:color="auto"/>
      </w:divBdr>
    </w:div>
    <w:div w:id="1085341782">
      <w:bodyDiv w:val="1"/>
      <w:marLeft w:val="0"/>
      <w:marRight w:val="0"/>
      <w:marTop w:val="0"/>
      <w:marBottom w:val="0"/>
      <w:divBdr>
        <w:top w:val="none" w:sz="0" w:space="0" w:color="auto"/>
        <w:left w:val="none" w:sz="0" w:space="0" w:color="auto"/>
        <w:bottom w:val="none" w:sz="0" w:space="0" w:color="auto"/>
        <w:right w:val="none" w:sz="0" w:space="0" w:color="auto"/>
      </w:divBdr>
    </w:div>
    <w:div w:id="1116950072">
      <w:bodyDiv w:val="1"/>
      <w:marLeft w:val="0"/>
      <w:marRight w:val="0"/>
      <w:marTop w:val="0"/>
      <w:marBottom w:val="0"/>
      <w:divBdr>
        <w:top w:val="none" w:sz="0" w:space="0" w:color="auto"/>
        <w:left w:val="none" w:sz="0" w:space="0" w:color="auto"/>
        <w:bottom w:val="none" w:sz="0" w:space="0" w:color="auto"/>
        <w:right w:val="none" w:sz="0" w:space="0" w:color="auto"/>
      </w:divBdr>
    </w:div>
    <w:div w:id="1132479876">
      <w:bodyDiv w:val="1"/>
      <w:marLeft w:val="0"/>
      <w:marRight w:val="0"/>
      <w:marTop w:val="0"/>
      <w:marBottom w:val="0"/>
      <w:divBdr>
        <w:top w:val="none" w:sz="0" w:space="0" w:color="auto"/>
        <w:left w:val="none" w:sz="0" w:space="0" w:color="auto"/>
        <w:bottom w:val="none" w:sz="0" w:space="0" w:color="auto"/>
        <w:right w:val="none" w:sz="0" w:space="0" w:color="auto"/>
      </w:divBdr>
    </w:div>
    <w:div w:id="1133251328">
      <w:bodyDiv w:val="1"/>
      <w:marLeft w:val="0"/>
      <w:marRight w:val="0"/>
      <w:marTop w:val="0"/>
      <w:marBottom w:val="0"/>
      <w:divBdr>
        <w:top w:val="none" w:sz="0" w:space="0" w:color="auto"/>
        <w:left w:val="none" w:sz="0" w:space="0" w:color="auto"/>
        <w:bottom w:val="none" w:sz="0" w:space="0" w:color="auto"/>
        <w:right w:val="none" w:sz="0" w:space="0" w:color="auto"/>
      </w:divBdr>
      <w:divsChild>
        <w:div w:id="588123726">
          <w:marLeft w:val="0"/>
          <w:marRight w:val="0"/>
          <w:marTop w:val="0"/>
          <w:marBottom w:val="0"/>
          <w:divBdr>
            <w:top w:val="none" w:sz="0" w:space="0" w:color="auto"/>
            <w:left w:val="none" w:sz="0" w:space="0" w:color="auto"/>
            <w:bottom w:val="none" w:sz="0" w:space="0" w:color="auto"/>
            <w:right w:val="none" w:sz="0" w:space="0" w:color="auto"/>
          </w:divBdr>
          <w:divsChild>
            <w:div w:id="585499152">
              <w:marLeft w:val="0"/>
              <w:marRight w:val="0"/>
              <w:marTop w:val="0"/>
              <w:marBottom w:val="0"/>
              <w:divBdr>
                <w:top w:val="none" w:sz="0" w:space="0" w:color="auto"/>
                <w:left w:val="none" w:sz="0" w:space="0" w:color="auto"/>
                <w:bottom w:val="none" w:sz="0" w:space="0" w:color="auto"/>
                <w:right w:val="none" w:sz="0" w:space="0" w:color="auto"/>
              </w:divBdr>
              <w:divsChild>
                <w:div w:id="1888493935">
                  <w:marLeft w:val="0"/>
                  <w:marRight w:val="0"/>
                  <w:marTop w:val="0"/>
                  <w:marBottom w:val="0"/>
                  <w:divBdr>
                    <w:top w:val="none" w:sz="0" w:space="0" w:color="auto"/>
                    <w:left w:val="none" w:sz="0" w:space="0" w:color="auto"/>
                    <w:bottom w:val="none" w:sz="0" w:space="0" w:color="auto"/>
                    <w:right w:val="none" w:sz="0" w:space="0" w:color="auto"/>
                  </w:divBdr>
                  <w:divsChild>
                    <w:div w:id="588539073">
                      <w:marLeft w:val="0"/>
                      <w:marRight w:val="0"/>
                      <w:marTop w:val="0"/>
                      <w:marBottom w:val="0"/>
                      <w:divBdr>
                        <w:top w:val="none" w:sz="0" w:space="0" w:color="auto"/>
                        <w:left w:val="none" w:sz="0" w:space="0" w:color="auto"/>
                        <w:bottom w:val="none" w:sz="0" w:space="0" w:color="auto"/>
                        <w:right w:val="none" w:sz="0" w:space="0" w:color="auto"/>
                      </w:divBdr>
                      <w:divsChild>
                        <w:div w:id="1914047510">
                          <w:marLeft w:val="0"/>
                          <w:marRight w:val="0"/>
                          <w:marTop w:val="0"/>
                          <w:marBottom w:val="0"/>
                          <w:divBdr>
                            <w:top w:val="none" w:sz="0" w:space="0" w:color="auto"/>
                            <w:left w:val="none" w:sz="0" w:space="0" w:color="auto"/>
                            <w:bottom w:val="none" w:sz="0" w:space="0" w:color="auto"/>
                            <w:right w:val="none" w:sz="0" w:space="0" w:color="auto"/>
                          </w:divBdr>
                          <w:divsChild>
                            <w:div w:id="1845706993">
                              <w:marLeft w:val="0"/>
                              <w:marRight w:val="0"/>
                              <w:marTop w:val="0"/>
                              <w:marBottom w:val="0"/>
                              <w:divBdr>
                                <w:top w:val="none" w:sz="0" w:space="0" w:color="auto"/>
                                <w:left w:val="none" w:sz="0" w:space="0" w:color="auto"/>
                                <w:bottom w:val="none" w:sz="0" w:space="0" w:color="auto"/>
                                <w:right w:val="none" w:sz="0" w:space="0" w:color="auto"/>
                              </w:divBdr>
                              <w:divsChild>
                                <w:div w:id="17606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809097">
      <w:bodyDiv w:val="1"/>
      <w:marLeft w:val="0"/>
      <w:marRight w:val="0"/>
      <w:marTop w:val="0"/>
      <w:marBottom w:val="0"/>
      <w:divBdr>
        <w:top w:val="none" w:sz="0" w:space="0" w:color="auto"/>
        <w:left w:val="none" w:sz="0" w:space="0" w:color="auto"/>
        <w:bottom w:val="none" w:sz="0" w:space="0" w:color="auto"/>
        <w:right w:val="none" w:sz="0" w:space="0" w:color="auto"/>
      </w:divBdr>
    </w:div>
    <w:div w:id="1151215356">
      <w:bodyDiv w:val="1"/>
      <w:marLeft w:val="0"/>
      <w:marRight w:val="0"/>
      <w:marTop w:val="0"/>
      <w:marBottom w:val="0"/>
      <w:divBdr>
        <w:top w:val="none" w:sz="0" w:space="0" w:color="auto"/>
        <w:left w:val="none" w:sz="0" w:space="0" w:color="auto"/>
        <w:bottom w:val="none" w:sz="0" w:space="0" w:color="auto"/>
        <w:right w:val="none" w:sz="0" w:space="0" w:color="auto"/>
      </w:divBdr>
    </w:div>
    <w:div w:id="1172725333">
      <w:bodyDiv w:val="1"/>
      <w:marLeft w:val="0"/>
      <w:marRight w:val="0"/>
      <w:marTop w:val="0"/>
      <w:marBottom w:val="0"/>
      <w:divBdr>
        <w:top w:val="none" w:sz="0" w:space="0" w:color="auto"/>
        <w:left w:val="none" w:sz="0" w:space="0" w:color="auto"/>
        <w:bottom w:val="none" w:sz="0" w:space="0" w:color="auto"/>
        <w:right w:val="none" w:sz="0" w:space="0" w:color="auto"/>
      </w:divBdr>
    </w:div>
    <w:div w:id="1178234142">
      <w:bodyDiv w:val="1"/>
      <w:marLeft w:val="0"/>
      <w:marRight w:val="0"/>
      <w:marTop w:val="0"/>
      <w:marBottom w:val="0"/>
      <w:divBdr>
        <w:top w:val="none" w:sz="0" w:space="0" w:color="auto"/>
        <w:left w:val="none" w:sz="0" w:space="0" w:color="auto"/>
        <w:bottom w:val="none" w:sz="0" w:space="0" w:color="auto"/>
        <w:right w:val="none" w:sz="0" w:space="0" w:color="auto"/>
      </w:divBdr>
    </w:div>
    <w:div w:id="1201552060">
      <w:bodyDiv w:val="1"/>
      <w:marLeft w:val="0"/>
      <w:marRight w:val="0"/>
      <w:marTop w:val="0"/>
      <w:marBottom w:val="0"/>
      <w:divBdr>
        <w:top w:val="none" w:sz="0" w:space="0" w:color="auto"/>
        <w:left w:val="none" w:sz="0" w:space="0" w:color="auto"/>
        <w:bottom w:val="none" w:sz="0" w:space="0" w:color="auto"/>
        <w:right w:val="none" w:sz="0" w:space="0" w:color="auto"/>
      </w:divBdr>
    </w:div>
    <w:div w:id="1208027142">
      <w:bodyDiv w:val="1"/>
      <w:marLeft w:val="0"/>
      <w:marRight w:val="0"/>
      <w:marTop w:val="0"/>
      <w:marBottom w:val="0"/>
      <w:divBdr>
        <w:top w:val="none" w:sz="0" w:space="0" w:color="auto"/>
        <w:left w:val="none" w:sz="0" w:space="0" w:color="auto"/>
        <w:bottom w:val="none" w:sz="0" w:space="0" w:color="auto"/>
        <w:right w:val="none" w:sz="0" w:space="0" w:color="auto"/>
      </w:divBdr>
    </w:div>
    <w:div w:id="1211919867">
      <w:bodyDiv w:val="1"/>
      <w:marLeft w:val="0"/>
      <w:marRight w:val="0"/>
      <w:marTop w:val="0"/>
      <w:marBottom w:val="0"/>
      <w:divBdr>
        <w:top w:val="none" w:sz="0" w:space="0" w:color="auto"/>
        <w:left w:val="none" w:sz="0" w:space="0" w:color="auto"/>
        <w:bottom w:val="none" w:sz="0" w:space="0" w:color="auto"/>
        <w:right w:val="none" w:sz="0" w:space="0" w:color="auto"/>
      </w:divBdr>
    </w:div>
    <w:div w:id="1214082038">
      <w:bodyDiv w:val="1"/>
      <w:marLeft w:val="0"/>
      <w:marRight w:val="0"/>
      <w:marTop w:val="0"/>
      <w:marBottom w:val="0"/>
      <w:divBdr>
        <w:top w:val="none" w:sz="0" w:space="0" w:color="auto"/>
        <w:left w:val="none" w:sz="0" w:space="0" w:color="auto"/>
        <w:bottom w:val="none" w:sz="0" w:space="0" w:color="auto"/>
        <w:right w:val="none" w:sz="0" w:space="0" w:color="auto"/>
      </w:divBdr>
    </w:div>
    <w:div w:id="1223102248">
      <w:bodyDiv w:val="1"/>
      <w:marLeft w:val="0"/>
      <w:marRight w:val="0"/>
      <w:marTop w:val="0"/>
      <w:marBottom w:val="0"/>
      <w:divBdr>
        <w:top w:val="none" w:sz="0" w:space="0" w:color="auto"/>
        <w:left w:val="none" w:sz="0" w:space="0" w:color="auto"/>
        <w:bottom w:val="none" w:sz="0" w:space="0" w:color="auto"/>
        <w:right w:val="none" w:sz="0" w:space="0" w:color="auto"/>
      </w:divBdr>
    </w:div>
    <w:div w:id="1232887668">
      <w:bodyDiv w:val="1"/>
      <w:marLeft w:val="0"/>
      <w:marRight w:val="0"/>
      <w:marTop w:val="0"/>
      <w:marBottom w:val="0"/>
      <w:divBdr>
        <w:top w:val="none" w:sz="0" w:space="0" w:color="auto"/>
        <w:left w:val="none" w:sz="0" w:space="0" w:color="auto"/>
        <w:bottom w:val="none" w:sz="0" w:space="0" w:color="auto"/>
        <w:right w:val="none" w:sz="0" w:space="0" w:color="auto"/>
      </w:divBdr>
    </w:div>
    <w:div w:id="1235361828">
      <w:bodyDiv w:val="1"/>
      <w:marLeft w:val="0"/>
      <w:marRight w:val="0"/>
      <w:marTop w:val="0"/>
      <w:marBottom w:val="0"/>
      <w:divBdr>
        <w:top w:val="none" w:sz="0" w:space="0" w:color="auto"/>
        <w:left w:val="none" w:sz="0" w:space="0" w:color="auto"/>
        <w:bottom w:val="none" w:sz="0" w:space="0" w:color="auto"/>
        <w:right w:val="none" w:sz="0" w:space="0" w:color="auto"/>
      </w:divBdr>
    </w:div>
    <w:div w:id="1237322403">
      <w:bodyDiv w:val="1"/>
      <w:marLeft w:val="0"/>
      <w:marRight w:val="0"/>
      <w:marTop w:val="0"/>
      <w:marBottom w:val="0"/>
      <w:divBdr>
        <w:top w:val="none" w:sz="0" w:space="0" w:color="auto"/>
        <w:left w:val="none" w:sz="0" w:space="0" w:color="auto"/>
        <w:bottom w:val="none" w:sz="0" w:space="0" w:color="auto"/>
        <w:right w:val="none" w:sz="0" w:space="0" w:color="auto"/>
      </w:divBdr>
    </w:div>
    <w:div w:id="1238133750">
      <w:bodyDiv w:val="1"/>
      <w:marLeft w:val="0"/>
      <w:marRight w:val="0"/>
      <w:marTop w:val="0"/>
      <w:marBottom w:val="0"/>
      <w:divBdr>
        <w:top w:val="none" w:sz="0" w:space="0" w:color="auto"/>
        <w:left w:val="none" w:sz="0" w:space="0" w:color="auto"/>
        <w:bottom w:val="none" w:sz="0" w:space="0" w:color="auto"/>
        <w:right w:val="none" w:sz="0" w:space="0" w:color="auto"/>
      </w:divBdr>
    </w:div>
    <w:div w:id="1240559841">
      <w:bodyDiv w:val="1"/>
      <w:marLeft w:val="0"/>
      <w:marRight w:val="0"/>
      <w:marTop w:val="0"/>
      <w:marBottom w:val="0"/>
      <w:divBdr>
        <w:top w:val="none" w:sz="0" w:space="0" w:color="auto"/>
        <w:left w:val="none" w:sz="0" w:space="0" w:color="auto"/>
        <w:bottom w:val="none" w:sz="0" w:space="0" w:color="auto"/>
        <w:right w:val="none" w:sz="0" w:space="0" w:color="auto"/>
      </w:divBdr>
    </w:div>
    <w:div w:id="1246888126">
      <w:bodyDiv w:val="1"/>
      <w:marLeft w:val="0"/>
      <w:marRight w:val="0"/>
      <w:marTop w:val="0"/>
      <w:marBottom w:val="0"/>
      <w:divBdr>
        <w:top w:val="none" w:sz="0" w:space="0" w:color="auto"/>
        <w:left w:val="none" w:sz="0" w:space="0" w:color="auto"/>
        <w:bottom w:val="none" w:sz="0" w:space="0" w:color="auto"/>
        <w:right w:val="none" w:sz="0" w:space="0" w:color="auto"/>
      </w:divBdr>
      <w:divsChild>
        <w:div w:id="1214926899">
          <w:marLeft w:val="0"/>
          <w:marRight w:val="0"/>
          <w:marTop w:val="0"/>
          <w:marBottom w:val="0"/>
          <w:divBdr>
            <w:top w:val="none" w:sz="0" w:space="0" w:color="auto"/>
            <w:left w:val="none" w:sz="0" w:space="0" w:color="auto"/>
            <w:bottom w:val="none" w:sz="0" w:space="0" w:color="auto"/>
            <w:right w:val="none" w:sz="0" w:space="0" w:color="auto"/>
          </w:divBdr>
          <w:divsChild>
            <w:div w:id="1890651799">
              <w:marLeft w:val="0"/>
              <w:marRight w:val="0"/>
              <w:marTop w:val="0"/>
              <w:marBottom w:val="0"/>
              <w:divBdr>
                <w:top w:val="none" w:sz="0" w:space="0" w:color="auto"/>
                <w:left w:val="none" w:sz="0" w:space="0" w:color="auto"/>
                <w:bottom w:val="none" w:sz="0" w:space="0" w:color="auto"/>
                <w:right w:val="none" w:sz="0" w:space="0" w:color="auto"/>
              </w:divBdr>
              <w:divsChild>
                <w:div w:id="1703358210">
                  <w:marLeft w:val="0"/>
                  <w:marRight w:val="0"/>
                  <w:marTop w:val="0"/>
                  <w:marBottom w:val="0"/>
                  <w:divBdr>
                    <w:top w:val="none" w:sz="0" w:space="0" w:color="auto"/>
                    <w:left w:val="none" w:sz="0" w:space="0" w:color="auto"/>
                    <w:bottom w:val="none" w:sz="0" w:space="0" w:color="auto"/>
                    <w:right w:val="none" w:sz="0" w:space="0" w:color="auto"/>
                  </w:divBdr>
                  <w:divsChild>
                    <w:div w:id="1915385310">
                      <w:marLeft w:val="0"/>
                      <w:marRight w:val="0"/>
                      <w:marTop w:val="0"/>
                      <w:marBottom w:val="0"/>
                      <w:divBdr>
                        <w:top w:val="none" w:sz="0" w:space="0" w:color="auto"/>
                        <w:left w:val="none" w:sz="0" w:space="0" w:color="auto"/>
                        <w:bottom w:val="none" w:sz="0" w:space="0" w:color="auto"/>
                        <w:right w:val="none" w:sz="0" w:space="0" w:color="auto"/>
                      </w:divBdr>
                      <w:divsChild>
                        <w:div w:id="913441288">
                          <w:marLeft w:val="0"/>
                          <w:marRight w:val="0"/>
                          <w:marTop w:val="0"/>
                          <w:marBottom w:val="0"/>
                          <w:divBdr>
                            <w:top w:val="none" w:sz="0" w:space="0" w:color="auto"/>
                            <w:left w:val="none" w:sz="0" w:space="0" w:color="auto"/>
                            <w:bottom w:val="none" w:sz="0" w:space="0" w:color="auto"/>
                            <w:right w:val="none" w:sz="0" w:space="0" w:color="auto"/>
                          </w:divBdr>
                          <w:divsChild>
                            <w:div w:id="5931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394441">
      <w:bodyDiv w:val="1"/>
      <w:marLeft w:val="0"/>
      <w:marRight w:val="0"/>
      <w:marTop w:val="0"/>
      <w:marBottom w:val="0"/>
      <w:divBdr>
        <w:top w:val="none" w:sz="0" w:space="0" w:color="auto"/>
        <w:left w:val="none" w:sz="0" w:space="0" w:color="auto"/>
        <w:bottom w:val="none" w:sz="0" w:space="0" w:color="auto"/>
        <w:right w:val="none" w:sz="0" w:space="0" w:color="auto"/>
      </w:divBdr>
    </w:div>
    <w:div w:id="1274167120">
      <w:bodyDiv w:val="1"/>
      <w:marLeft w:val="0"/>
      <w:marRight w:val="0"/>
      <w:marTop w:val="0"/>
      <w:marBottom w:val="0"/>
      <w:divBdr>
        <w:top w:val="none" w:sz="0" w:space="0" w:color="auto"/>
        <w:left w:val="none" w:sz="0" w:space="0" w:color="auto"/>
        <w:bottom w:val="none" w:sz="0" w:space="0" w:color="auto"/>
        <w:right w:val="none" w:sz="0" w:space="0" w:color="auto"/>
      </w:divBdr>
    </w:div>
    <w:div w:id="1304459187">
      <w:bodyDiv w:val="1"/>
      <w:marLeft w:val="0"/>
      <w:marRight w:val="0"/>
      <w:marTop w:val="0"/>
      <w:marBottom w:val="0"/>
      <w:divBdr>
        <w:top w:val="none" w:sz="0" w:space="0" w:color="auto"/>
        <w:left w:val="none" w:sz="0" w:space="0" w:color="auto"/>
        <w:bottom w:val="none" w:sz="0" w:space="0" w:color="auto"/>
        <w:right w:val="none" w:sz="0" w:space="0" w:color="auto"/>
      </w:divBdr>
    </w:div>
    <w:div w:id="1305353740">
      <w:bodyDiv w:val="1"/>
      <w:marLeft w:val="0"/>
      <w:marRight w:val="0"/>
      <w:marTop w:val="0"/>
      <w:marBottom w:val="0"/>
      <w:divBdr>
        <w:top w:val="none" w:sz="0" w:space="0" w:color="auto"/>
        <w:left w:val="none" w:sz="0" w:space="0" w:color="auto"/>
        <w:bottom w:val="none" w:sz="0" w:space="0" w:color="auto"/>
        <w:right w:val="none" w:sz="0" w:space="0" w:color="auto"/>
      </w:divBdr>
    </w:div>
    <w:div w:id="1322200311">
      <w:bodyDiv w:val="1"/>
      <w:marLeft w:val="0"/>
      <w:marRight w:val="0"/>
      <w:marTop w:val="0"/>
      <w:marBottom w:val="0"/>
      <w:divBdr>
        <w:top w:val="none" w:sz="0" w:space="0" w:color="auto"/>
        <w:left w:val="none" w:sz="0" w:space="0" w:color="auto"/>
        <w:bottom w:val="none" w:sz="0" w:space="0" w:color="auto"/>
        <w:right w:val="none" w:sz="0" w:space="0" w:color="auto"/>
      </w:divBdr>
      <w:divsChild>
        <w:div w:id="138697532">
          <w:marLeft w:val="660"/>
          <w:marRight w:val="660"/>
          <w:marTop w:val="0"/>
          <w:marBottom w:val="360"/>
          <w:divBdr>
            <w:top w:val="none" w:sz="0" w:space="0" w:color="auto"/>
            <w:left w:val="none" w:sz="0" w:space="0" w:color="auto"/>
            <w:bottom w:val="none" w:sz="0" w:space="0" w:color="auto"/>
            <w:right w:val="none" w:sz="0" w:space="0" w:color="auto"/>
          </w:divBdr>
          <w:divsChild>
            <w:div w:id="948048394">
              <w:marLeft w:val="0"/>
              <w:marRight w:val="0"/>
              <w:marTop w:val="0"/>
              <w:marBottom w:val="0"/>
              <w:divBdr>
                <w:top w:val="none" w:sz="0" w:space="0" w:color="auto"/>
                <w:left w:val="none" w:sz="0" w:space="0" w:color="auto"/>
                <w:bottom w:val="none" w:sz="0" w:space="0" w:color="auto"/>
                <w:right w:val="none" w:sz="0" w:space="0" w:color="auto"/>
              </w:divBdr>
              <w:divsChild>
                <w:div w:id="956836588">
                  <w:marLeft w:val="0"/>
                  <w:marRight w:val="0"/>
                  <w:marTop w:val="0"/>
                  <w:marBottom w:val="0"/>
                  <w:divBdr>
                    <w:top w:val="none" w:sz="0" w:space="0" w:color="auto"/>
                    <w:left w:val="none" w:sz="0" w:space="0" w:color="auto"/>
                    <w:bottom w:val="none" w:sz="0" w:space="0" w:color="auto"/>
                    <w:right w:val="none" w:sz="0" w:space="0" w:color="auto"/>
                  </w:divBdr>
                  <w:divsChild>
                    <w:div w:id="12157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201690">
      <w:bodyDiv w:val="1"/>
      <w:marLeft w:val="0"/>
      <w:marRight w:val="0"/>
      <w:marTop w:val="0"/>
      <w:marBottom w:val="0"/>
      <w:divBdr>
        <w:top w:val="none" w:sz="0" w:space="0" w:color="auto"/>
        <w:left w:val="none" w:sz="0" w:space="0" w:color="auto"/>
        <w:bottom w:val="none" w:sz="0" w:space="0" w:color="auto"/>
        <w:right w:val="none" w:sz="0" w:space="0" w:color="auto"/>
      </w:divBdr>
    </w:div>
    <w:div w:id="1330015414">
      <w:bodyDiv w:val="1"/>
      <w:marLeft w:val="0"/>
      <w:marRight w:val="0"/>
      <w:marTop w:val="0"/>
      <w:marBottom w:val="0"/>
      <w:divBdr>
        <w:top w:val="none" w:sz="0" w:space="0" w:color="auto"/>
        <w:left w:val="none" w:sz="0" w:space="0" w:color="auto"/>
        <w:bottom w:val="none" w:sz="0" w:space="0" w:color="auto"/>
        <w:right w:val="none" w:sz="0" w:space="0" w:color="auto"/>
      </w:divBdr>
    </w:div>
    <w:div w:id="1336110494">
      <w:bodyDiv w:val="1"/>
      <w:marLeft w:val="0"/>
      <w:marRight w:val="0"/>
      <w:marTop w:val="0"/>
      <w:marBottom w:val="0"/>
      <w:divBdr>
        <w:top w:val="none" w:sz="0" w:space="0" w:color="auto"/>
        <w:left w:val="none" w:sz="0" w:space="0" w:color="auto"/>
        <w:bottom w:val="none" w:sz="0" w:space="0" w:color="auto"/>
        <w:right w:val="none" w:sz="0" w:space="0" w:color="auto"/>
      </w:divBdr>
    </w:div>
    <w:div w:id="1343631025">
      <w:bodyDiv w:val="1"/>
      <w:marLeft w:val="0"/>
      <w:marRight w:val="0"/>
      <w:marTop w:val="0"/>
      <w:marBottom w:val="0"/>
      <w:divBdr>
        <w:top w:val="none" w:sz="0" w:space="0" w:color="auto"/>
        <w:left w:val="none" w:sz="0" w:space="0" w:color="auto"/>
        <w:bottom w:val="none" w:sz="0" w:space="0" w:color="auto"/>
        <w:right w:val="none" w:sz="0" w:space="0" w:color="auto"/>
      </w:divBdr>
      <w:divsChild>
        <w:div w:id="1943108752">
          <w:marLeft w:val="0"/>
          <w:marRight w:val="0"/>
          <w:marTop w:val="0"/>
          <w:marBottom w:val="0"/>
          <w:divBdr>
            <w:top w:val="none" w:sz="0" w:space="0" w:color="auto"/>
            <w:left w:val="none" w:sz="0" w:space="0" w:color="auto"/>
            <w:bottom w:val="none" w:sz="0" w:space="0" w:color="auto"/>
            <w:right w:val="none" w:sz="0" w:space="0" w:color="auto"/>
          </w:divBdr>
          <w:divsChild>
            <w:div w:id="653485305">
              <w:marLeft w:val="0"/>
              <w:marRight w:val="0"/>
              <w:marTop w:val="0"/>
              <w:marBottom w:val="0"/>
              <w:divBdr>
                <w:top w:val="none" w:sz="0" w:space="0" w:color="auto"/>
                <w:left w:val="none" w:sz="0" w:space="0" w:color="auto"/>
                <w:bottom w:val="none" w:sz="0" w:space="0" w:color="auto"/>
                <w:right w:val="none" w:sz="0" w:space="0" w:color="auto"/>
              </w:divBdr>
            </w:div>
            <w:div w:id="1399208935">
              <w:marLeft w:val="0"/>
              <w:marRight w:val="0"/>
              <w:marTop w:val="0"/>
              <w:marBottom w:val="0"/>
              <w:divBdr>
                <w:top w:val="none" w:sz="0" w:space="0" w:color="auto"/>
                <w:left w:val="none" w:sz="0" w:space="0" w:color="auto"/>
                <w:bottom w:val="none" w:sz="0" w:space="0" w:color="auto"/>
                <w:right w:val="none" w:sz="0" w:space="0" w:color="auto"/>
              </w:divBdr>
            </w:div>
            <w:div w:id="444887097">
              <w:marLeft w:val="0"/>
              <w:marRight w:val="0"/>
              <w:marTop w:val="0"/>
              <w:marBottom w:val="0"/>
              <w:divBdr>
                <w:top w:val="none" w:sz="0" w:space="0" w:color="auto"/>
                <w:left w:val="none" w:sz="0" w:space="0" w:color="auto"/>
                <w:bottom w:val="none" w:sz="0" w:space="0" w:color="auto"/>
                <w:right w:val="none" w:sz="0" w:space="0" w:color="auto"/>
              </w:divBdr>
            </w:div>
            <w:div w:id="1738671221">
              <w:marLeft w:val="0"/>
              <w:marRight w:val="0"/>
              <w:marTop w:val="0"/>
              <w:marBottom w:val="0"/>
              <w:divBdr>
                <w:top w:val="none" w:sz="0" w:space="0" w:color="auto"/>
                <w:left w:val="none" w:sz="0" w:space="0" w:color="auto"/>
                <w:bottom w:val="none" w:sz="0" w:space="0" w:color="auto"/>
                <w:right w:val="none" w:sz="0" w:space="0" w:color="auto"/>
              </w:divBdr>
            </w:div>
            <w:div w:id="47147817">
              <w:marLeft w:val="0"/>
              <w:marRight w:val="0"/>
              <w:marTop w:val="0"/>
              <w:marBottom w:val="0"/>
              <w:divBdr>
                <w:top w:val="none" w:sz="0" w:space="0" w:color="auto"/>
                <w:left w:val="none" w:sz="0" w:space="0" w:color="auto"/>
                <w:bottom w:val="none" w:sz="0" w:space="0" w:color="auto"/>
                <w:right w:val="none" w:sz="0" w:space="0" w:color="auto"/>
              </w:divBdr>
            </w:div>
            <w:div w:id="672419126">
              <w:marLeft w:val="0"/>
              <w:marRight w:val="0"/>
              <w:marTop w:val="0"/>
              <w:marBottom w:val="0"/>
              <w:divBdr>
                <w:top w:val="none" w:sz="0" w:space="0" w:color="auto"/>
                <w:left w:val="none" w:sz="0" w:space="0" w:color="auto"/>
                <w:bottom w:val="none" w:sz="0" w:space="0" w:color="auto"/>
                <w:right w:val="none" w:sz="0" w:space="0" w:color="auto"/>
              </w:divBdr>
            </w:div>
            <w:div w:id="585308736">
              <w:marLeft w:val="0"/>
              <w:marRight w:val="0"/>
              <w:marTop w:val="0"/>
              <w:marBottom w:val="0"/>
              <w:divBdr>
                <w:top w:val="none" w:sz="0" w:space="0" w:color="auto"/>
                <w:left w:val="none" w:sz="0" w:space="0" w:color="auto"/>
                <w:bottom w:val="none" w:sz="0" w:space="0" w:color="auto"/>
                <w:right w:val="none" w:sz="0" w:space="0" w:color="auto"/>
              </w:divBdr>
            </w:div>
            <w:div w:id="481970104">
              <w:marLeft w:val="0"/>
              <w:marRight w:val="0"/>
              <w:marTop w:val="0"/>
              <w:marBottom w:val="0"/>
              <w:divBdr>
                <w:top w:val="none" w:sz="0" w:space="0" w:color="auto"/>
                <w:left w:val="none" w:sz="0" w:space="0" w:color="auto"/>
                <w:bottom w:val="none" w:sz="0" w:space="0" w:color="auto"/>
                <w:right w:val="none" w:sz="0" w:space="0" w:color="auto"/>
              </w:divBdr>
            </w:div>
            <w:div w:id="11881028">
              <w:marLeft w:val="0"/>
              <w:marRight w:val="0"/>
              <w:marTop w:val="0"/>
              <w:marBottom w:val="0"/>
              <w:divBdr>
                <w:top w:val="none" w:sz="0" w:space="0" w:color="auto"/>
                <w:left w:val="none" w:sz="0" w:space="0" w:color="auto"/>
                <w:bottom w:val="none" w:sz="0" w:space="0" w:color="auto"/>
                <w:right w:val="none" w:sz="0" w:space="0" w:color="auto"/>
              </w:divBdr>
            </w:div>
            <w:div w:id="800810305">
              <w:marLeft w:val="0"/>
              <w:marRight w:val="0"/>
              <w:marTop w:val="0"/>
              <w:marBottom w:val="0"/>
              <w:divBdr>
                <w:top w:val="none" w:sz="0" w:space="0" w:color="auto"/>
                <w:left w:val="none" w:sz="0" w:space="0" w:color="auto"/>
                <w:bottom w:val="none" w:sz="0" w:space="0" w:color="auto"/>
                <w:right w:val="none" w:sz="0" w:space="0" w:color="auto"/>
              </w:divBdr>
            </w:div>
            <w:div w:id="137919849">
              <w:marLeft w:val="0"/>
              <w:marRight w:val="0"/>
              <w:marTop w:val="0"/>
              <w:marBottom w:val="0"/>
              <w:divBdr>
                <w:top w:val="none" w:sz="0" w:space="0" w:color="auto"/>
                <w:left w:val="none" w:sz="0" w:space="0" w:color="auto"/>
                <w:bottom w:val="none" w:sz="0" w:space="0" w:color="auto"/>
                <w:right w:val="none" w:sz="0" w:space="0" w:color="auto"/>
              </w:divBdr>
            </w:div>
            <w:div w:id="1231845883">
              <w:marLeft w:val="0"/>
              <w:marRight w:val="0"/>
              <w:marTop w:val="0"/>
              <w:marBottom w:val="0"/>
              <w:divBdr>
                <w:top w:val="none" w:sz="0" w:space="0" w:color="auto"/>
                <w:left w:val="none" w:sz="0" w:space="0" w:color="auto"/>
                <w:bottom w:val="none" w:sz="0" w:space="0" w:color="auto"/>
                <w:right w:val="none" w:sz="0" w:space="0" w:color="auto"/>
              </w:divBdr>
            </w:div>
            <w:div w:id="1171599231">
              <w:marLeft w:val="0"/>
              <w:marRight w:val="0"/>
              <w:marTop w:val="0"/>
              <w:marBottom w:val="0"/>
              <w:divBdr>
                <w:top w:val="none" w:sz="0" w:space="0" w:color="auto"/>
                <w:left w:val="none" w:sz="0" w:space="0" w:color="auto"/>
                <w:bottom w:val="none" w:sz="0" w:space="0" w:color="auto"/>
                <w:right w:val="none" w:sz="0" w:space="0" w:color="auto"/>
              </w:divBdr>
            </w:div>
            <w:div w:id="788476182">
              <w:marLeft w:val="0"/>
              <w:marRight w:val="0"/>
              <w:marTop w:val="0"/>
              <w:marBottom w:val="0"/>
              <w:divBdr>
                <w:top w:val="none" w:sz="0" w:space="0" w:color="auto"/>
                <w:left w:val="none" w:sz="0" w:space="0" w:color="auto"/>
                <w:bottom w:val="none" w:sz="0" w:space="0" w:color="auto"/>
                <w:right w:val="none" w:sz="0" w:space="0" w:color="auto"/>
              </w:divBdr>
            </w:div>
            <w:div w:id="829760901">
              <w:marLeft w:val="0"/>
              <w:marRight w:val="0"/>
              <w:marTop w:val="0"/>
              <w:marBottom w:val="0"/>
              <w:divBdr>
                <w:top w:val="none" w:sz="0" w:space="0" w:color="auto"/>
                <w:left w:val="none" w:sz="0" w:space="0" w:color="auto"/>
                <w:bottom w:val="none" w:sz="0" w:space="0" w:color="auto"/>
                <w:right w:val="none" w:sz="0" w:space="0" w:color="auto"/>
              </w:divBdr>
            </w:div>
            <w:div w:id="43070737">
              <w:marLeft w:val="0"/>
              <w:marRight w:val="0"/>
              <w:marTop w:val="0"/>
              <w:marBottom w:val="0"/>
              <w:divBdr>
                <w:top w:val="none" w:sz="0" w:space="0" w:color="auto"/>
                <w:left w:val="none" w:sz="0" w:space="0" w:color="auto"/>
                <w:bottom w:val="none" w:sz="0" w:space="0" w:color="auto"/>
                <w:right w:val="none" w:sz="0" w:space="0" w:color="auto"/>
              </w:divBdr>
            </w:div>
            <w:div w:id="1873229682">
              <w:marLeft w:val="0"/>
              <w:marRight w:val="0"/>
              <w:marTop w:val="0"/>
              <w:marBottom w:val="0"/>
              <w:divBdr>
                <w:top w:val="none" w:sz="0" w:space="0" w:color="auto"/>
                <w:left w:val="none" w:sz="0" w:space="0" w:color="auto"/>
                <w:bottom w:val="none" w:sz="0" w:space="0" w:color="auto"/>
                <w:right w:val="none" w:sz="0" w:space="0" w:color="auto"/>
              </w:divBdr>
            </w:div>
            <w:div w:id="380789086">
              <w:marLeft w:val="0"/>
              <w:marRight w:val="0"/>
              <w:marTop w:val="0"/>
              <w:marBottom w:val="0"/>
              <w:divBdr>
                <w:top w:val="none" w:sz="0" w:space="0" w:color="auto"/>
                <w:left w:val="none" w:sz="0" w:space="0" w:color="auto"/>
                <w:bottom w:val="none" w:sz="0" w:space="0" w:color="auto"/>
                <w:right w:val="none" w:sz="0" w:space="0" w:color="auto"/>
              </w:divBdr>
            </w:div>
            <w:div w:id="1839690244">
              <w:marLeft w:val="0"/>
              <w:marRight w:val="0"/>
              <w:marTop w:val="0"/>
              <w:marBottom w:val="0"/>
              <w:divBdr>
                <w:top w:val="none" w:sz="0" w:space="0" w:color="auto"/>
                <w:left w:val="none" w:sz="0" w:space="0" w:color="auto"/>
                <w:bottom w:val="none" w:sz="0" w:space="0" w:color="auto"/>
                <w:right w:val="none" w:sz="0" w:space="0" w:color="auto"/>
              </w:divBdr>
            </w:div>
            <w:div w:id="521011616">
              <w:marLeft w:val="0"/>
              <w:marRight w:val="0"/>
              <w:marTop w:val="0"/>
              <w:marBottom w:val="0"/>
              <w:divBdr>
                <w:top w:val="none" w:sz="0" w:space="0" w:color="auto"/>
                <w:left w:val="none" w:sz="0" w:space="0" w:color="auto"/>
                <w:bottom w:val="none" w:sz="0" w:space="0" w:color="auto"/>
                <w:right w:val="none" w:sz="0" w:space="0" w:color="auto"/>
              </w:divBdr>
            </w:div>
            <w:div w:id="1771314159">
              <w:marLeft w:val="0"/>
              <w:marRight w:val="0"/>
              <w:marTop w:val="0"/>
              <w:marBottom w:val="0"/>
              <w:divBdr>
                <w:top w:val="none" w:sz="0" w:space="0" w:color="auto"/>
                <w:left w:val="none" w:sz="0" w:space="0" w:color="auto"/>
                <w:bottom w:val="none" w:sz="0" w:space="0" w:color="auto"/>
                <w:right w:val="none" w:sz="0" w:space="0" w:color="auto"/>
              </w:divBdr>
            </w:div>
            <w:div w:id="716660228">
              <w:marLeft w:val="0"/>
              <w:marRight w:val="0"/>
              <w:marTop w:val="0"/>
              <w:marBottom w:val="0"/>
              <w:divBdr>
                <w:top w:val="none" w:sz="0" w:space="0" w:color="auto"/>
                <w:left w:val="none" w:sz="0" w:space="0" w:color="auto"/>
                <w:bottom w:val="none" w:sz="0" w:space="0" w:color="auto"/>
                <w:right w:val="none" w:sz="0" w:space="0" w:color="auto"/>
              </w:divBdr>
            </w:div>
            <w:div w:id="1443647082">
              <w:marLeft w:val="0"/>
              <w:marRight w:val="0"/>
              <w:marTop w:val="0"/>
              <w:marBottom w:val="0"/>
              <w:divBdr>
                <w:top w:val="none" w:sz="0" w:space="0" w:color="auto"/>
                <w:left w:val="none" w:sz="0" w:space="0" w:color="auto"/>
                <w:bottom w:val="none" w:sz="0" w:space="0" w:color="auto"/>
                <w:right w:val="none" w:sz="0" w:space="0" w:color="auto"/>
              </w:divBdr>
            </w:div>
            <w:div w:id="1162962614">
              <w:marLeft w:val="0"/>
              <w:marRight w:val="0"/>
              <w:marTop w:val="0"/>
              <w:marBottom w:val="0"/>
              <w:divBdr>
                <w:top w:val="none" w:sz="0" w:space="0" w:color="auto"/>
                <w:left w:val="none" w:sz="0" w:space="0" w:color="auto"/>
                <w:bottom w:val="none" w:sz="0" w:space="0" w:color="auto"/>
                <w:right w:val="none" w:sz="0" w:space="0" w:color="auto"/>
              </w:divBdr>
            </w:div>
            <w:div w:id="230122189">
              <w:marLeft w:val="0"/>
              <w:marRight w:val="0"/>
              <w:marTop w:val="0"/>
              <w:marBottom w:val="0"/>
              <w:divBdr>
                <w:top w:val="none" w:sz="0" w:space="0" w:color="auto"/>
                <w:left w:val="none" w:sz="0" w:space="0" w:color="auto"/>
                <w:bottom w:val="none" w:sz="0" w:space="0" w:color="auto"/>
                <w:right w:val="none" w:sz="0" w:space="0" w:color="auto"/>
              </w:divBdr>
            </w:div>
            <w:div w:id="1700816499">
              <w:marLeft w:val="0"/>
              <w:marRight w:val="0"/>
              <w:marTop w:val="0"/>
              <w:marBottom w:val="0"/>
              <w:divBdr>
                <w:top w:val="none" w:sz="0" w:space="0" w:color="auto"/>
                <w:left w:val="none" w:sz="0" w:space="0" w:color="auto"/>
                <w:bottom w:val="none" w:sz="0" w:space="0" w:color="auto"/>
                <w:right w:val="none" w:sz="0" w:space="0" w:color="auto"/>
              </w:divBdr>
            </w:div>
            <w:div w:id="1878853003">
              <w:marLeft w:val="0"/>
              <w:marRight w:val="0"/>
              <w:marTop w:val="0"/>
              <w:marBottom w:val="0"/>
              <w:divBdr>
                <w:top w:val="none" w:sz="0" w:space="0" w:color="auto"/>
                <w:left w:val="none" w:sz="0" w:space="0" w:color="auto"/>
                <w:bottom w:val="none" w:sz="0" w:space="0" w:color="auto"/>
                <w:right w:val="none" w:sz="0" w:space="0" w:color="auto"/>
              </w:divBdr>
            </w:div>
            <w:div w:id="1014309062">
              <w:marLeft w:val="0"/>
              <w:marRight w:val="0"/>
              <w:marTop w:val="0"/>
              <w:marBottom w:val="0"/>
              <w:divBdr>
                <w:top w:val="none" w:sz="0" w:space="0" w:color="auto"/>
                <w:left w:val="none" w:sz="0" w:space="0" w:color="auto"/>
                <w:bottom w:val="none" w:sz="0" w:space="0" w:color="auto"/>
                <w:right w:val="none" w:sz="0" w:space="0" w:color="auto"/>
              </w:divBdr>
            </w:div>
            <w:div w:id="1415937164">
              <w:marLeft w:val="0"/>
              <w:marRight w:val="0"/>
              <w:marTop w:val="0"/>
              <w:marBottom w:val="0"/>
              <w:divBdr>
                <w:top w:val="none" w:sz="0" w:space="0" w:color="auto"/>
                <w:left w:val="none" w:sz="0" w:space="0" w:color="auto"/>
                <w:bottom w:val="none" w:sz="0" w:space="0" w:color="auto"/>
                <w:right w:val="none" w:sz="0" w:space="0" w:color="auto"/>
              </w:divBdr>
            </w:div>
            <w:div w:id="570774899">
              <w:marLeft w:val="0"/>
              <w:marRight w:val="0"/>
              <w:marTop w:val="0"/>
              <w:marBottom w:val="0"/>
              <w:divBdr>
                <w:top w:val="none" w:sz="0" w:space="0" w:color="auto"/>
                <w:left w:val="none" w:sz="0" w:space="0" w:color="auto"/>
                <w:bottom w:val="none" w:sz="0" w:space="0" w:color="auto"/>
                <w:right w:val="none" w:sz="0" w:space="0" w:color="auto"/>
              </w:divBdr>
            </w:div>
            <w:div w:id="1142186708">
              <w:marLeft w:val="0"/>
              <w:marRight w:val="0"/>
              <w:marTop w:val="0"/>
              <w:marBottom w:val="0"/>
              <w:divBdr>
                <w:top w:val="none" w:sz="0" w:space="0" w:color="auto"/>
                <w:left w:val="none" w:sz="0" w:space="0" w:color="auto"/>
                <w:bottom w:val="none" w:sz="0" w:space="0" w:color="auto"/>
                <w:right w:val="none" w:sz="0" w:space="0" w:color="auto"/>
              </w:divBdr>
            </w:div>
            <w:div w:id="282536040">
              <w:marLeft w:val="0"/>
              <w:marRight w:val="0"/>
              <w:marTop w:val="0"/>
              <w:marBottom w:val="0"/>
              <w:divBdr>
                <w:top w:val="none" w:sz="0" w:space="0" w:color="auto"/>
                <w:left w:val="none" w:sz="0" w:space="0" w:color="auto"/>
                <w:bottom w:val="none" w:sz="0" w:space="0" w:color="auto"/>
                <w:right w:val="none" w:sz="0" w:space="0" w:color="auto"/>
              </w:divBdr>
            </w:div>
            <w:div w:id="1081487744">
              <w:marLeft w:val="0"/>
              <w:marRight w:val="0"/>
              <w:marTop w:val="0"/>
              <w:marBottom w:val="0"/>
              <w:divBdr>
                <w:top w:val="none" w:sz="0" w:space="0" w:color="auto"/>
                <w:left w:val="none" w:sz="0" w:space="0" w:color="auto"/>
                <w:bottom w:val="none" w:sz="0" w:space="0" w:color="auto"/>
                <w:right w:val="none" w:sz="0" w:space="0" w:color="auto"/>
              </w:divBdr>
            </w:div>
            <w:div w:id="435030158">
              <w:marLeft w:val="0"/>
              <w:marRight w:val="0"/>
              <w:marTop w:val="0"/>
              <w:marBottom w:val="0"/>
              <w:divBdr>
                <w:top w:val="none" w:sz="0" w:space="0" w:color="auto"/>
                <w:left w:val="none" w:sz="0" w:space="0" w:color="auto"/>
                <w:bottom w:val="none" w:sz="0" w:space="0" w:color="auto"/>
                <w:right w:val="none" w:sz="0" w:space="0" w:color="auto"/>
              </w:divBdr>
            </w:div>
            <w:div w:id="885608325">
              <w:marLeft w:val="0"/>
              <w:marRight w:val="0"/>
              <w:marTop w:val="0"/>
              <w:marBottom w:val="0"/>
              <w:divBdr>
                <w:top w:val="none" w:sz="0" w:space="0" w:color="auto"/>
                <w:left w:val="none" w:sz="0" w:space="0" w:color="auto"/>
                <w:bottom w:val="none" w:sz="0" w:space="0" w:color="auto"/>
                <w:right w:val="none" w:sz="0" w:space="0" w:color="auto"/>
              </w:divBdr>
            </w:div>
            <w:div w:id="1161383265">
              <w:marLeft w:val="0"/>
              <w:marRight w:val="0"/>
              <w:marTop w:val="0"/>
              <w:marBottom w:val="0"/>
              <w:divBdr>
                <w:top w:val="none" w:sz="0" w:space="0" w:color="auto"/>
                <w:left w:val="none" w:sz="0" w:space="0" w:color="auto"/>
                <w:bottom w:val="none" w:sz="0" w:space="0" w:color="auto"/>
                <w:right w:val="none" w:sz="0" w:space="0" w:color="auto"/>
              </w:divBdr>
            </w:div>
            <w:div w:id="580677136">
              <w:marLeft w:val="0"/>
              <w:marRight w:val="0"/>
              <w:marTop w:val="0"/>
              <w:marBottom w:val="0"/>
              <w:divBdr>
                <w:top w:val="none" w:sz="0" w:space="0" w:color="auto"/>
                <w:left w:val="none" w:sz="0" w:space="0" w:color="auto"/>
                <w:bottom w:val="none" w:sz="0" w:space="0" w:color="auto"/>
                <w:right w:val="none" w:sz="0" w:space="0" w:color="auto"/>
              </w:divBdr>
            </w:div>
            <w:div w:id="385418739">
              <w:marLeft w:val="0"/>
              <w:marRight w:val="0"/>
              <w:marTop w:val="0"/>
              <w:marBottom w:val="0"/>
              <w:divBdr>
                <w:top w:val="none" w:sz="0" w:space="0" w:color="auto"/>
                <w:left w:val="none" w:sz="0" w:space="0" w:color="auto"/>
                <w:bottom w:val="none" w:sz="0" w:space="0" w:color="auto"/>
                <w:right w:val="none" w:sz="0" w:space="0" w:color="auto"/>
              </w:divBdr>
            </w:div>
            <w:div w:id="1143742196">
              <w:marLeft w:val="0"/>
              <w:marRight w:val="0"/>
              <w:marTop w:val="0"/>
              <w:marBottom w:val="0"/>
              <w:divBdr>
                <w:top w:val="none" w:sz="0" w:space="0" w:color="auto"/>
                <w:left w:val="none" w:sz="0" w:space="0" w:color="auto"/>
                <w:bottom w:val="none" w:sz="0" w:space="0" w:color="auto"/>
                <w:right w:val="none" w:sz="0" w:space="0" w:color="auto"/>
              </w:divBdr>
            </w:div>
            <w:div w:id="392237531">
              <w:marLeft w:val="0"/>
              <w:marRight w:val="0"/>
              <w:marTop w:val="0"/>
              <w:marBottom w:val="0"/>
              <w:divBdr>
                <w:top w:val="none" w:sz="0" w:space="0" w:color="auto"/>
                <w:left w:val="none" w:sz="0" w:space="0" w:color="auto"/>
                <w:bottom w:val="none" w:sz="0" w:space="0" w:color="auto"/>
                <w:right w:val="none" w:sz="0" w:space="0" w:color="auto"/>
              </w:divBdr>
            </w:div>
            <w:div w:id="496186917">
              <w:marLeft w:val="0"/>
              <w:marRight w:val="0"/>
              <w:marTop w:val="0"/>
              <w:marBottom w:val="0"/>
              <w:divBdr>
                <w:top w:val="none" w:sz="0" w:space="0" w:color="auto"/>
                <w:left w:val="none" w:sz="0" w:space="0" w:color="auto"/>
                <w:bottom w:val="none" w:sz="0" w:space="0" w:color="auto"/>
                <w:right w:val="none" w:sz="0" w:space="0" w:color="auto"/>
              </w:divBdr>
            </w:div>
            <w:div w:id="1388186381">
              <w:marLeft w:val="0"/>
              <w:marRight w:val="0"/>
              <w:marTop w:val="0"/>
              <w:marBottom w:val="0"/>
              <w:divBdr>
                <w:top w:val="none" w:sz="0" w:space="0" w:color="auto"/>
                <w:left w:val="none" w:sz="0" w:space="0" w:color="auto"/>
                <w:bottom w:val="none" w:sz="0" w:space="0" w:color="auto"/>
                <w:right w:val="none" w:sz="0" w:space="0" w:color="auto"/>
              </w:divBdr>
            </w:div>
            <w:div w:id="235821878">
              <w:marLeft w:val="0"/>
              <w:marRight w:val="0"/>
              <w:marTop w:val="0"/>
              <w:marBottom w:val="0"/>
              <w:divBdr>
                <w:top w:val="none" w:sz="0" w:space="0" w:color="auto"/>
                <w:left w:val="none" w:sz="0" w:space="0" w:color="auto"/>
                <w:bottom w:val="none" w:sz="0" w:space="0" w:color="auto"/>
                <w:right w:val="none" w:sz="0" w:space="0" w:color="auto"/>
              </w:divBdr>
            </w:div>
            <w:div w:id="1322544512">
              <w:marLeft w:val="0"/>
              <w:marRight w:val="0"/>
              <w:marTop w:val="0"/>
              <w:marBottom w:val="0"/>
              <w:divBdr>
                <w:top w:val="none" w:sz="0" w:space="0" w:color="auto"/>
                <w:left w:val="none" w:sz="0" w:space="0" w:color="auto"/>
                <w:bottom w:val="none" w:sz="0" w:space="0" w:color="auto"/>
                <w:right w:val="none" w:sz="0" w:space="0" w:color="auto"/>
              </w:divBdr>
            </w:div>
            <w:div w:id="2049526171">
              <w:marLeft w:val="0"/>
              <w:marRight w:val="0"/>
              <w:marTop w:val="0"/>
              <w:marBottom w:val="0"/>
              <w:divBdr>
                <w:top w:val="none" w:sz="0" w:space="0" w:color="auto"/>
                <w:left w:val="none" w:sz="0" w:space="0" w:color="auto"/>
                <w:bottom w:val="none" w:sz="0" w:space="0" w:color="auto"/>
                <w:right w:val="none" w:sz="0" w:space="0" w:color="auto"/>
              </w:divBdr>
            </w:div>
            <w:div w:id="1720935546">
              <w:marLeft w:val="0"/>
              <w:marRight w:val="0"/>
              <w:marTop w:val="0"/>
              <w:marBottom w:val="0"/>
              <w:divBdr>
                <w:top w:val="none" w:sz="0" w:space="0" w:color="auto"/>
                <w:left w:val="none" w:sz="0" w:space="0" w:color="auto"/>
                <w:bottom w:val="none" w:sz="0" w:space="0" w:color="auto"/>
                <w:right w:val="none" w:sz="0" w:space="0" w:color="auto"/>
              </w:divBdr>
            </w:div>
            <w:div w:id="1305351754">
              <w:marLeft w:val="0"/>
              <w:marRight w:val="0"/>
              <w:marTop w:val="0"/>
              <w:marBottom w:val="0"/>
              <w:divBdr>
                <w:top w:val="none" w:sz="0" w:space="0" w:color="auto"/>
                <w:left w:val="none" w:sz="0" w:space="0" w:color="auto"/>
                <w:bottom w:val="none" w:sz="0" w:space="0" w:color="auto"/>
                <w:right w:val="none" w:sz="0" w:space="0" w:color="auto"/>
              </w:divBdr>
            </w:div>
            <w:div w:id="726300503">
              <w:marLeft w:val="0"/>
              <w:marRight w:val="0"/>
              <w:marTop w:val="0"/>
              <w:marBottom w:val="0"/>
              <w:divBdr>
                <w:top w:val="none" w:sz="0" w:space="0" w:color="auto"/>
                <w:left w:val="none" w:sz="0" w:space="0" w:color="auto"/>
                <w:bottom w:val="none" w:sz="0" w:space="0" w:color="auto"/>
                <w:right w:val="none" w:sz="0" w:space="0" w:color="auto"/>
              </w:divBdr>
            </w:div>
            <w:div w:id="1664891314">
              <w:marLeft w:val="0"/>
              <w:marRight w:val="0"/>
              <w:marTop w:val="0"/>
              <w:marBottom w:val="0"/>
              <w:divBdr>
                <w:top w:val="none" w:sz="0" w:space="0" w:color="auto"/>
                <w:left w:val="none" w:sz="0" w:space="0" w:color="auto"/>
                <w:bottom w:val="none" w:sz="0" w:space="0" w:color="auto"/>
                <w:right w:val="none" w:sz="0" w:space="0" w:color="auto"/>
              </w:divBdr>
            </w:div>
            <w:div w:id="1750420904">
              <w:marLeft w:val="0"/>
              <w:marRight w:val="0"/>
              <w:marTop w:val="0"/>
              <w:marBottom w:val="0"/>
              <w:divBdr>
                <w:top w:val="none" w:sz="0" w:space="0" w:color="auto"/>
                <w:left w:val="none" w:sz="0" w:space="0" w:color="auto"/>
                <w:bottom w:val="none" w:sz="0" w:space="0" w:color="auto"/>
                <w:right w:val="none" w:sz="0" w:space="0" w:color="auto"/>
              </w:divBdr>
            </w:div>
            <w:div w:id="882208009">
              <w:marLeft w:val="0"/>
              <w:marRight w:val="0"/>
              <w:marTop w:val="0"/>
              <w:marBottom w:val="0"/>
              <w:divBdr>
                <w:top w:val="none" w:sz="0" w:space="0" w:color="auto"/>
                <w:left w:val="none" w:sz="0" w:space="0" w:color="auto"/>
                <w:bottom w:val="none" w:sz="0" w:space="0" w:color="auto"/>
                <w:right w:val="none" w:sz="0" w:space="0" w:color="auto"/>
              </w:divBdr>
            </w:div>
            <w:div w:id="390541060">
              <w:marLeft w:val="0"/>
              <w:marRight w:val="0"/>
              <w:marTop w:val="0"/>
              <w:marBottom w:val="0"/>
              <w:divBdr>
                <w:top w:val="none" w:sz="0" w:space="0" w:color="auto"/>
                <w:left w:val="none" w:sz="0" w:space="0" w:color="auto"/>
                <w:bottom w:val="none" w:sz="0" w:space="0" w:color="auto"/>
                <w:right w:val="none" w:sz="0" w:space="0" w:color="auto"/>
              </w:divBdr>
            </w:div>
            <w:div w:id="860631271">
              <w:marLeft w:val="0"/>
              <w:marRight w:val="0"/>
              <w:marTop w:val="0"/>
              <w:marBottom w:val="0"/>
              <w:divBdr>
                <w:top w:val="none" w:sz="0" w:space="0" w:color="auto"/>
                <w:left w:val="none" w:sz="0" w:space="0" w:color="auto"/>
                <w:bottom w:val="none" w:sz="0" w:space="0" w:color="auto"/>
                <w:right w:val="none" w:sz="0" w:space="0" w:color="auto"/>
              </w:divBdr>
            </w:div>
            <w:div w:id="922950374">
              <w:marLeft w:val="0"/>
              <w:marRight w:val="0"/>
              <w:marTop w:val="0"/>
              <w:marBottom w:val="0"/>
              <w:divBdr>
                <w:top w:val="none" w:sz="0" w:space="0" w:color="auto"/>
                <w:left w:val="none" w:sz="0" w:space="0" w:color="auto"/>
                <w:bottom w:val="none" w:sz="0" w:space="0" w:color="auto"/>
                <w:right w:val="none" w:sz="0" w:space="0" w:color="auto"/>
              </w:divBdr>
            </w:div>
            <w:div w:id="2054619974">
              <w:marLeft w:val="0"/>
              <w:marRight w:val="0"/>
              <w:marTop w:val="0"/>
              <w:marBottom w:val="0"/>
              <w:divBdr>
                <w:top w:val="none" w:sz="0" w:space="0" w:color="auto"/>
                <w:left w:val="none" w:sz="0" w:space="0" w:color="auto"/>
                <w:bottom w:val="none" w:sz="0" w:space="0" w:color="auto"/>
                <w:right w:val="none" w:sz="0" w:space="0" w:color="auto"/>
              </w:divBdr>
            </w:div>
            <w:div w:id="795030590">
              <w:marLeft w:val="0"/>
              <w:marRight w:val="0"/>
              <w:marTop w:val="0"/>
              <w:marBottom w:val="0"/>
              <w:divBdr>
                <w:top w:val="none" w:sz="0" w:space="0" w:color="auto"/>
                <w:left w:val="none" w:sz="0" w:space="0" w:color="auto"/>
                <w:bottom w:val="none" w:sz="0" w:space="0" w:color="auto"/>
                <w:right w:val="none" w:sz="0" w:space="0" w:color="auto"/>
              </w:divBdr>
            </w:div>
            <w:div w:id="1309630458">
              <w:marLeft w:val="0"/>
              <w:marRight w:val="0"/>
              <w:marTop w:val="0"/>
              <w:marBottom w:val="0"/>
              <w:divBdr>
                <w:top w:val="none" w:sz="0" w:space="0" w:color="auto"/>
                <w:left w:val="none" w:sz="0" w:space="0" w:color="auto"/>
                <w:bottom w:val="none" w:sz="0" w:space="0" w:color="auto"/>
                <w:right w:val="none" w:sz="0" w:space="0" w:color="auto"/>
              </w:divBdr>
            </w:div>
            <w:div w:id="774398445">
              <w:marLeft w:val="0"/>
              <w:marRight w:val="0"/>
              <w:marTop w:val="0"/>
              <w:marBottom w:val="0"/>
              <w:divBdr>
                <w:top w:val="none" w:sz="0" w:space="0" w:color="auto"/>
                <w:left w:val="none" w:sz="0" w:space="0" w:color="auto"/>
                <w:bottom w:val="none" w:sz="0" w:space="0" w:color="auto"/>
                <w:right w:val="none" w:sz="0" w:space="0" w:color="auto"/>
              </w:divBdr>
            </w:div>
            <w:div w:id="1413968026">
              <w:marLeft w:val="0"/>
              <w:marRight w:val="0"/>
              <w:marTop w:val="0"/>
              <w:marBottom w:val="0"/>
              <w:divBdr>
                <w:top w:val="none" w:sz="0" w:space="0" w:color="auto"/>
                <w:left w:val="none" w:sz="0" w:space="0" w:color="auto"/>
                <w:bottom w:val="none" w:sz="0" w:space="0" w:color="auto"/>
                <w:right w:val="none" w:sz="0" w:space="0" w:color="auto"/>
              </w:divBdr>
            </w:div>
            <w:div w:id="1953901269">
              <w:marLeft w:val="0"/>
              <w:marRight w:val="0"/>
              <w:marTop w:val="0"/>
              <w:marBottom w:val="0"/>
              <w:divBdr>
                <w:top w:val="none" w:sz="0" w:space="0" w:color="auto"/>
                <w:left w:val="none" w:sz="0" w:space="0" w:color="auto"/>
                <w:bottom w:val="none" w:sz="0" w:space="0" w:color="auto"/>
                <w:right w:val="none" w:sz="0" w:space="0" w:color="auto"/>
              </w:divBdr>
            </w:div>
            <w:div w:id="831019924">
              <w:marLeft w:val="0"/>
              <w:marRight w:val="0"/>
              <w:marTop w:val="0"/>
              <w:marBottom w:val="0"/>
              <w:divBdr>
                <w:top w:val="none" w:sz="0" w:space="0" w:color="auto"/>
                <w:left w:val="none" w:sz="0" w:space="0" w:color="auto"/>
                <w:bottom w:val="none" w:sz="0" w:space="0" w:color="auto"/>
                <w:right w:val="none" w:sz="0" w:space="0" w:color="auto"/>
              </w:divBdr>
            </w:div>
            <w:div w:id="1526098888">
              <w:marLeft w:val="0"/>
              <w:marRight w:val="0"/>
              <w:marTop w:val="0"/>
              <w:marBottom w:val="0"/>
              <w:divBdr>
                <w:top w:val="none" w:sz="0" w:space="0" w:color="auto"/>
                <w:left w:val="none" w:sz="0" w:space="0" w:color="auto"/>
                <w:bottom w:val="none" w:sz="0" w:space="0" w:color="auto"/>
                <w:right w:val="none" w:sz="0" w:space="0" w:color="auto"/>
              </w:divBdr>
            </w:div>
            <w:div w:id="96100561">
              <w:marLeft w:val="0"/>
              <w:marRight w:val="0"/>
              <w:marTop w:val="0"/>
              <w:marBottom w:val="0"/>
              <w:divBdr>
                <w:top w:val="none" w:sz="0" w:space="0" w:color="auto"/>
                <w:left w:val="none" w:sz="0" w:space="0" w:color="auto"/>
                <w:bottom w:val="none" w:sz="0" w:space="0" w:color="auto"/>
                <w:right w:val="none" w:sz="0" w:space="0" w:color="auto"/>
              </w:divBdr>
            </w:div>
            <w:div w:id="1155223475">
              <w:marLeft w:val="0"/>
              <w:marRight w:val="0"/>
              <w:marTop w:val="0"/>
              <w:marBottom w:val="0"/>
              <w:divBdr>
                <w:top w:val="none" w:sz="0" w:space="0" w:color="auto"/>
                <w:left w:val="none" w:sz="0" w:space="0" w:color="auto"/>
                <w:bottom w:val="none" w:sz="0" w:space="0" w:color="auto"/>
                <w:right w:val="none" w:sz="0" w:space="0" w:color="auto"/>
              </w:divBdr>
            </w:div>
            <w:div w:id="531460932">
              <w:marLeft w:val="0"/>
              <w:marRight w:val="0"/>
              <w:marTop w:val="0"/>
              <w:marBottom w:val="0"/>
              <w:divBdr>
                <w:top w:val="none" w:sz="0" w:space="0" w:color="auto"/>
                <w:left w:val="none" w:sz="0" w:space="0" w:color="auto"/>
                <w:bottom w:val="none" w:sz="0" w:space="0" w:color="auto"/>
                <w:right w:val="none" w:sz="0" w:space="0" w:color="auto"/>
              </w:divBdr>
            </w:div>
            <w:div w:id="510295192">
              <w:marLeft w:val="0"/>
              <w:marRight w:val="0"/>
              <w:marTop w:val="0"/>
              <w:marBottom w:val="0"/>
              <w:divBdr>
                <w:top w:val="none" w:sz="0" w:space="0" w:color="auto"/>
                <w:left w:val="none" w:sz="0" w:space="0" w:color="auto"/>
                <w:bottom w:val="none" w:sz="0" w:space="0" w:color="auto"/>
                <w:right w:val="none" w:sz="0" w:space="0" w:color="auto"/>
              </w:divBdr>
            </w:div>
            <w:div w:id="1860312183">
              <w:marLeft w:val="0"/>
              <w:marRight w:val="0"/>
              <w:marTop w:val="0"/>
              <w:marBottom w:val="0"/>
              <w:divBdr>
                <w:top w:val="none" w:sz="0" w:space="0" w:color="auto"/>
                <w:left w:val="none" w:sz="0" w:space="0" w:color="auto"/>
                <w:bottom w:val="none" w:sz="0" w:space="0" w:color="auto"/>
                <w:right w:val="none" w:sz="0" w:space="0" w:color="auto"/>
              </w:divBdr>
            </w:div>
            <w:div w:id="293368401">
              <w:marLeft w:val="0"/>
              <w:marRight w:val="0"/>
              <w:marTop w:val="0"/>
              <w:marBottom w:val="0"/>
              <w:divBdr>
                <w:top w:val="none" w:sz="0" w:space="0" w:color="auto"/>
                <w:left w:val="none" w:sz="0" w:space="0" w:color="auto"/>
                <w:bottom w:val="none" w:sz="0" w:space="0" w:color="auto"/>
                <w:right w:val="none" w:sz="0" w:space="0" w:color="auto"/>
              </w:divBdr>
            </w:div>
            <w:div w:id="1199852081">
              <w:marLeft w:val="0"/>
              <w:marRight w:val="0"/>
              <w:marTop w:val="0"/>
              <w:marBottom w:val="0"/>
              <w:divBdr>
                <w:top w:val="none" w:sz="0" w:space="0" w:color="auto"/>
                <w:left w:val="none" w:sz="0" w:space="0" w:color="auto"/>
                <w:bottom w:val="none" w:sz="0" w:space="0" w:color="auto"/>
                <w:right w:val="none" w:sz="0" w:space="0" w:color="auto"/>
              </w:divBdr>
            </w:div>
            <w:div w:id="1318145241">
              <w:marLeft w:val="0"/>
              <w:marRight w:val="0"/>
              <w:marTop w:val="0"/>
              <w:marBottom w:val="0"/>
              <w:divBdr>
                <w:top w:val="none" w:sz="0" w:space="0" w:color="auto"/>
                <w:left w:val="none" w:sz="0" w:space="0" w:color="auto"/>
                <w:bottom w:val="none" w:sz="0" w:space="0" w:color="auto"/>
                <w:right w:val="none" w:sz="0" w:space="0" w:color="auto"/>
              </w:divBdr>
            </w:div>
            <w:div w:id="762802547">
              <w:marLeft w:val="0"/>
              <w:marRight w:val="0"/>
              <w:marTop w:val="0"/>
              <w:marBottom w:val="0"/>
              <w:divBdr>
                <w:top w:val="none" w:sz="0" w:space="0" w:color="auto"/>
                <w:left w:val="none" w:sz="0" w:space="0" w:color="auto"/>
                <w:bottom w:val="none" w:sz="0" w:space="0" w:color="auto"/>
                <w:right w:val="none" w:sz="0" w:space="0" w:color="auto"/>
              </w:divBdr>
            </w:div>
            <w:div w:id="2047635752">
              <w:marLeft w:val="0"/>
              <w:marRight w:val="0"/>
              <w:marTop w:val="0"/>
              <w:marBottom w:val="0"/>
              <w:divBdr>
                <w:top w:val="none" w:sz="0" w:space="0" w:color="auto"/>
                <w:left w:val="none" w:sz="0" w:space="0" w:color="auto"/>
                <w:bottom w:val="none" w:sz="0" w:space="0" w:color="auto"/>
                <w:right w:val="none" w:sz="0" w:space="0" w:color="auto"/>
              </w:divBdr>
            </w:div>
            <w:div w:id="980888103">
              <w:marLeft w:val="0"/>
              <w:marRight w:val="0"/>
              <w:marTop w:val="0"/>
              <w:marBottom w:val="0"/>
              <w:divBdr>
                <w:top w:val="none" w:sz="0" w:space="0" w:color="auto"/>
                <w:left w:val="none" w:sz="0" w:space="0" w:color="auto"/>
                <w:bottom w:val="none" w:sz="0" w:space="0" w:color="auto"/>
                <w:right w:val="none" w:sz="0" w:space="0" w:color="auto"/>
              </w:divBdr>
            </w:div>
            <w:div w:id="894858233">
              <w:marLeft w:val="0"/>
              <w:marRight w:val="0"/>
              <w:marTop w:val="0"/>
              <w:marBottom w:val="0"/>
              <w:divBdr>
                <w:top w:val="none" w:sz="0" w:space="0" w:color="auto"/>
                <w:left w:val="none" w:sz="0" w:space="0" w:color="auto"/>
                <w:bottom w:val="none" w:sz="0" w:space="0" w:color="auto"/>
                <w:right w:val="none" w:sz="0" w:space="0" w:color="auto"/>
              </w:divBdr>
            </w:div>
            <w:div w:id="903947419">
              <w:marLeft w:val="0"/>
              <w:marRight w:val="0"/>
              <w:marTop w:val="0"/>
              <w:marBottom w:val="0"/>
              <w:divBdr>
                <w:top w:val="none" w:sz="0" w:space="0" w:color="auto"/>
                <w:left w:val="none" w:sz="0" w:space="0" w:color="auto"/>
                <w:bottom w:val="none" w:sz="0" w:space="0" w:color="auto"/>
                <w:right w:val="none" w:sz="0" w:space="0" w:color="auto"/>
              </w:divBdr>
            </w:div>
            <w:div w:id="1572811378">
              <w:marLeft w:val="0"/>
              <w:marRight w:val="0"/>
              <w:marTop w:val="0"/>
              <w:marBottom w:val="0"/>
              <w:divBdr>
                <w:top w:val="none" w:sz="0" w:space="0" w:color="auto"/>
                <w:left w:val="none" w:sz="0" w:space="0" w:color="auto"/>
                <w:bottom w:val="none" w:sz="0" w:space="0" w:color="auto"/>
                <w:right w:val="none" w:sz="0" w:space="0" w:color="auto"/>
              </w:divBdr>
            </w:div>
            <w:div w:id="1522205160">
              <w:marLeft w:val="0"/>
              <w:marRight w:val="0"/>
              <w:marTop w:val="0"/>
              <w:marBottom w:val="0"/>
              <w:divBdr>
                <w:top w:val="none" w:sz="0" w:space="0" w:color="auto"/>
                <w:left w:val="none" w:sz="0" w:space="0" w:color="auto"/>
                <w:bottom w:val="none" w:sz="0" w:space="0" w:color="auto"/>
                <w:right w:val="none" w:sz="0" w:space="0" w:color="auto"/>
              </w:divBdr>
            </w:div>
            <w:div w:id="1018044000">
              <w:marLeft w:val="0"/>
              <w:marRight w:val="0"/>
              <w:marTop w:val="0"/>
              <w:marBottom w:val="0"/>
              <w:divBdr>
                <w:top w:val="none" w:sz="0" w:space="0" w:color="auto"/>
                <w:left w:val="none" w:sz="0" w:space="0" w:color="auto"/>
                <w:bottom w:val="none" w:sz="0" w:space="0" w:color="auto"/>
                <w:right w:val="none" w:sz="0" w:space="0" w:color="auto"/>
              </w:divBdr>
            </w:div>
            <w:div w:id="1676111457">
              <w:marLeft w:val="0"/>
              <w:marRight w:val="0"/>
              <w:marTop w:val="0"/>
              <w:marBottom w:val="0"/>
              <w:divBdr>
                <w:top w:val="none" w:sz="0" w:space="0" w:color="auto"/>
                <w:left w:val="none" w:sz="0" w:space="0" w:color="auto"/>
                <w:bottom w:val="none" w:sz="0" w:space="0" w:color="auto"/>
                <w:right w:val="none" w:sz="0" w:space="0" w:color="auto"/>
              </w:divBdr>
            </w:div>
            <w:div w:id="544605705">
              <w:marLeft w:val="0"/>
              <w:marRight w:val="0"/>
              <w:marTop w:val="0"/>
              <w:marBottom w:val="0"/>
              <w:divBdr>
                <w:top w:val="none" w:sz="0" w:space="0" w:color="auto"/>
                <w:left w:val="none" w:sz="0" w:space="0" w:color="auto"/>
                <w:bottom w:val="none" w:sz="0" w:space="0" w:color="auto"/>
                <w:right w:val="none" w:sz="0" w:space="0" w:color="auto"/>
              </w:divBdr>
            </w:div>
            <w:div w:id="592207880">
              <w:marLeft w:val="0"/>
              <w:marRight w:val="0"/>
              <w:marTop w:val="0"/>
              <w:marBottom w:val="0"/>
              <w:divBdr>
                <w:top w:val="none" w:sz="0" w:space="0" w:color="auto"/>
                <w:left w:val="none" w:sz="0" w:space="0" w:color="auto"/>
                <w:bottom w:val="none" w:sz="0" w:space="0" w:color="auto"/>
                <w:right w:val="none" w:sz="0" w:space="0" w:color="auto"/>
              </w:divBdr>
            </w:div>
            <w:div w:id="824275203">
              <w:marLeft w:val="0"/>
              <w:marRight w:val="0"/>
              <w:marTop w:val="0"/>
              <w:marBottom w:val="0"/>
              <w:divBdr>
                <w:top w:val="none" w:sz="0" w:space="0" w:color="auto"/>
                <w:left w:val="none" w:sz="0" w:space="0" w:color="auto"/>
                <w:bottom w:val="none" w:sz="0" w:space="0" w:color="auto"/>
                <w:right w:val="none" w:sz="0" w:space="0" w:color="auto"/>
              </w:divBdr>
            </w:div>
            <w:div w:id="903293575">
              <w:marLeft w:val="0"/>
              <w:marRight w:val="0"/>
              <w:marTop w:val="0"/>
              <w:marBottom w:val="0"/>
              <w:divBdr>
                <w:top w:val="none" w:sz="0" w:space="0" w:color="auto"/>
                <w:left w:val="none" w:sz="0" w:space="0" w:color="auto"/>
                <w:bottom w:val="none" w:sz="0" w:space="0" w:color="auto"/>
                <w:right w:val="none" w:sz="0" w:space="0" w:color="auto"/>
              </w:divBdr>
            </w:div>
            <w:div w:id="277685823">
              <w:marLeft w:val="0"/>
              <w:marRight w:val="0"/>
              <w:marTop w:val="0"/>
              <w:marBottom w:val="0"/>
              <w:divBdr>
                <w:top w:val="none" w:sz="0" w:space="0" w:color="auto"/>
                <w:left w:val="none" w:sz="0" w:space="0" w:color="auto"/>
                <w:bottom w:val="none" w:sz="0" w:space="0" w:color="auto"/>
                <w:right w:val="none" w:sz="0" w:space="0" w:color="auto"/>
              </w:divBdr>
            </w:div>
            <w:div w:id="1165433312">
              <w:marLeft w:val="0"/>
              <w:marRight w:val="0"/>
              <w:marTop w:val="0"/>
              <w:marBottom w:val="0"/>
              <w:divBdr>
                <w:top w:val="none" w:sz="0" w:space="0" w:color="auto"/>
                <w:left w:val="none" w:sz="0" w:space="0" w:color="auto"/>
                <w:bottom w:val="none" w:sz="0" w:space="0" w:color="auto"/>
                <w:right w:val="none" w:sz="0" w:space="0" w:color="auto"/>
              </w:divBdr>
            </w:div>
            <w:div w:id="661857518">
              <w:marLeft w:val="0"/>
              <w:marRight w:val="0"/>
              <w:marTop w:val="0"/>
              <w:marBottom w:val="0"/>
              <w:divBdr>
                <w:top w:val="none" w:sz="0" w:space="0" w:color="auto"/>
                <w:left w:val="none" w:sz="0" w:space="0" w:color="auto"/>
                <w:bottom w:val="none" w:sz="0" w:space="0" w:color="auto"/>
                <w:right w:val="none" w:sz="0" w:space="0" w:color="auto"/>
              </w:divBdr>
            </w:div>
            <w:div w:id="1197624003">
              <w:marLeft w:val="0"/>
              <w:marRight w:val="0"/>
              <w:marTop w:val="0"/>
              <w:marBottom w:val="0"/>
              <w:divBdr>
                <w:top w:val="none" w:sz="0" w:space="0" w:color="auto"/>
                <w:left w:val="none" w:sz="0" w:space="0" w:color="auto"/>
                <w:bottom w:val="none" w:sz="0" w:space="0" w:color="auto"/>
                <w:right w:val="none" w:sz="0" w:space="0" w:color="auto"/>
              </w:divBdr>
            </w:div>
            <w:div w:id="867253908">
              <w:marLeft w:val="0"/>
              <w:marRight w:val="0"/>
              <w:marTop w:val="0"/>
              <w:marBottom w:val="0"/>
              <w:divBdr>
                <w:top w:val="none" w:sz="0" w:space="0" w:color="auto"/>
                <w:left w:val="none" w:sz="0" w:space="0" w:color="auto"/>
                <w:bottom w:val="none" w:sz="0" w:space="0" w:color="auto"/>
                <w:right w:val="none" w:sz="0" w:space="0" w:color="auto"/>
              </w:divBdr>
            </w:div>
            <w:div w:id="1626810942">
              <w:marLeft w:val="0"/>
              <w:marRight w:val="0"/>
              <w:marTop w:val="0"/>
              <w:marBottom w:val="0"/>
              <w:divBdr>
                <w:top w:val="none" w:sz="0" w:space="0" w:color="auto"/>
                <w:left w:val="none" w:sz="0" w:space="0" w:color="auto"/>
                <w:bottom w:val="none" w:sz="0" w:space="0" w:color="auto"/>
                <w:right w:val="none" w:sz="0" w:space="0" w:color="auto"/>
              </w:divBdr>
            </w:div>
            <w:div w:id="379674120">
              <w:marLeft w:val="0"/>
              <w:marRight w:val="0"/>
              <w:marTop w:val="0"/>
              <w:marBottom w:val="0"/>
              <w:divBdr>
                <w:top w:val="none" w:sz="0" w:space="0" w:color="auto"/>
                <w:left w:val="none" w:sz="0" w:space="0" w:color="auto"/>
                <w:bottom w:val="none" w:sz="0" w:space="0" w:color="auto"/>
                <w:right w:val="none" w:sz="0" w:space="0" w:color="auto"/>
              </w:divBdr>
            </w:div>
            <w:div w:id="1922057862">
              <w:marLeft w:val="0"/>
              <w:marRight w:val="0"/>
              <w:marTop w:val="0"/>
              <w:marBottom w:val="0"/>
              <w:divBdr>
                <w:top w:val="none" w:sz="0" w:space="0" w:color="auto"/>
                <w:left w:val="none" w:sz="0" w:space="0" w:color="auto"/>
                <w:bottom w:val="none" w:sz="0" w:space="0" w:color="auto"/>
                <w:right w:val="none" w:sz="0" w:space="0" w:color="auto"/>
              </w:divBdr>
            </w:div>
            <w:div w:id="586574642">
              <w:marLeft w:val="0"/>
              <w:marRight w:val="0"/>
              <w:marTop w:val="0"/>
              <w:marBottom w:val="0"/>
              <w:divBdr>
                <w:top w:val="none" w:sz="0" w:space="0" w:color="auto"/>
                <w:left w:val="none" w:sz="0" w:space="0" w:color="auto"/>
                <w:bottom w:val="none" w:sz="0" w:space="0" w:color="auto"/>
                <w:right w:val="none" w:sz="0" w:space="0" w:color="auto"/>
              </w:divBdr>
            </w:div>
            <w:div w:id="120614292">
              <w:marLeft w:val="0"/>
              <w:marRight w:val="0"/>
              <w:marTop w:val="0"/>
              <w:marBottom w:val="0"/>
              <w:divBdr>
                <w:top w:val="none" w:sz="0" w:space="0" w:color="auto"/>
                <w:left w:val="none" w:sz="0" w:space="0" w:color="auto"/>
                <w:bottom w:val="none" w:sz="0" w:space="0" w:color="auto"/>
                <w:right w:val="none" w:sz="0" w:space="0" w:color="auto"/>
              </w:divBdr>
            </w:div>
            <w:div w:id="2045979438">
              <w:marLeft w:val="0"/>
              <w:marRight w:val="0"/>
              <w:marTop w:val="0"/>
              <w:marBottom w:val="0"/>
              <w:divBdr>
                <w:top w:val="none" w:sz="0" w:space="0" w:color="auto"/>
                <w:left w:val="none" w:sz="0" w:space="0" w:color="auto"/>
                <w:bottom w:val="none" w:sz="0" w:space="0" w:color="auto"/>
                <w:right w:val="none" w:sz="0" w:space="0" w:color="auto"/>
              </w:divBdr>
            </w:div>
            <w:div w:id="574558821">
              <w:marLeft w:val="0"/>
              <w:marRight w:val="0"/>
              <w:marTop w:val="0"/>
              <w:marBottom w:val="0"/>
              <w:divBdr>
                <w:top w:val="none" w:sz="0" w:space="0" w:color="auto"/>
                <w:left w:val="none" w:sz="0" w:space="0" w:color="auto"/>
                <w:bottom w:val="none" w:sz="0" w:space="0" w:color="auto"/>
                <w:right w:val="none" w:sz="0" w:space="0" w:color="auto"/>
              </w:divBdr>
            </w:div>
            <w:div w:id="897862288">
              <w:marLeft w:val="0"/>
              <w:marRight w:val="0"/>
              <w:marTop w:val="0"/>
              <w:marBottom w:val="0"/>
              <w:divBdr>
                <w:top w:val="none" w:sz="0" w:space="0" w:color="auto"/>
                <w:left w:val="none" w:sz="0" w:space="0" w:color="auto"/>
                <w:bottom w:val="none" w:sz="0" w:space="0" w:color="auto"/>
                <w:right w:val="none" w:sz="0" w:space="0" w:color="auto"/>
              </w:divBdr>
            </w:div>
            <w:div w:id="48193609">
              <w:marLeft w:val="0"/>
              <w:marRight w:val="0"/>
              <w:marTop w:val="0"/>
              <w:marBottom w:val="0"/>
              <w:divBdr>
                <w:top w:val="none" w:sz="0" w:space="0" w:color="auto"/>
                <w:left w:val="none" w:sz="0" w:space="0" w:color="auto"/>
                <w:bottom w:val="none" w:sz="0" w:space="0" w:color="auto"/>
                <w:right w:val="none" w:sz="0" w:space="0" w:color="auto"/>
              </w:divBdr>
            </w:div>
            <w:div w:id="47072620">
              <w:marLeft w:val="0"/>
              <w:marRight w:val="0"/>
              <w:marTop w:val="0"/>
              <w:marBottom w:val="0"/>
              <w:divBdr>
                <w:top w:val="none" w:sz="0" w:space="0" w:color="auto"/>
                <w:left w:val="none" w:sz="0" w:space="0" w:color="auto"/>
                <w:bottom w:val="none" w:sz="0" w:space="0" w:color="auto"/>
                <w:right w:val="none" w:sz="0" w:space="0" w:color="auto"/>
              </w:divBdr>
            </w:div>
            <w:div w:id="18169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6055">
      <w:bodyDiv w:val="1"/>
      <w:marLeft w:val="0"/>
      <w:marRight w:val="0"/>
      <w:marTop w:val="0"/>
      <w:marBottom w:val="0"/>
      <w:divBdr>
        <w:top w:val="none" w:sz="0" w:space="0" w:color="auto"/>
        <w:left w:val="none" w:sz="0" w:space="0" w:color="auto"/>
        <w:bottom w:val="none" w:sz="0" w:space="0" w:color="auto"/>
        <w:right w:val="none" w:sz="0" w:space="0" w:color="auto"/>
      </w:divBdr>
    </w:div>
    <w:div w:id="1353995936">
      <w:bodyDiv w:val="1"/>
      <w:marLeft w:val="0"/>
      <w:marRight w:val="0"/>
      <w:marTop w:val="0"/>
      <w:marBottom w:val="0"/>
      <w:divBdr>
        <w:top w:val="none" w:sz="0" w:space="0" w:color="auto"/>
        <w:left w:val="none" w:sz="0" w:space="0" w:color="auto"/>
        <w:bottom w:val="none" w:sz="0" w:space="0" w:color="auto"/>
        <w:right w:val="none" w:sz="0" w:space="0" w:color="auto"/>
      </w:divBdr>
    </w:div>
    <w:div w:id="1361856445">
      <w:bodyDiv w:val="1"/>
      <w:marLeft w:val="0"/>
      <w:marRight w:val="0"/>
      <w:marTop w:val="0"/>
      <w:marBottom w:val="0"/>
      <w:divBdr>
        <w:top w:val="none" w:sz="0" w:space="0" w:color="auto"/>
        <w:left w:val="none" w:sz="0" w:space="0" w:color="auto"/>
        <w:bottom w:val="none" w:sz="0" w:space="0" w:color="auto"/>
        <w:right w:val="none" w:sz="0" w:space="0" w:color="auto"/>
      </w:divBdr>
    </w:div>
    <w:div w:id="1370835007">
      <w:bodyDiv w:val="1"/>
      <w:marLeft w:val="0"/>
      <w:marRight w:val="0"/>
      <w:marTop w:val="0"/>
      <w:marBottom w:val="0"/>
      <w:divBdr>
        <w:top w:val="none" w:sz="0" w:space="0" w:color="auto"/>
        <w:left w:val="none" w:sz="0" w:space="0" w:color="auto"/>
        <w:bottom w:val="none" w:sz="0" w:space="0" w:color="auto"/>
        <w:right w:val="none" w:sz="0" w:space="0" w:color="auto"/>
      </w:divBdr>
    </w:div>
    <w:div w:id="1377004414">
      <w:bodyDiv w:val="1"/>
      <w:marLeft w:val="0"/>
      <w:marRight w:val="0"/>
      <w:marTop w:val="0"/>
      <w:marBottom w:val="0"/>
      <w:divBdr>
        <w:top w:val="none" w:sz="0" w:space="0" w:color="auto"/>
        <w:left w:val="none" w:sz="0" w:space="0" w:color="auto"/>
        <w:bottom w:val="none" w:sz="0" w:space="0" w:color="auto"/>
        <w:right w:val="none" w:sz="0" w:space="0" w:color="auto"/>
      </w:divBdr>
    </w:div>
    <w:div w:id="1378774290">
      <w:bodyDiv w:val="1"/>
      <w:marLeft w:val="0"/>
      <w:marRight w:val="0"/>
      <w:marTop w:val="0"/>
      <w:marBottom w:val="0"/>
      <w:divBdr>
        <w:top w:val="none" w:sz="0" w:space="0" w:color="auto"/>
        <w:left w:val="none" w:sz="0" w:space="0" w:color="auto"/>
        <w:bottom w:val="none" w:sz="0" w:space="0" w:color="auto"/>
        <w:right w:val="none" w:sz="0" w:space="0" w:color="auto"/>
      </w:divBdr>
    </w:div>
    <w:div w:id="1391149027">
      <w:bodyDiv w:val="1"/>
      <w:marLeft w:val="0"/>
      <w:marRight w:val="0"/>
      <w:marTop w:val="0"/>
      <w:marBottom w:val="0"/>
      <w:divBdr>
        <w:top w:val="none" w:sz="0" w:space="0" w:color="auto"/>
        <w:left w:val="none" w:sz="0" w:space="0" w:color="auto"/>
        <w:bottom w:val="none" w:sz="0" w:space="0" w:color="auto"/>
        <w:right w:val="none" w:sz="0" w:space="0" w:color="auto"/>
      </w:divBdr>
    </w:div>
    <w:div w:id="1417050249">
      <w:bodyDiv w:val="1"/>
      <w:marLeft w:val="0"/>
      <w:marRight w:val="0"/>
      <w:marTop w:val="0"/>
      <w:marBottom w:val="0"/>
      <w:divBdr>
        <w:top w:val="none" w:sz="0" w:space="0" w:color="auto"/>
        <w:left w:val="none" w:sz="0" w:space="0" w:color="auto"/>
        <w:bottom w:val="none" w:sz="0" w:space="0" w:color="auto"/>
        <w:right w:val="none" w:sz="0" w:space="0" w:color="auto"/>
      </w:divBdr>
    </w:div>
    <w:div w:id="1422600945">
      <w:bodyDiv w:val="1"/>
      <w:marLeft w:val="0"/>
      <w:marRight w:val="0"/>
      <w:marTop w:val="0"/>
      <w:marBottom w:val="0"/>
      <w:divBdr>
        <w:top w:val="none" w:sz="0" w:space="0" w:color="auto"/>
        <w:left w:val="none" w:sz="0" w:space="0" w:color="auto"/>
        <w:bottom w:val="none" w:sz="0" w:space="0" w:color="auto"/>
        <w:right w:val="none" w:sz="0" w:space="0" w:color="auto"/>
      </w:divBdr>
    </w:div>
    <w:div w:id="1433041688">
      <w:bodyDiv w:val="1"/>
      <w:marLeft w:val="0"/>
      <w:marRight w:val="0"/>
      <w:marTop w:val="0"/>
      <w:marBottom w:val="0"/>
      <w:divBdr>
        <w:top w:val="none" w:sz="0" w:space="0" w:color="auto"/>
        <w:left w:val="none" w:sz="0" w:space="0" w:color="auto"/>
        <w:bottom w:val="none" w:sz="0" w:space="0" w:color="auto"/>
        <w:right w:val="none" w:sz="0" w:space="0" w:color="auto"/>
      </w:divBdr>
    </w:div>
    <w:div w:id="1447695081">
      <w:bodyDiv w:val="1"/>
      <w:marLeft w:val="0"/>
      <w:marRight w:val="0"/>
      <w:marTop w:val="0"/>
      <w:marBottom w:val="0"/>
      <w:divBdr>
        <w:top w:val="none" w:sz="0" w:space="0" w:color="auto"/>
        <w:left w:val="none" w:sz="0" w:space="0" w:color="auto"/>
        <w:bottom w:val="none" w:sz="0" w:space="0" w:color="auto"/>
        <w:right w:val="none" w:sz="0" w:space="0" w:color="auto"/>
      </w:divBdr>
    </w:div>
    <w:div w:id="1451901436">
      <w:bodyDiv w:val="1"/>
      <w:marLeft w:val="0"/>
      <w:marRight w:val="0"/>
      <w:marTop w:val="0"/>
      <w:marBottom w:val="0"/>
      <w:divBdr>
        <w:top w:val="none" w:sz="0" w:space="0" w:color="auto"/>
        <w:left w:val="none" w:sz="0" w:space="0" w:color="auto"/>
        <w:bottom w:val="none" w:sz="0" w:space="0" w:color="auto"/>
        <w:right w:val="none" w:sz="0" w:space="0" w:color="auto"/>
      </w:divBdr>
    </w:div>
    <w:div w:id="1478452762">
      <w:bodyDiv w:val="1"/>
      <w:marLeft w:val="0"/>
      <w:marRight w:val="0"/>
      <w:marTop w:val="0"/>
      <w:marBottom w:val="0"/>
      <w:divBdr>
        <w:top w:val="none" w:sz="0" w:space="0" w:color="auto"/>
        <w:left w:val="none" w:sz="0" w:space="0" w:color="auto"/>
        <w:bottom w:val="none" w:sz="0" w:space="0" w:color="auto"/>
        <w:right w:val="none" w:sz="0" w:space="0" w:color="auto"/>
      </w:divBdr>
    </w:div>
    <w:div w:id="1480151827">
      <w:bodyDiv w:val="1"/>
      <w:marLeft w:val="0"/>
      <w:marRight w:val="0"/>
      <w:marTop w:val="0"/>
      <w:marBottom w:val="0"/>
      <w:divBdr>
        <w:top w:val="none" w:sz="0" w:space="0" w:color="auto"/>
        <w:left w:val="none" w:sz="0" w:space="0" w:color="auto"/>
        <w:bottom w:val="none" w:sz="0" w:space="0" w:color="auto"/>
        <w:right w:val="none" w:sz="0" w:space="0" w:color="auto"/>
      </w:divBdr>
    </w:div>
    <w:div w:id="1481966966">
      <w:bodyDiv w:val="1"/>
      <w:marLeft w:val="0"/>
      <w:marRight w:val="0"/>
      <w:marTop w:val="0"/>
      <w:marBottom w:val="0"/>
      <w:divBdr>
        <w:top w:val="none" w:sz="0" w:space="0" w:color="auto"/>
        <w:left w:val="none" w:sz="0" w:space="0" w:color="auto"/>
        <w:bottom w:val="none" w:sz="0" w:space="0" w:color="auto"/>
        <w:right w:val="none" w:sz="0" w:space="0" w:color="auto"/>
      </w:divBdr>
    </w:div>
    <w:div w:id="1487553415">
      <w:bodyDiv w:val="1"/>
      <w:marLeft w:val="0"/>
      <w:marRight w:val="0"/>
      <w:marTop w:val="0"/>
      <w:marBottom w:val="0"/>
      <w:divBdr>
        <w:top w:val="none" w:sz="0" w:space="0" w:color="auto"/>
        <w:left w:val="none" w:sz="0" w:space="0" w:color="auto"/>
        <w:bottom w:val="none" w:sz="0" w:space="0" w:color="auto"/>
        <w:right w:val="none" w:sz="0" w:space="0" w:color="auto"/>
      </w:divBdr>
    </w:div>
    <w:div w:id="1498377648">
      <w:bodyDiv w:val="1"/>
      <w:marLeft w:val="0"/>
      <w:marRight w:val="0"/>
      <w:marTop w:val="0"/>
      <w:marBottom w:val="0"/>
      <w:divBdr>
        <w:top w:val="none" w:sz="0" w:space="0" w:color="auto"/>
        <w:left w:val="none" w:sz="0" w:space="0" w:color="auto"/>
        <w:bottom w:val="none" w:sz="0" w:space="0" w:color="auto"/>
        <w:right w:val="none" w:sz="0" w:space="0" w:color="auto"/>
      </w:divBdr>
    </w:div>
    <w:div w:id="1519084254">
      <w:bodyDiv w:val="1"/>
      <w:marLeft w:val="0"/>
      <w:marRight w:val="0"/>
      <w:marTop w:val="0"/>
      <w:marBottom w:val="0"/>
      <w:divBdr>
        <w:top w:val="none" w:sz="0" w:space="0" w:color="auto"/>
        <w:left w:val="none" w:sz="0" w:space="0" w:color="auto"/>
        <w:bottom w:val="none" w:sz="0" w:space="0" w:color="auto"/>
        <w:right w:val="none" w:sz="0" w:space="0" w:color="auto"/>
      </w:divBdr>
    </w:div>
    <w:div w:id="1519538213">
      <w:bodyDiv w:val="1"/>
      <w:marLeft w:val="0"/>
      <w:marRight w:val="0"/>
      <w:marTop w:val="0"/>
      <w:marBottom w:val="0"/>
      <w:divBdr>
        <w:top w:val="none" w:sz="0" w:space="0" w:color="auto"/>
        <w:left w:val="none" w:sz="0" w:space="0" w:color="auto"/>
        <w:bottom w:val="none" w:sz="0" w:space="0" w:color="auto"/>
        <w:right w:val="none" w:sz="0" w:space="0" w:color="auto"/>
      </w:divBdr>
    </w:div>
    <w:div w:id="1520922829">
      <w:bodyDiv w:val="1"/>
      <w:marLeft w:val="0"/>
      <w:marRight w:val="0"/>
      <w:marTop w:val="0"/>
      <w:marBottom w:val="0"/>
      <w:divBdr>
        <w:top w:val="none" w:sz="0" w:space="0" w:color="auto"/>
        <w:left w:val="none" w:sz="0" w:space="0" w:color="auto"/>
        <w:bottom w:val="none" w:sz="0" w:space="0" w:color="auto"/>
        <w:right w:val="none" w:sz="0" w:space="0" w:color="auto"/>
      </w:divBdr>
    </w:div>
    <w:div w:id="1544168050">
      <w:bodyDiv w:val="1"/>
      <w:marLeft w:val="0"/>
      <w:marRight w:val="0"/>
      <w:marTop w:val="0"/>
      <w:marBottom w:val="0"/>
      <w:divBdr>
        <w:top w:val="none" w:sz="0" w:space="0" w:color="auto"/>
        <w:left w:val="none" w:sz="0" w:space="0" w:color="auto"/>
        <w:bottom w:val="none" w:sz="0" w:space="0" w:color="auto"/>
        <w:right w:val="none" w:sz="0" w:space="0" w:color="auto"/>
      </w:divBdr>
    </w:div>
    <w:div w:id="1550844092">
      <w:bodyDiv w:val="1"/>
      <w:marLeft w:val="0"/>
      <w:marRight w:val="0"/>
      <w:marTop w:val="0"/>
      <w:marBottom w:val="0"/>
      <w:divBdr>
        <w:top w:val="none" w:sz="0" w:space="0" w:color="auto"/>
        <w:left w:val="none" w:sz="0" w:space="0" w:color="auto"/>
        <w:bottom w:val="none" w:sz="0" w:space="0" w:color="auto"/>
        <w:right w:val="none" w:sz="0" w:space="0" w:color="auto"/>
      </w:divBdr>
    </w:div>
    <w:div w:id="1551573398">
      <w:bodyDiv w:val="1"/>
      <w:marLeft w:val="0"/>
      <w:marRight w:val="0"/>
      <w:marTop w:val="0"/>
      <w:marBottom w:val="0"/>
      <w:divBdr>
        <w:top w:val="none" w:sz="0" w:space="0" w:color="auto"/>
        <w:left w:val="none" w:sz="0" w:space="0" w:color="auto"/>
        <w:bottom w:val="none" w:sz="0" w:space="0" w:color="auto"/>
        <w:right w:val="none" w:sz="0" w:space="0" w:color="auto"/>
      </w:divBdr>
    </w:div>
    <w:div w:id="1572346783">
      <w:bodyDiv w:val="1"/>
      <w:marLeft w:val="0"/>
      <w:marRight w:val="0"/>
      <w:marTop w:val="0"/>
      <w:marBottom w:val="0"/>
      <w:divBdr>
        <w:top w:val="none" w:sz="0" w:space="0" w:color="auto"/>
        <w:left w:val="none" w:sz="0" w:space="0" w:color="auto"/>
        <w:bottom w:val="none" w:sz="0" w:space="0" w:color="auto"/>
        <w:right w:val="none" w:sz="0" w:space="0" w:color="auto"/>
      </w:divBdr>
      <w:divsChild>
        <w:div w:id="308173759">
          <w:marLeft w:val="0"/>
          <w:marRight w:val="0"/>
          <w:marTop w:val="0"/>
          <w:marBottom w:val="0"/>
          <w:divBdr>
            <w:top w:val="none" w:sz="0" w:space="0" w:color="auto"/>
            <w:left w:val="none" w:sz="0" w:space="0" w:color="auto"/>
            <w:bottom w:val="none" w:sz="0" w:space="0" w:color="auto"/>
            <w:right w:val="none" w:sz="0" w:space="0" w:color="auto"/>
          </w:divBdr>
          <w:divsChild>
            <w:div w:id="1129319255">
              <w:marLeft w:val="0"/>
              <w:marRight w:val="0"/>
              <w:marTop w:val="0"/>
              <w:marBottom w:val="0"/>
              <w:divBdr>
                <w:top w:val="none" w:sz="0" w:space="0" w:color="auto"/>
                <w:left w:val="none" w:sz="0" w:space="0" w:color="auto"/>
                <w:bottom w:val="none" w:sz="0" w:space="0" w:color="auto"/>
                <w:right w:val="none" w:sz="0" w:space="0" w:color="auto"/>
              </w:divBdr>
              <w:divsChild>
                <w:div w:id="1397702565">
                  <w:marLeft w:val="0"/>
                  <w:marRight w:val="0"/>
                  <w:marTop w:val="0"/>
                  <w:marBottom w:val="0"/>
                  <w:divBdr>
                    <w:top w:val="none" w:sz="0" w:space="0" w:color="auto"/>
                    <w:left w:val="none" w:sz="0" w:space="0" w:color="auto"/>
                    <w:bottom w:val="none" w:sz="0" w:space="0" w:color="auto"/>
                    <w:right w:val="none" w:sz="0" w:space="0" w:color="auto"/>
                  </w:divBdr>
                  <w:divsChild>
                    <w:div w:id="1737238253">
                      <w:marLeft w:val="0"/>
                      <w:marRight w:val="0"/>
                      <w:marTop w:val="0"/>
                      <w:marBottom w:val="0"/>
                      <w:divBdr>
                        <w:top w:val="none" w:sz="0" w:space="0" w:color="auto"/>
                        <w:left w:val="none" w:sz="0" w:space="0" w:color="auto"/>
                        <w:bottom w:val="none" w:sz="0" w:space="0" w:color="auto"/>
                        <w:right w:val="none" w:sz="0" w:space="0" w:color="auto"/>
                      </w:divBdr>
                      <w:divsChild>
                        <w:div w:id="1716805418">
                          <w:marLeft w:val="0"/>
                          <w:marRight w:val="0"/>
                          <w:marTop w:val="0"/>
                          <w:marBottom w:val="0"/>
                          <w:divBdr>
                            <w:top w:val="none" w:sz="0" w:space="0" w:color="auto"/>
                            <w:left w:val="none" w:sz="0" w:space="0" w:color="auto"/>
                            <w:bottom w:val="none" w:sz="0" w:space="0" w:color="auto"/>
                            <w:right w:val="none" w:sz="0" w:space="0" w:color="auto"/>
                          </w:divBdr>
                          <w:divsChild>
                            <w:div w:id="4710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360640">
                  <w:marLeft w:val="0"/>
                  <w:marRight w:val="0"/>
                  <w:marTop w:val="0"/>
                  <w:marBottom w:val="0"/>
                  <w:divBdr>
                    <w:top w:val="none" w:sz="0" w:space="0" w:color="auto"/>
                    <w:left w:val="none" w:sz="0" w:space="0" w:color="auto"/>
                    <w:bottom w:val="none" w:sz="0" w:space="0" w:color="auto"/>
                    <w:right w:val="none" w:sz="0" w:space="0" w:color="auto"/>
                  </w:divBdr>
                  <w:divsChild>
                    <w:div w:id="9856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20378">
      <w:bodyDiv w:val="1"/>
      <w:marLeft w:val="0"/>
      <w:marRight w:val="0"/>
      <w:marTop w:val="0"/>
      <w:marBottom w:val="0"/>
      <w:divBdr>
        <w:top w:val="none" w:sz="0" w:space="0" w:color="auto"/>
        <w:left w:val="none" w:sz="0" w:space="0" w:color="auto"/>
        <w:bottom w:val="none" w:sz="0" w:space="0" w:color="auto"/>
        <w:right w:val="none" w:sz="0" w:space="0" w:color="auto"/>
      </w:divBdr>
    </w:div>
    <w:div w:id="1589656305">
      <w:bodyDiv w:val="1"/>
      <w:marLeft w:val="0"/>
      <w:marRight w:val="0"/>
      <w:marTop w:val="0"/>
      <w:marBottom w:val="0"/>
      <w:divBdr>
        <w:top w:val="none" w:sz="0" w:space="0" w:color="auto"/>
        <w:left w:val="none" w:sz="0" w:space="0" w:color="auto"/>
        <w:bottom w:val="none" w:sz="0" w:space="0" w:color="auto"/>
        <w:right w:val="none" w:sz="0" w:space="0" w:color="auto"/>
      </w:divBdr>
    </w:div>
    <w:div w:id="1615867452">
      <w:bodyDiv w:val="1"/>
      <w:marLeft w:val="0"/>
      <w:marRight w:val="0"/>
      <w:marTop w:val="0"/>
      <w:marBottom w:val="0"/>
      <w:divBdr>
        <w:top w:val="none" w:sz="0" w:space="0" w:color="auto"/>
        <w:left w:val="none" w:sz="0" w:space="0" w:color="auto"/>
        <w:bottom w:val="none" w:sz="0" w:space="0" w:color="auto"/>
        <w:right w:val="none" w:sz="0" w:space="0" w:color="auto"/>
      </w:divBdr>
    </w:div>
    <w:div w:id="1623536080">
      <w:bodyDiv w:val="1"/>
      <w:marLeft w:val="0"/>
      <w:marRight w:val="0"/>
      <w:marTop w:val="0"/>
      <w:marBottom w:val="0"/>
      <w:divBdr>
        <w:top w:val="none" w:sz="0" w:space="0" w:color="auto"/>
        <w:left w:val="none" w:sz="0" w:space="0" w:color="auto"/>
        <w:bottom w:val="none" w:sz="0" w:space="0" w:color="auto"/>
        <w:right w:val="none" w:sz="0" w:space="0" w:color="auto"/>
      </w:divBdr>
    </w:div>
    <w:div w:id="1625889806">
      <w:bodyDiv w:val="1"/>
      <w:marLeft w:val="0"/>
      <w:marRight w:val="0"/>
      <w:marTop w:val="0"/>
      <w:marBottom w:val="0"/>
      <w:divBdr>
        <w:top w:val="none" w:sz="0" w:space="0" w:color="auto"/>
        <w:left w:val="none" w:sz="0" w:space="0" w:color="auto"/>
        <w:bottom w:val="none" w:sz="0" w:space="0" w:color="auto"/>
        <w:right w:val="none" w:sz="0" w:space="0" w:color="auto"/>
      </w:divBdr>
    </w:div>
    <w:div w:id="1638947418">
      <w:bodyDiv w:val="1"/>
      <w:marLeft w:val="0"/>
      <w:marRight w:val="0"/>
      <w:marTop w:val="0"/>
      <w:marBottom w:val="0"/>
      <w:divBdr>
        <w:top w:val="none" w:sz="0" w:space="0" w:color="auto"/>
        <w:left w:val="none" w:sz="0" w:space="0" w:color="auto"/>
        <w:bottom w:val="none" w:sz="0" w:space="0" w:color="auto"/>
        <w:right w:val="none" w:sz="0" w:space="0" w:color="auto"/>
      </w:divBdr>
    </w:div>
    <w:div w:id="1641034514">
      <w:bodyDiv w:val="1"/>
      <w:marLeft w:val="0"/>
      <w:marRight w:val="0"/>
      <w:marTop w:val="0"/>
      <w:marBottom w:val="0"/>
      <w:divBdr>
        <w:top w:val="none" w:sz="0" w:space="0" w:color="auto"/>
        <w:left w:val="none" w:sz="0" w:space="0" w:color="auto"/>
        <w:bottom w:val="none" w:sz="0" w:space="0" w:color="auto"/>
        <w:right w:val="none" w:sz="0" w:space="0" w:color="auto"/>
      </w:divBdr>
    </w:div>
    <w:div w:id="1665352810">
      <w:bodyDiv w:val="1"/>
      <w:marLeft w:val="0"/>
      <w:marRight w:val="0"/>
      <w:marTop w:val="0"/>
      <w:marBottom w:val="0"/>
      <w:divBdr>
        <w:top w:val="none" w:sz="0" w:space="0" w:color="auto"/>
        <w:left w:val="none" w:sz="0" w:space="0" w:color="auto"/>
        <w:bottom w:val="none" w:sz="0" w:space="0" w:color="auto"/>
        <w:right w:val="none" w:sz="0" w:space="0" w:color="auto"/>
      </w:divBdr>
    </w:div>
    <w:div w:id="1668823029">
      <w:bodyDiv w:val="1"/>
      <w:marLeft w:val="0"/>
      <w:marRight w:val="0"/>
      <w:marTop w:val="0"/>
      <w:marBottom w:val="0"/>
      <w:divBdr>
        <w:top w:val="none" w:sz="0" w:space="0" w:color="auto"/>
        <w:left w:val="none" w:sz="0" w:space="0" w:color="auto"/>
        <w:bottom w:val="none" w:sz="0" w:space="0" w:color="auto"/>
        <w:right w:val="none" w:sz="0" w:space="0" w:color="auto"/>
      </w:divBdr>
    </w:div>
    <w:div w:id="1670863427">
      <w:bodyDiv w:val="1"/>
      <w:marLeft w:val="0"/>
      <w:marRight w:val="0"/>
      <w:marTop w:val="0"/>
      <w:marBottom w:val="0"/>
      <w:divBdr>
        <w:top w:val="none" w:sz="0" w:space="0" w:color="auto"/>
        <w:left w:val="none" w:sz="0" w:space="0" w:color="auto"/>
        <w:bottom w:val="none" w:sz="0" w:space="0" w:color="auto"/>
        <w:right w:val="none" w:sz="0" w:space="0" w:color="auto"/>
      </w:divBdr>
    </w:div>
    <w:div w:id="1688167350">
      <w:bodyDiv w:val="1"/>
      <w:marLeft w:val="0"/>
      <w:marRight w:val="0"/>
      <w:marTop w:val="0"/>
      <w:marBottom w:val="0"/>
      <w:divBdr>
        <w:top w:val="none" w:sz="0" w:space="0" w:color="auto"/>
        <w:left w:val="none" w:sz="0" w:space="0" w:color="auto"/>
        <w:bottom w:val="none" w:sz="0" w:space="0" w:color="auto"/>
        <w:right w:val="none" w:sz="0" w:space="0" w:color="auto"/>
      </w:divBdr>
    </w:div>
    <w:div w:id="1702895220">
      <w:bodyDiv w:val="1"/>
      <w:marLeft w:val="0"/>
      <w:marRight w:val="0"/>
      <w:marTop w:val="0"/>
      <w:marBottom w:val="0"/>
      <w:divBdr>
        <w:top w:val="none" w:sz="0" w:space="0" w:color="auto"/>
        <w:left w:val="none" w:sz="0" w:space="0" w:color="auto"/>
        <w:bottom w:val="none" w:sz="0" w:space="0" w:color="auto"/>
        <w:right w:val="none" w:sz="0" w:space="0" w:color="auto"/>
      </w:divBdr>
    </w:div>
    <w:div w:id="1713654771">
      <w:bodyDiv w:val="1"/>
      <w:marLeft w:val="0"/>
      <w:marRight w:val="0"/>
      <w:marTop w:val="0"/>
      <w:marBottom w:val="0"/>
      <w:divBdr>
        <w:top w:val="none" w:sz="0" w:space="0" w:color="auto"/>
        <w:left w:val="none" w:sz="0" w:space="0" w:color="auto"/>
        <w:bottom w:val="none" w:sz="0" w:space="0" w:color="auto"/>
        <w:right w:val="none" w:sz="0" w:space="0" w:color="auto"/>
      </w:divBdr>
    </w:div>
    <w:div w:id="1717119539">
      <w:bodyDiv w:val="1"/>
      <w:marLeft w:val="0"/>
      <w:marRight w:val="0"/>
      <w:marTop w:val="0"/>
      <w:marBottom w:val="0"/>
      <w:divBdr>
        <w:top w:val="none" w:sz="0" w:space="0" w:color="auto"/>
        <w:left w:val="none" w:sz="0" w:space="0" w:color="auto"/>
        <w:bottom w:val="none" w:sz="0" w:space="0" w:color="auto"/>
        <w:right w:val="none" w:sz="0" w:space="0" w:color="auto"/>
      </w:divBdr>
    </w:div>
    <w:div w:id="1730182643">
      <w:bodyDiv w:val="1"/>
      <w:marLeft w:val="0"/>
      <w:marRight w:val="0"/>
      <w:marTop w:val="0"/>
      <w:marBottom w:val="0"/>
      <w:divBdr>
        <w:top w:val="none" w:sz="0" w:space="0" w:color="auto"/>
        <w:left w:val="none" w:sz="0" w:space="0" w:color="auto"/>
        <w:bottom w:val="none" w:sz="0" w:space="0" w:color="auto"/>
        <w:right w:val="none" w:sz="0" w:space="0" w:color="auto"/>
      </w:divBdr>
    </w:div>
    <w:div w:id="1737363752">
      <w:bodyDiv w:val="1"/>
      <w:marLeft w:val="0"/>
      <w:marRight w:val="0"/>
      <w:marTop w:val="0"/>
      <w:marBottom w:val="0"/>
      <w:divBdr>
        <w:top w:val="none" w:sz="0" w:space="0" w:color="auto"/>
        <w:left w:val="none" w:sz="0" w:space="0" w:color="auto"/>
        <w:bottom w:val="none" w:sz="0" w:space="0" w:color="auto"/>
        <w:right w:val="none" w:sz="0" w:space="0" w:color="auto"/>
      </w:divBdr>
    </w:div>
    <w:div w:id="1757242586">
      <w:bodyDiv w:val="1"/>
      <w:marLeft w:val="0"/>
      <w:marRight w:val="0"/>
      <w:marTop w:val="0"/>
      <w:marBottom w:val="0"/>
      <w:divBdr>
        <w:top w:val="none" w:sz="0" w:space="0" w:color="auto"/>
        <w:left w:val="none" w:sz="0" w:space="0" w:color="auto"/>
        <w:bottom w:val="none" w:sz="0" w:space="0" w:color="auto"/>
        <w:right w:val="none" w:sz="0" w:space="0" w:color="auto"/>
      </w:divBdr>
    </w:div>
    <w:div w:id="1778014708">
      <w:bodyDiv w:val="1"/>
      <w:marLeft w:val="0"/>
      <w:marRight w:val="0"/>
      <w:marTop w:val="0"/>
      <w:marBottom w:val="0"/>
      <w:divBdr>
        <w:top w:val="none" w:sz="0" w:space="0" w:color="auto"/>
        <w:left w:val="none" w:sz="0" w:space="0" w:color="auto"/>
        <w:bottom w:val="none" w:sz="0" w:space="0" w:color="auto"/>
        <w:right w:val="none" w:sz="0" w:space="0" w:color="auto"/>
      </w:divBdr>
      <w:divsChild>
        <w:div w:id="229389532">
          <w:marLeft w:val="0"/>
          <w:marRight w:val="0"/>
          <w:marTop w:val="0"/>
          <w:marBottom w:val="0"/>
          <w:divBdr>
            <w:top w:val="none" w:sz="0" w:space="0" w:color="auto"/>
            <w:left w:val="none" w:sz="0" w:space="0" w:color="auto"/>
            <w:bottom w:val="none" w:sz="0" w:space="0" w:color="auto"/>
            <w:right w:val="none" w:sz="0" w:space="0" w:color="auto"/>
          </w:divBdr>
          <w:divsChild>
            <w:div w:id="8948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87423">
      <w:bodyDiv w:val="1"/>
      <w:marLeft w:val="0"/>
      <w:marRight w:val="0"/>
      <w:marTop w:val="0"/>
      <w:marBottom w:val="0"/>
      <w:divBdr>
        <w:top w:val="none" w:sz="0" w:space="0" w:color="auto"/>
        <w:left w:val="none" w:sz="0" w:space="0" w:color="auto"/>
        <w:bottom w:val="none" w:sz="0" w:space="0" w:color="auto"/>
        <w:right w:val="none" w:sz="0" w:space="0" w:color="auto"/>
      </w:divBdr>
    </w:div>
    <w:div w:id="1795366617">
      <w:bodyDiv w:val="1"/>
      <w:marLeft w:val="0"/>
      <w:marRight w:val="0"/>
      <w:marTop w:val="0"/>
      <w:marBottom w:val="0"/>
      <w:divBdr>
        <w:top w:val="none" w:sz="0" w:space="0" w:color="auto"/>
        <w:left w:val="none" w:sz="0" w:space="0" w:color="auto"/>
        <w:bottom w:val="none" w:sz="0" w:space="0" w:color="auto"/>
        <w:right w:val="none" w:sz="0" w:space="0" w:color="auto"/>
      </w:divBdr>
    </w:div>
    <w:div w:id="1818178699">
      <w:bodyDiv w:val="1"/>
      <w:marLeft w:val="0"/>
      <w:marRight w:val="0"/>
      <w:marTop w:val="0"/>
      <w:marBottom w:val="0"/>
      <w:divBdr>
        <w:top w:val="none" w:sz="0" w:space="0" w:color="auto"/>
        <w:left w:val="none" w:sz="0" w:space="0" w:color="auto"/>
        <w:bottom w:val="none" w:sz="0" w:space="0" w:color="auto"/>
        <w:right w:val="none" w:sz="0" w:space="0" w:color="auto"/>
      </w:divBdr>
    </w:div>
    <w:div w:id="1823231910">
      <w:bodyDiv w:val="1"/>
      <w:marLeft w:val="0"/>
      <w:marRight w:val="0"/>
      <w:marTop w:val="0"/>
      <w:marBottom w:val="0"/>
      <w:divBdr>
        <w:top w:val="none" w:sz="0" w:space="0" w:color="auto"/>
        <w:left w:val="none" w:sz="0" w:space="0" w:color="auto"/>
        <w:bottom w:val="none" w:sz="0" w:space="0" w:color="auto"/>
        <w:right w:val="none" w:sz="0" w:space="0" w:color="auto"/>
      </w:divBdr>
    </w:div>
    <w:div w:id="1846090264">
      <w:bodyDiv w:val="1"/>
      <w:marLeft w:val="0"/>
      <w:marRight w:val="0"/>
      <w:marTop w:val="0"/>
      <w:marBottom w:val="0"/>
      <w:divBdr>
        <w:top w:val="none" w:sz="0" w:space="0" w:color="auto"/>
        <w:left w:val="none" w:sz="0" w:space="0" w:color="auto"/>
        <w:bottom w:val="none" w:sz="0" w:space="0" w:color="auto"/>
        <w:right w:val="none" w:sz="0" w:space="0" w:color="auto"/>
      </w:divBdr>
    </w:div>
    <w:div w:id="1863084400">
      <w:bodyDiv w:val="1"/>
      <w:marLeft w:val="0"/>
      <w:marRight w:val="0"/>
      <w:marTop w:val="0"/>
      <w:marBottom w:val="0"/>
      <w:divBdr>
        <w:top w:val="none" w:sz="0" w:space="0" w:color="auto"/>
        <w:left w:val="none" w:sz="0" w:space="0" w:color="auto"/>
        <w:bottom w:val="none" w:sz="0" w:space="0" w:color="auto"/>
        <w:right w:val="none" w:sz="0" w:space="0" w:color="auto"/>
      </w:divBdr>
    </w:div>
    <w:div w:id="1874265754">
      <w:bodyDiv w:val="1"/>
      <w:marLeft w:val="0"/>
      <w:marRight w:val="0"/>
      <w:marTop w:val="0"/>
      <w:marBottom w:val="0"/>
      <w:divBdr>
        <w:top w:val="none" w:sz="0" w:space="0" w:color="auto"/>
        <w:left w:val="none" w:sz="0" w:space="0" w:color="auto"/>
        <w:bottom w:val="none" w:sz="0" w:space="0" w:color="auto"/>
        <w:right w:val="none" w:sz="0" w:space="0" w:color="auto"/>
      </w:divBdr>
    </w:div>
    <w:div w:id="1892882881">
      <w:bodyDiv w:val="1"/>
      <w:marLeft w:val="0"/>
      <w:marRight w:val="0"/>
      <w:marTop w:val="0"/>
      <w:marBottom w:val="0"/>
      <w:divBdr>
        <w:top w:val="none" w:sz="0" w:space="0" w:color="auto"/>
        <w:left w:val="none" w:sz="0" w:space="0" w:color="auto"/>
        <w:bottom w:val="none" w:sz="0" w:space="0" w:color="auto"/>
        <w:right w:val="none" w:sz="0" w:space="0" w:color="auto"/>
      </w:divBdr>
    </w:div>
    <w:div w:id="1920944570">
      <w:bodyDiv w:val="1"/>
      <w:marLeft w:val="0"/>
      <w:marRight w:val="0"/>
      <w:marTop w:val="0"/>
      <w:marBottom w:val="0"/>
      <w:divBdr>
        <w:top w:val="none" w:sz="0" w:space="0" w:color="auto"/>
        <w:left w:val="none" w:sz="0" w:space="0" w:color="auto"/>
        <w:bottom w:val="none" w:sz="0" w:space="0" w:color="auto"/>
        <w:right w:val="none" w:sz="0" w:space="0" w:color="auto"/>
      </w:divBdr>
    </w:div>
    <w:div w:id="1930194619">
      <w:bodyDiv w:val="1"/>
      <w:marLeft w:val="0"/>
      <w:marRight w:val="0"/>
      <w:marTop w:val="0"/>
      <w:marBottom w:val="0"/>
      <w:divBdr>
        <w:top w:val="none" w:sz="0" w:space="0" w:color="auto"/>
        <w:left w:val="none" w:sz="0" w:space="0" w:color="auto"/>
        <w:bottom w:val="none" w:sz="0" w:space="0" w:color="auto"/>
        <w:right w:val="none" w:sz="0" w:space="0" w:color="auto"/>
      </w:divBdr>
    </w:div>
    <w:div w:id="1935936087">
      <w:bodyDiv w:val="1"/>
      <w:marLeft w:val="0"/>
      <w:marRight w:val="0"/>
      <w:marTop w:val="0"/>
      <w:marBottom w:val="0"/>
      <w:divBdr>
        <w:top w:val="none" w:sz="0" w:space="0" w:color="auto"/>
        <w:left w:val="none" w:sz="0" w:space="0" w:color="auto"/>
        <w:bottom w:val="none" w:sz="0" w:space="0" w:color="auto"/>
        <w:right w:val="none" w:sz="0" w:space="0" w:color="auto"/>
      </w:divBdr>
      <w:divsChild>
        <w:div w:id="1532456006">
          <w:marLeft w:val="660"/>
          <w:marRight w:val="660"/>
          <w:marTop w:val="0"/>
          <w:marBottom w:val="360"/>
          <w:divBdr>
            <w:top w:val="none" w:sz="0" w:space="0" w:color="auto"/>
            <w:left w:val="none" w:sz="0" w:space="0" w:color="auto"/>
            <w:bottom w:val="none" w:sz="0" w:space="0" w:color="auto"/>
            <w:right w:val="none" w:sz="0" w:space="0" w:color="auto"/>
          </w:divBdr>
          <w:divsChild>
            <w:div w:id="170726017">
              <w:marLeft w:val="0"/>
              <w:marRight w:val="0"/>
              <w:marTop w:val="0"/>
              <w:marBottom w:val="0"/>
              <w:divBdr>
                <w:top w:val="none" w:sz="0" w:space="0" w:color="auto"/>
                <w:left w:val="none" w:sz="0" w:space="0" w:color="auto"/>
                <w:bottom w:val="none" w:sz="0" w:space="0" w:color="auto"/>
                <w:right w:val="none" w:sz="0" w:space="0" w:color="auto"/>
              </w:divBdr>
              <w:divsChild>
                <w:div w:id="1077678188">
                  <w:marLeft w:val="0"/>
                  <w:marRight w:val="0"/>
                  <w:marTop w:val="0"/>
                  <w:marBottom w:val="0"/>
                  <w:divBdr>
                    <w:top w:val="none" w:sz="0" w:space="0" w:color="auto"/>
                    <w:left w:val="none" w:sz="0" w:space="0" w:color="auto"/>
                    <w:bottom w:val="none" w:sz="0" w:space="0" w:color="auto"/>
                    <w:right w:val="none" w:sz="0" w:space="0" w:color="auto"/>
                  </w:divBdr>
                  <w:divsChild>
                    <w:div w:id="16020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8065">
      <w:bodyDiv w:val="1"/>
      <w:marLeft w:val="0"/>
      <w:marRight w:val="0"/>
      <w:marTop w:val="0"/>
      <w:marBottom w:val="0"/>
      <w:divBdr>
        <w:top w:val="none" w:sz="0" w:space="0" w:color="auto"/>
        <w:left w:val="none" w:sz="0" w:space="0" w:color="auto"/>
        <w:bottom w:val="none" w:sz="0" w:space="0" w:color="auto"/>
        <w:right w:val="none" w:sz="0" w:space="0" w:color="auto"/>
      </w:divBdr>
    </w:div>
    <w:div w:id="1976371099">
      <w:bodyDiv w:val="1"/>
      <w:marLeft w:val="0"/>
      <w:marRight w:val="0"/>
      <w:marTop w:val="0"/>
      <w:marBottom w:val="0"/>
      <w:divBdr>
        <w:top w:val="none" w:sz="0" w:space="0" w:color="auto"/>
        <w:left w:val="none" w:sz="0" w:space="0" w:color="auto"/>
        <w:bottom w:val="none" w:sz="0" w:space="0" w:color="auto"/>
        <w:right w:val="none" w:sz="0" w:space="0" w:color="auto"/>
      </w:divBdr>
    </w:div>
    <w:div w:id="1983348669">
      <w:bodyDiv w:val="1"/>
      <w:marLeft w:val="0"/>
      <w:marRight w:val="0"/>
      <w:marTop w:val="0"/>
      <w:marBottom w:val="0"/>
      <w:divBdr>
        <w:top w:val="none" w:sz="0" w:space="0" w:color="auto"/>
        <w:left w:val="none" w:sz="0" w:space="0" w:color="auto"/>
        <w:bottom w:val="none" w:sz="0" w:space="0" w:color="auto"/>
        <w:right w:val="none" w:sz="0" w:space="0" w:color="auto"/>
      </w:divBdr>
    </w:div>
    <w:div w:id="1990742244">
      <w:bodyDiv w:val="1"/>
      <w:marLeft w:val="0"/>
      <w:marRight w:val="0"/>
      <w:marTop w:val="0"/>
      <w:marBottom w:val="0"/>
      <w:divBdr>
        <w:top w:val="none" w:sz="0" w:space="0" w:color="auto"/>
        <w:left w:val="none" w:sz="0" w:space="0" w:color="auto"/>
        <w:bottom w:val="none" w:sz="0" w:space="0" w:color="auto"/>
        <w:right w:val="none" w:sz="0" w:space="0" w:color="auto"/>
      </w:divBdr>
    </w:div>
    <w:div w:id="1997830750">
      <w:bodyDiv w:val="1"/>
      <w:marLeft w:val="0"/>
      <w:marRight w:val="0"/>
      <w:marTop w:val="0"/>
      <w:marBottom w:val="0"/>
      <w:divBdr>
        <w:top w:val="none" w:sz="0" w:space="0" w:color="auto"/>
        <w:left w:val="none" w:sz="0" w:space="0" w:color="auto"/>
        <w:bottom w:val="none" w:sz="0" w:space="0" w:color="auto"/>
        <w:right w:val="none" w:sz="0" w:space="0" w:color="auto"/>
      </w:divBdr>
    </w:div>
    <w:div w:id="2003465812">
      <w:bodyDiv w:val="1"/>
      <w:marLeft w:val="0"/>
      <w:marRight w:val="0"/>
      <w:marTop w:val="0"/>
      <w:marBottom w:val="0"/>
      <w:divBdr>
        <w:top w:val="none" w:sz="0" w:space="0" w:color="auto"/>
        <w:left w:val="none" w:sz="0" w:space="0" w:color="auto"/>
        <w:bottom w:val="none" w:sz="0" w:space="0" w:color="auto"/>
        <w:right w:val="none" w:sz="0" w:space="0" w:color="auto"/>
      </w:divBdr>
    </w:div>
    <w:div w:id="2005237575">
      <w:bodyDiv w:val="1"/>
      <w:marLeft w:val="0"/>
      <w:marRight w:val="0"/>
      <w:marTop w:val="0"/>
      <w:marBottom w:val="0"/>
      <w:divBdr>
        <w:top w:val="none" w:sz="0" w:space="0" w:color="auto"/>
        <w:left w:val="none" w:sz="0" w:space="0" w:color="auto"/>
        <w:bottom w:val="none" w:sz="0" w:space="0" w:color="auto"/>
        <w:right w:val="none" w:sz="0" w:space="0" w:color="auto"/>
      </w:divBdr>
    </w:div>
    <w:div w:id="2021076510">
      <w:bodyDiv w:val="1"/>
      <w:marLeft w:val="0"/>
      <w:marRight w:val="0"/>
      <w:marTop w:val="0"/>
      <w:marBottom w:val="0"/>
      <w:divBdr>
        <w:top w:val="none" w:sz="0" w:space="0" w:color="auto"/>
        <w:left w:val="none" w:sz="0" w:space="0" w:color="auto"/>
        <w:bottom w:val="none" w:sz="0" w:space="0" w:color="auto"/>
        <w:right w:val="none" w:sz="0" w:space="0" w:color="auto"/>
      </w:divBdr>
    </w:div>
    <w:div w:id="2039425086">
      <w:bodyDiv w:val="1"/>
      <w:marLeft w:val="0"/>
      <w:marRight w:val="0"/>
      <w:marTop w:val="0"/>
      <w:marBottom w:val="0"/>
      <w:divBdr>
        <w:top w:val="none" w:sz="0" w:space="0" w:color="auto"/>
        <w:left w:val="none" w:sz="0" w:space="0" w:color="auto"/>
        <w:bottom w:val="none" w:sz="0" w:space="0" w:color="auto"/>
        <w:right w:val="none" w:sz="0" w:space="0" w:color="auto"/>
      </w:divBdr>
    </w:div>
    <w:div w:id="2055276944">
      <w:bodyDiv w:val="1"/>
      <w:marLeft w:val="0"/>
      <w:marRight w:val="0"/>
      <w:marTop w:val="0"/>
      <w:marBottom w:val="0"/>
      <w:divBdr>
        <w:top w:val="none" w:sz="0" w:space="0" w:color="auto"/>
        <w:left w:val="none" w:sz="0" w:space="0" w:color="auto"/>
        <w:bottom w:val="none" w:sz="0" w:space="0" w:color="auto"/>
        <w:right w:val="none" w:sz="0" w:space="0" w:color="auto"/>
      </w:divBdr>
      <w:divsChild>
        <w:div w:id="928781396">
          <w:marLeft w:val="0"/>
          <w:marRight w:val="0"/>
          <w:marTop w:val="0"/>
          <w:marBottom w:val="0"/>
          <w:divBdr>
            <w:top w:val="none" w:sz="0" w:space="0" w:color="auto"/>
            <w:left w:val="none" w:sz="0" w:space="0" w:color="auto"/>
            <w:bottom w:val="none" w:sz="0" w:space="0" w:color="auto"/>
            <w:right w:val="none" w:sz="0" w:space="0" w:color="auto"/>
          </w:divBdr>
          <w:divsChild>
            <w:div w:id="1651835035">
              <w:marLeft w:val="0"/>
              <w:marRight w:val="0"/>
              <w:marTop w:val="0"/>
              <w:marBottom w:val="180"/>
              <w:divBdr>
                <w:top w:val="none" w:sz="0" w:space="0" w:color="auto"/>
                <w:left w:val="none" w:sz="0" w:space="0" w:color="auto"/>
                <w:bottom w:val="none" w:sz="0" w:space="0" w:color="auto"/>
                <w:right w:val="none" w:sz="0" w:space="0" w:color="auto"/>
              </w:divBdr>
              <w:divsChild>
                <w:div w:id="1387533866">
                  <w:marLeft w:val="0"/>
                  <w:marRight w:val="0"/>
                  <w:marTop w:val="0"/>
                  <w:marBottom w:val="0"/>
                  <w:divBdr>
                    <w:top w:val="none" w:sz="0" w:space="0" w:color="auto"/>
                    <w:left w:val="none" w:sz="0" w:space="0" w:color="auto"/>
                    <w:bottom w:val="none" w:sz="0" w:space="0" w:color="auto"/>
                    <w:right w:val="none" w:sz="0" w:space="0" w:color="auto"/>
                  </w:divBdr>
                  <w:divsChild>
                    <w:div w:id="1967009190">
                      <w:marLeft w:val="0"/>
                      <w:marRight w:val="0"/>
                      <w:marTop w:val="0"/>
                      <w:marBottom w:val="0"/>
                      <w:divBdr>
                        <w:top w:val="none" w:sz="0" w:space="0" w:color="auto"/>
                        <w:left w:val="none" w:sz="0" w:space="0" w:color="auto"/>
                        <w:bottom w:val="none" w:sz="0" w:space="0" w:color="auto"/>
                        <w:right w:val="none" w:sz="0" w:space="0" w:color="auto"/>
                      </w:divBdr>
                      <w:divsChild>
                        <w:div w:id="786970417">
                          <w:marLeft w:val="0"/>
                          <w:marRight w:val="0"/>
                          <w:marTop w:val="0"/>
                          <w:marBottom w:val="0"/>
                          <w:divBdr>
                            <w:top w:val="none" w:sz="0" w:space="0" w:color="auto"/>
                            <w:left w:val="none" w:sz="0" w:space="0" w:color="auto"/>
                            <w:bottom w:val="none" w:sz="0" w:space="0" w:color="auto"/>
                            <w:right w:val="none" w:sz="0" w:space="0" w:color="auto"/>
                          </w:divBdr>
                          <w:divsChild>
                            <w:div w:id="1621956494">
                              <w:marLeft w:val="0"/>
                              <w:marRight w:val="0"/>
                              <w:marTop w:val="0"/>
                              <w:marBottom w:val="0"/>
                              <w:divBdr>
                                <w:top w:val="none" w:sz="0" w:space="0" w:color="auto"/>
                                <w:left w:val="none" w:sz="0" w:space="0" w:color="auto"/>
                                <w:bottom w:val="none" w:sz="0" w:space="0" w:color="auto"/>
                                <w:right w:val="none" w:sz="0" w:space="0" w:color="auto"/>
                              </w:divBdr>
                              <w:divsChild>
                                <w:div w:id="585840676">
                                  <w:marLeft w:val="0"/>
                                  <w:marRight w:val="0"/>
                                  <w:marTop w:val="0"/>
                                  <w:marBottom w:val="0"/>
                                  <w:divBdr>
                                    <w:top w:val="none" w:sz="0" w:space="0" w:color="auto"/>
                                    <w:left w:val="none" w:sz="0" w:space="0" w:color="auto"/>
                                    <w:bottom w:val="none" w:sz="0" w:space="0" w:color="auto"/>
                                    <w:right w:val="none" w:sz="0" w:space="0" w:color="auto"/>
                                  </w:divBdr>
                                  <w:divsChild>
                                    <w:div w:id="1616134209">
                                      <w:marLeft w:val="0"/>
                                      <w:marRight w:val="0"/>
                                      <w:marTop w:val="0"/>
                                      <w:marBottom w:val="0"/>
                                      <w:divBdr>
                                        <w:top w:val="none" w:sz="0" w:space="0" w:color="auto"/>
                                        <w:left w:val="none" w:sz="0" w:space="0" w:color="auto"/>
                                        <w:bottom w:val="none" w:sz="0" w:space="0" w:color="auto"/>
                                        <w:right w:val="none" w:sz="0" w:space="0" w:color="auto"/>
                                      </w:divBdr>
                                      <w:divsChild>
                                        <w:div w:id="133826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8071335">
      <w:bodyDiv w:val="1"/>
      <w:marLeft w:val="0"/>
      <w:marRight w:val="0"/>
      <w:marTop w:val="0"/>
      <w:marBottom w:val="0"/>
      <w:divBdr>
        <w:top w:val="none" w:sz="0" w:space="0" w:color="auto"/>
        <w:left w:val="none" w:sz="0" w:space="0" w:color="auto"/>
        <w:bottom w:val="none" w:sz="0" w:space="0" w:color="auto"/>
        <w:right w:val="none" w:sz="0" w:space="0" w:color="auto"/>
      </w:divBdr>
    </w:div>
    <w:div w:id="2080667203">
      <w:bodyDiv w:val="1"/>
      <w:marLeft w:val="0"/>
      <w:marRight w:val="0"/>
      <w:marTop w:val="0"/>
      <w:marBottom w:val="0"/>
      <w:divBdr>
        <w:top w:val="none" w:sz="0" w:space="0" w:color="auto"/>
        <w:left w:val="none" w:sz="0" w:space="0" w:color="auto"/>
        <w:bottom w:val="none" w:sz="0" w:space="0" w:color="auto"/>
        <w:right w:val="none" w:sz="0" w:space="0" w:color="auto"/>
      </w:divBdr>
    </w:div>
    <w:div w:id="2130125806">
      <w:bodyDiv w:val="1"/>
      <w:marLeft w:val="0"/>
      <w:marRight w:val="0"/>
      <w:marTop w:val="0"/>
      <w:marBottom w:val="0"/>
      <w:divBdr>
        <w:top w:val="none" w:sz="0" w:space="0" w:color="auto"/>
        <w:left w:val="none" w:sz="0" w:space="0" w:color="auto"/>
        <w:bottom w:val="none" w:sz="0" w:space="0" w:color="auto"/>
        <w:right w:val="none" w:sz="0" w:space="0" w:color="auto"/>
      </w:divBdr>
    </w:div>
    <w:div w:id="2134015466">
      <w:bodyDiv w:val="1"/>
      <w:marLeft w:val="0"/>
      <w:marRight w:val="0"/>
      <w:marTop w:val="0"/>
      <w:marBottom w:val="0"/>
      <w:divBdr>
        <w:top w:val="none" w:sz="0" w:space="0" w:color="auto"/>
        <w:left w:val="none" w:sz="0" w:space="0" w:color="auto"/>
        <w:bottom w:val="none" w:sz="0" w:space="0" w:color="auto"/>
        <w:right w:val="none" w:sz="0" w:space="0" w:color="auto"/>
      </w:divBdr>
      <w:divsChild>
        <w:div w:id="1776054974">
          <w:marLeft w:val="0"/>
          <w:marRight w:val="0"/>
          <w:marTop w:val="0"/>
          <w:marBottom w:val="0"/>
          <w:divBdr>
            <w:top w:val="none" w:sz="0" w:space="0" w:color="auto"/>
            <w:left w:val="none" w:sz="0" w:space="0" w:color="auto"/>
            <w:bottom w:val="none" w:sz="0" w:space="0" w:color="auto"/>
            <w:right w:val="none" w:sz="0" w:space="0" w:color="auto"/>
          </w:divBdr>
          <w:divsChild>
            <w:div w:id="1245602679">
              <w:marLeft w:val="0"/>
              <w:marRight w:val="0"/>
              <w:marTop w:val="0"/>
              <w:marBottom w:val="0"/>
              <w:divBdr>
                <w:top w:val="none" w:sz="0" w:space="0" w:color="auto"/>
                <w:left w:val="none" w:sz="0" w:space="0" w:color="auto"/>
                <w:bottom w:val="none" w:sz="0" w:space="0" w:color="auto"/>
                <w:right w:val="none" w:sz="0" w:space="0" w:color="auto"/>
              </w:divBdr>
            </w:div>
            <w:div w:id="1623685727">
              <w:marLeft w:val="0"/>
              <w:marRight w:val="0"/>
              <w:marTop w:val="0"/>
              <w:marBottom w:val="0"/>
              <w:divBdr>
                <w:top w:val="none" w:sz="0" w:space="0" w:color="auto"/>
                <w:left w:val="none" w:sz="0" w:space="0" w:color="auto"/>
                <w:bottom w:val="none" w:sz="0" w:space="0" w:color="auto"/>
                <w:right w:val="none" w:sz="0" w:space="0" w:color="auto"/>
              </w:divBdr>
            </w:div>
            <w:div w:id="934901667">
              <w:marLeft w:val="0"/>
              <w:marRight w:val="0"/>
              <w:marTop w:val="0"/>
              <w:marBottom w:val="0"/>
              <w:divBdr>
                <w:top w:val="none" w:sz="0" w:space="0" w:color="auto"/>
                <w:left w:val="none" w:sz="0" w:space="0" w:color="auto"/>
                <w:bottom w:val="none" w:sz="0" w:space="0" w:color="auto"/>
                <w:right w:val="none" w:sz="0" w:space="0" w:color="auto"/>
              </w:divBdr>
            </w:div>
            <w:div w:id="1651976888">
              <w:marLeft w:val="0"/>
              <w:marRight w:val="0"/>
              <w:marTop w:val="0"/>
              <w:marBottom w:val="0"/>
              <w:divBdr>
                <w:top w:val="none" w:sz="0" w:space="0" w:color="auto"/>
                <w:left w:val="none" w:sz="0" w:space="0" w:color="auto"/>
                <w:bottom w:val="none" w:sz="0" w:space="0" w:color="auto"/>
                <w:right w:val="none" w:sz="0" w:space="0" w:color="auto"/>
              </w:divBdr>
            </w:div>
            <w:div w:id="1558004781">
              <w:marLeft w:val="0"/>
              <w:marRight w:val="0"/>
              <w:marTop w:val="0"/>
              <w:marBottom w:val="0"/>
              <w:divBdr>
                <w:top w:val="none" w:sz="0" w:space="0" w:color="auto"/>
                <w:left w:val="none" w:sz="0" w:space="0" w:color="auto"/>
                <w:bottom w:val="none" w:sz="0" w:space="0" w:color="auto"/>
                <w:right w:val="none" w:sz="0" w:space="0" w:color="auto"/>
              </w:divBdr>
            </w:div>
            <w:div w:id="160125788">
              <w:marLeft w:val="0"/>
              <w:marRight w:val="0"/>
              <w:marTop w:val="0"/>
              <w:marBottom w:val="0"/>
              <w:divBdr>
                <w:top w:val="none" w:sz="0" w:space="0" w:color="auto"/>
                <w:left w:val="none" w:sz="0" w:space="0" w:color="auto"/>
                <w:bottom w:val="none" w:sz="0" w:space="0" w:color="auto"/>
                <w:right w:val="none" w:sz="0" w:space="0" w:color="auto"/>
              </w:divBdr>
            </w:div>
            <w:div w:id="294793288">
              <w:marLeft w:val="0"/>
              <w:marRight w:val="0"/>
              <w:marTop w:val="0"/>
              <w:marBottom w:val="0"/>
              <w:divBdr>
                <w:top w:val="none" w:sz="0" w:space="0" w:color="auto"/>
                <w:left w:val="none" w:sz="0" w:space="0" w:color="auto"/>
                <w:bottom w:val="none" w:sz="0" w:space="0" w:color="auto"/>
                <w:right w:val="none" w:sz="0" w:space="0" w:color="auto"/>
              </w:divBdr>
            </w:div>
            <w:div w:id="1516768240">
              <w:marLeft w:val="0"/>
              <w:marRight w:val="0"/>
              <w:marTop w:val="0"/>
              <w:marBottom w:val="0"/>
              <w:divBdr>
                <w:top w:val="none" w:sz="0" w:space="0" w:color="auto"/>
                <w:left w:val="none" w:sz="0" w:space="0" w:color="auto"/>
                <w:bottom w:val="none" w:sz="0" w:space="0" w:color="auto"/>
                <w:right w:val="none" w:sz="0" w:space="0" w:color="auto"/>
              </w:divBdr>
            </w:div>
            <w:div w:id="2011130743">
              <w:marLeft w:val="0"/>
              <w:marRight w:val="0"/>
              <w:marTop w:val="0"/>
              <w:marBottom w:val="0"/>
              <w:divBdr>
                <w:top w:val="none" w:sz="0" w:space="0" w:color="auto"/>
                <w:left w:val="none" w:sz="0" w:space="0" w:color="auto"/>
                <w:bottom w:val="none" w:sz="0" w:space="0" w:color="auto"/>
                <w:right w:val="none" w:sz="0" w:space="0" w:color="auto"/>
              </w:divBdr>
            </w:div>
            <w:div w:id="1293899591">
              <w:marLeft w:val="0"/>
              <w:marRight w:val="0"/>
              <w:marTop w:val="0"/>
              <w:marBottom w:val="0"/>
              <w:divBdr>
                <w:top w:val="none" w:sz="0" w:space="0" w:color="auto"/>
                <w:left w:val="none" w:sz="0" w:space="0" w:color="auto"/>
                <w:bottom w:val="none" w:sz="0" w:space="0" w:color="auto"/>
                <w:right w:val="none" w:sz="0" w:space="0" w:color="auto"/>
              </w:divBdr>
            </w:div>
            <w:div w:id="1501119156">
              <w:marLeft w:val="0"/>
              <w:marRight w:val="0"/>
              <w:marTop w:val="0"/>
              <w:marBottom w:val="0"/>
              <w:divBdr>
                <w:top w:val="none" w:sz="0" w:space="0" w:color="auto"/>
                <w:left w:val="none" w:sz="0" w:space="0" w:color="auto"/>
                <w:bottom w:val="none" w:sz="0" w:space="0" w:color="auto"/>
                <w:right w:val="none" w:sz="0" w:space="0" w:color="auto"/>
              </w:divBdr>
            </w:div>
            <w:div w:id="92090716">
              <w:marLeft w:val="0"/>
              <w:marRight w:val="0"/>
              <w:marTop w:val="0"/>
              <w:marBottom w:val="0"/>
              <w:divBdr>
                <w:top w:val="none" w:sz="0" w:space="0" w:color="auto"/>
                <w:left w:val="none" w:sz="0" w:space="0" w:color="auto"/>
                <w:bottom w:val="none" w:sz="0" w:space="0" w:color="auto"/>
                <w:right w:val="none" w:sz="0" w:space="0" w:color="auto"/>
              </w:divBdr>
            </w:div>
            <w:div w:id="1006204431">
              <w:marLeft w:val="0"/>
              <w:marRight w:val="0"/>
              <w:marTop w:val="0"/>
              <w:marBottom w:val="0"/>
              <w:divBdr>
                <w:top w:val="none" w:sz="0" w:space="0" w:color="auto"/>
                <w:left w:val="none" w:sz="0" w:space="0" w:color="auto"/>
                <w:bottom w:val="none" w:sz="0" w:space="0" w:color="auto"/>
                <w:right w:val="none" w:sz="0" w:space="0" w:color="auto"/>
              </w:divBdr>
            </w:div>
            <w:div w:id="1445266558">
              <w:marLeft w:val="0"/>
              <w:marRight w:val="0"/>
              <w:marTop w:val="0"/>
              <w:marBottom w:val="0"/>
              <w:divBdr>
                <w:top w:val="none" w:sz="0" w:space="0" w:color="auto"/>
                <w:left w:val="none" w:sz="0" w:space="0" w:color="auto"/>
                <w:bottom w:val="none" w:sz="0" w:space="0" w:color="auto"/>
                <w:right w:val="none" w:sz="0" w:space="0" w:color="auto"/>
              </w:divBdr>
            </w:div>
            <w:div w:id="1391075441">
              <w:marLeft w:val="0"/>
              <w:marRight w:val="0"/>
              <w:marTop w:val="0"/>
              <w:marBottom w:val="0"/>
              <w:divBdr>
                <w:top w:val="none" w:sz="0" w:space="0" w:color="auto"/>
                <w:left w:val="none" w:sz="0" w:space="0" w:color="auto"/>
                <w:bottom w:val="none" w:sz="0" w:space="0" w:color="auto"/>
                <w:right w:val="none" w:sz="0" w:space="0" w:color="auto"/>
              </w:divBdr>
            </w:div>
            <w:div w:id="562915133">
              <w:marLeft w:val="0"/>
              <w:marRight w:val="0"/>
              <w:marTop w:val="0"/>
              <w:marBottom w:val="0"/>
              <w:divBdr>
                <w:top w:val="none" w:sz="0" w:space="0" w:color="auto"/>
                <w:left w:val="none" w:sz="0" w:space="0" w:color="auto"/>
                <w:bottom w:val="none" w:sz="0" w:space="0" w:color="auto"/>
                <w:right w:val="none" w:sz="0" w:space="0" w:color="auto"/>
              </w:divBdr>
            </w:div>
            <w:div w:id="1109468110">
              <w:marLeft w:val="0"/>
              <w:marRight w:val="0"/>
              <w:marTop w:val="0"/>
              <w:marBottom w:val="0"/>
              <w:divBdr>
                <w:top w:val="none" w:sz="0" w:space="0" w:color="auto"/>
                <w:left w:val="none" w:sz="0" w:space="0" w:color="auto"/>
                <w:bottom w:val="none" w:sz="0" w:space="0" w:color="auto"/>
                <w:right w:val="none" w:sz="0" w:space="0" w:color="auto"/>
              </w:divBdr>
            </w:div>
            <w:div w:id="610626666">
              <w:marLeft w:val="0"/>
              <w:marRight w:val="0"/>
              <w:marTop w:val="0"/>
              <w:marBottom w:val="0"/>
              <w:divBdr>
                <w:top w:val="none" w:sz="0" w:space="0" w:color="auto"/>
                <w:left w:val="none" w:sz="0" w:space="0" w:color="auto"/>
                <w:bottom w:val="none" w:sz="0" w:space="0" w:color="auto"/>
                <w:right w:val="none" w:sz="0" w:space="0" w:color="auto"/>
              </w:divBdr>
            </w:div>
            <w:div w:id="1300842165">
              <w:marLeft w:val="0"/>
              <w:marRight w:val="0"/>
              <w:marTop w:val="0"/>
              <w:marBottom w:val="0"/>
              <w:divBdr>
                <w:top w:val="none" w:sz="0" w:space="0" w:color="auto"/>
                <w:left w:val="none" w:sz="0" w:space="0" w:color="auto"/>
                <w:bottom w:val="none" w:sz="0" w:space="0" w:color="auto"/>
                <w:right w:val="none" w:sz="0" w:space="0" w:color="auto"/>
              </w:divBdr>
            </w:div>
            <w:div w:id="728919507">
              <w:marLeft w:val="0"/>
              <w:marRight w:val="0"/>
              <w:marTop w:val="0"/>
              <w:marBottom w:val="0"/>
              <w:divBdr>
                <w:top w:val="none" w:sz="0" w:space="0" w:color="auto"/>
                <w:left w:val="none" w:sz="0" w:space="0" w:color="auto"/>
                <w:bottom w:val="none" w:sz="0" w:space="0" w:color="auto"/>
                <w:right w:val="none" w:sz="0" w:space="0" w:color="auto"/>
              </w:divBdr>
            </w:div>
            <w:div w:id="1451313900">
              <w:marLeft w:val="0"/>
              <w:marRight w:val="0"/>
              <w:marTop w:val="0"/>
              <w:marBottom w:val="0"/>
              <w:divBdr>
                <w:top w:val="none" w:sz="0" w:space="0" w:color="auto"/>
                <w:left w:val="none" w:sz="0" w:space="0" w:color="auto"/>
                <w:bottom w:val="none" w:sz="0" w:space="0" w:color="auto"/>
                <w:right w:val="none" w:sz="0" w:space="0" w:color="auto"/>
              </w:divBdr>
            </w:div>
            <w:div w:id="1709258864">
              <w:marLeft w:val="0"/>
              <w:marRight w:val="0"/>
              <w:marTop w:val="0"/>
              <w:marBottom w:val="0"/>
              <w:divBdr>
                <w:top w:val="none" w:sz="0" w:space="0" w:color="auto"/>
                <w:left w:val="none" w:sz="0" w:space="0" w:color="auto"/>
                <w:bottom w:val="none" w:sz="0" w:space="0" w:color="auto"/>
                <w:right w:val="none" w:sz="0" w:space="0" w:color="auto"/>
              </w:divBdr>
            </w:div>
            <w:div w:id="707799261">
              <w:marLeft w:val="0"/>
              <w:marRight w:val="0"/>
              <w:marTop w:val="0"/>
              <w:marBottom w:val="0"/>
              <w:divBdr>
                <w:top w:val="none" w:sz="0" w:space="0" w:color="auto"/>
                <w:left w:val="none" w:sz="0" w:space="0" w:color="auto"/>
                <w:bottom w:val="none" w:sz="0" w:space="0" w:color="auto"/>
                <w:right w:val="none" w:sz="0" w:space="0" w:color="auto"/>
              </w:divBdr>
            </w:div>
            <w:div w:id="1223641007">
              <w:marLeft w:val="0"/>
              <w:marRight w:val="0"/>
              <w:marTop w:val="0"/>
              <w:marBottom w:val="0"/>
              <w:divBdr>
                <w:top w:val="none" w:sz="0" w:space="0" w:color="auto"/>
                <w:left w:val="none" w:sz="0" w:space="0" w:color="auto"/>
                <w:bottom w:val="none" w:sz="0" w:space="0" w:color="auto"/>
                <w:right w:val="none" w:sz="0" w:space="0" w:color="auto"/>
              </w:divBdr>
            </w:div>
            <w:div w:id="431513540">
              <w:marLeft w:val="0"/>
              <w:marRight w:val="0"/>
              <w:marTop w:val="0"/>
              <w:marBottom w:val="0"/>
              <w:divBdr>
                <w:top w:val="none" w:sz="0" w:space="0" w:color="auto"/>
                <w:left w:val="none" w:sz="0" w:space="0" w:color="auto"/>
                <w:bottom w:val="none" w:sz="0" w:space="0" w:color="auto"/>
                <w:right w:val="none" w:sz="0" w:space="0" w:color="auto"/>
              </w:divBdr>
            </w:div>
            <w:div w:id="207378319">
              <w:marLeft w:val="0"/>
              <w:marRight w:val="0"/>
              <w:marTop w:val="0"/>
              <w:marBottom w:val="0"/>
              <w:divBdr>
                <w:top w:val="none" w:sz="0" w:space="0" w:color="auto"/>
                <w:left w:val="none" w:sz="0" w:space="0" w:color="auto"/>
                <w:bottom w:val="none" w:sz="0" w:space="0" w:color="auto"/>
                <w:right w:val="none" w:sz="0" w:space="0" w:color="auto"/>
              </w:divBdr>
            </w:div>
            <w:div w:id="781147131">
              <w:marLeft w:val="0"/>
              <w:marRight w:val="0"/>
              <w:marTop w:val="0"/>
              <w:marBottom w:val="0"/>
              <w:divBdr>
                <w:top w:val="none" w:sz="0" w:space="0" w:color="auto"/>
                <w:left w:val="none" w:sz="0" w:space="0" w:color="auto"/>
                <w:bottom w:val="none" w:sz="0" w:space="0" w:color="auto"/>
                <w:right w:val="none" w:sz="0" w:space="0" w:color="auto"/>
              </w:divBdr>
            </w:div>
            <w:div w:id="1078402112">
              <w:marLeft w:val="0"/>
              <w:marRight w:val="0"/>
              <w:marTop w:val="0"/>
              <w:marBottom w:val="0"/>
              <w:divBdr>
                <w:top w:val="none" w:sz="0" w:space="0" w:color="auto"/>
                <w:left w:val="none" w:sz="0" w:space="0" w:color="auto"/>
                <w:bottom w:val="none" w:sz="0" w:space="0" w:color="auto"/>
                <w:right w:val="none" w:sz="0" w:space="0" w:color="auto"/>
              </w:divBdr>
            </w:div>
            <w:div w:id="1525750131">
              <w:marLeft w:val="0"/>
              <w:marRight w:val="0"/>
              <w:marTop w:val="0"/>
              <w:marBottom w:val="0"/>
              <w:divBdr>
                <w:top w:val="none" w:sz="0" w:space="0" w:color="auto"/>
                <w:left w:val="none" w:sz="0" w:space="0" w:color="auto"/>
                <w:bottom w:val="none" w:sz="0" w:space="0" w:color="auto"/>
                <w:right w:val="none" w:sz="0" w:space="0" w:color="auto"/>
              </w:divBdr>
            </w:div>
            <w:div w:id="1317421550">
              <w:marLeft w:val="0"/>
              <w:marRight w:val="0"/>
              <w:marTop w:val="0"/>
              <w:marBottom w:val="0"/>
              <w:divBdr>
                <w:top w:val="none" w:sz="0" w:space="0" w:color="auto"/>
                <w:left w:val="none" w:sz="0" w:space="0" w:color="auto"/>
                <w:bottom w:val="none" w:sz="0" w:space="0" w:color="auto"/>
                <w:right w:val="none" w:sz="0" w:space="0" w:color="auto"/>
              </w:divBdr>
            </w:div>
            <w:div w:id="1939873899">
              <w:marLeft w:val="0"/>
              <w:marRight w:val="0"/>
              <w:marTop w:val="0"/>
              <w:marBottom w:val="0"/>
              <w:divBdr>
                <w:top w:val="none" w:sz="0" w:space="0" w:color="auto"/>
                <w:left w:val="none" w:sz="0" w:space="0" w:color="auto"/>
                <w:bottom w:val="none" w:sz="0" w:space="0" w:color="auto"/>
                <w:right w:val="none" w:sz="0" w:space="0" w:color="auto"/>
              </w:divBdr>
            </w:div>
            <w:div w:id="1031491602">
              <w:marLeft w:val="0"/>
              <w:marRight w:val="0"/>
              <w:marTop w:val="0"/>
              <w:marBottom w:val="0"/>
              <w:divBdr>
                <w:top w:val="none" w:sz="0" w:space="0" w:color="auto"/>
                <w:left w:val="none" w:sz="0" w:space="0" w:color="auto"/>
                <w:bottom w:val="none" w:sz="0" w:space="0" w:color="auto"/>
                <w:right w:val="none" w:sz="0" w:space="0" w:color="auto"/>
              </w:divBdr>
            </w:div>
            <w:div w:id="1543907832">
              <w:marLeft w:val="0"/>
              <w:marRight w:val="0"/>
              <w:marTop w:val="0"/>
              <w:marBottom w:val="0"/>
              <w:divBdr>
                <w:top w:val="none" w:sz="0" w:space="0" w:color="auto"/>
                <w:left w:val="none" w:sz="0" w:space="0" w:color="auto"/>
                <w:bottom w:val="none" w:sz="0" w:space="0" w:color="auto"/>
                <w:right w:val="none" w:sz="0" w:space="0" w:color="auto"/>
              </w:divBdr>
            </w:div>
            <w:div w:id="870723231">
              <w:marLeft w:val="0"/>
              <w:marRight w:val="0"/>
              <w:marTop w:val="0"/>
              <w:marBottom w:val="0"/>
              <w:divBdr>
                <w:top w:val="none" w:sz="0" w:space="0" w:color="auto"/>
                <w:left w:val="none" w:sz="0" w:space="0" w:color="auto"/>
                <w:bottom w:val="none" w:sz="0" w:space="0" w:color="auto"/>
                <w:right w:val="none" w:sz="0" w:space="0" w:color="auto"/>
              </w:divBdr>
            </w:div>
            <w:div w:id="525601978">
              <w:marLeft w:val="0"/>
              <w:marRight w:val="0"/>
              <w:marTop w:val="0"/>
              <w:marBottom w:val="0"/>
              <w:divBdr>
                <w:top w:val="none" w:sz="0" w:space="0" w:color="auto"/>
                <w:left w:val="none" w:sz="0" w:space="0" w:color="auto"/>
                <w:bottom w:val="none" w:sz="0" w:space="0" w:color="auto"/>
                <w:right w:val="none" w:sz="0" w:space="0" w:color="auto"/>
              </w:divBdr>
            </w:div>
            <w:div w:id="1178621866">
              <w:marLeft w:val="0"/>
              <w:marRight w:val="0"/>
              <w:marTop w:val="0"/>
              <w:marBottom w:val="0"/>
              <w:divBdr>
                <w:top w:val="none" w:sz="0" w:space="0" w:color="auto"/>
                <w:left w:val="none" w:sz="0" w:space="0" w:color="auto"/>
                <w:bottom w:val="none" w:sz="0" w:space="0" w:color="auto"/>
                <w:right w:val="none" w:sz="0" w:space="0" w:color="auto"/>
              </w:divBdr>
            </w:div>
            <w:div w:id="974794497">
              <w:marLeft w:val="0"/>
              <w:marRight w:val="0"/>
              <w:marTop w:val="0"/>
              <w:marBottom w:val="0"/>
              <w:divBdr>
                <w:top w:val="none" w:sz="0" w:space="0" w:color="auto"/>
                <w:left w:val="none" w:sz="0" w:space="0" w:color="auto"/>
                <w:bottom w:val="none" w:sz="0" w:space="0" w:color="auto"/>
                <w:right w:val="none" w:sz="0" w:space="0" w:color="auto"/>
              </w:divBdr>
            </w:div>
            <w:div w:id="1147625671">
              <w:marLeft w:val="0"/>
              <w:marRight w:val="0"/>
              <w:marTop w:val="0"/>
              <w:marBottom w:val="0"/>
              <w:divBdr>
                <w:top w:val="none" w:sz="0" w:space="0" w:color="auto"/>
                <w:left w:val="none" w:sz="0" w:space="0" w:color="auto"/>
                <w:bottom w:val="none" w:sz="0" w:space="0" w:color="auto"/>
                <w:right w:val="none" w:sz="0" w:space="0" w:color="auto"/>
              </w:divBdr>
            </w:div>
            <w:div w:id="1248730505">
              <w:marLeft w:val="0"/>
              <w:marRight w:val="0"/>
              <w:marTop w:val="0"/>
              <w:marBottom w:val="0"/>
              <w:divBdr>
                <w:top w:val="none" w:sz="0" w:space="0" w:color="auto"/>
                <w:left w:val="none" w:sz="0" w:space="0" w:color="auto"/>
                <w:bottom w:val="none" w:sz="0" w:space="0" w:color="auto"/>
                <w:right w:val="none" w:sz="0" w:space="0" w:color="auto"/>
              </w:divBdr>
            </w:div>
            <w:div w:id="292492619">
              <w:marLeft w:val="0"/>
              <w:marRight w:val="0"/>
              <w:marTop w:val="0"/>
              <w:marBottom w:val="0"/>
              <w:divBdr>
                <w:top w:val="none" w:sz="0" w:space="0" w:color="auto"/>
                <w:left w:val="none" w:sz="0" w:space="0" w:color="auto"/>
                <w:bottom w:val="none" w:sz="0" w:space="0" w:color="auto"/>
                <w:right w:val="none" w:sz="0" w:space="0" w:color="auto"/>
              </w:divBdr>
            </w:div>
            <w:div w:id="1571847258">
              <w:marLeft w:val="0"/>
              <w:marRight w:val="0"/>
              <w:marTop w:val="0"/>
              <w:marBottom w:val="0"/>
              <w:divBdr>
                <w:top w:val="none" w:sz="0" w:space="0" w:color="auto"/>
                <w:left w:val="none" w:sz="0" w:space="0" w:color="auto"/>
                <w:bottom w:val="none" w:sz="0" w:space="0" w:color="auto"/>
                <w:right w:val="none" w:sz="0" w:space="0" w:color="auto"/>
              </w:divBdr>
            </w:div>
            <w:div w:id="1025638707">
              <w:marLeft w:val="0"/>
              <w:marRight w:val="0"/>
              <w:marTop w:val="0"/>
              <w:marBottom w:val="0"/>
              <w:divBdr>
                <w:top w:val="none" w:sz="0" w:space="0" w:color="auto"/>
                <w:left w:val="none" w:sz="0" w:space="0" w:color="auto"/>
                <w:bottom w:val="none" w:sz="0" w:space="0" w:color="auto"/>
                <w:right w:val="none" w:sz="0" w:space="0" w:color="auto"/>
              </w:divBdr>
            </w:div>
            <w:div w:id="295453886">
              <w:marLeft w:val="0"/>
              <w:marRight w:val="0"/>
              <w:marTop w:val="0"/>
              <w:marBottom w:val="0"/>
              <w:divBdr>
                <w:top w:val="none" w:sz="0" w:space="0" w:color="auto"/>
                <w:left w:val="none" w:sz="0" w:space="0" w:color="auto"/>
                <w:bottom w:val="none" w:sz="0" w:space="0" w:color="auto"/>
                <w:right w:val="none" w:sz="0" w:space="0" w:color="auto"/>
              </w:divBdr>
            </w:div>
            <w:div w:id="1255554446">
              <w:marLeft w:val="0"/>
              <w:marRight w:val="0"/>
              <w:marTop w:val="0"/>
              <w:marBottom w:val="0"/>
              <w:divBdr>
                <w:top w:val="none" w:sz="0" w:space="0" w:color="auto"/>
                <w:left w:val="none" w:sz="0" w:space="0" w:color="auto"/>
                <w:bottom w:val="none" w:sz="0" w:space="0" w:color="auto"/>
                <w:right w:val="none" w:sz="0" w:space="0" w:color="auto"/>
              </w:divBdr>
            </w:div>
            <w:div w:id="464006948">
              <w:marLeft w:val="0"/>
              <w:marRight w:val="0"/>
              <w:marTop w:val="0"/>
              <w:marBottom w:val="0"/>
              <w:divBdr>
                <w:top w:val="none" w:sz="0" w:space="0" w:color="auto"/>
                <w:left w:val="none" w:sz="0" w:space="0" w:color="auto"/>
                <w:bottom w:val="none" w:sz="0" w:space="0" w:color="auto"/>
                <w:right w:val="none" w:sz="0" w:space="0" w:color="auto"/>
              </w:divBdr>
            </w:div>
            <w:div w:id="303971340">
              <w:marLeft w:val="0"/>
              <w:marRight w:val="0"/>
              <w:marTop w:val="0"/>
              <w:marBottom w:val="0"/>
              <w:divBdr>
                <w:top w:val="none" w:sz="0" w:space="0" w:color="auto"/>
                <w:left w:val="none" w:sz="0" w:space="0" w:color="auto"/>
                <w:bottom w:val="none" w:sz="0" w:space="0" w:color="auto"/>
                <w:right w:val="none" w:sz="0" w:space="0" w:color="auto"/>
              </w:divBdr>
            </w:div>
            <w:div w:id="902062166">
              <w:marLeft w:val="0"/>
              <w:marRight w:val="0"/>
              <w:marTop w:val="0"/>
              <w:marBottom w:val="0"/>
              <w:divBdr>
                <w:top w:val="none" w:sz="0" w:space="0" w:color="auto"/>
                <w:left w:val="none" w:sz="0" w:space="0" w:color="auto"/>
                <w:bottom w:val="none" w:sz="0" w:space="0" w:color="auto"/>
                <w:right w:val="none" w:sz="0" w:space="0" w:color="auto"/>
              </w:divBdr>
            </w:div>
            <w:div w:id="1851790872">
              <w:marLeft w:val="0"/>
              <w:marRight w:val="0"/>
              <w:marTop w:val="0"/>
              <w:marBottom w:val="0"/>
              <w:divBdr>
                <w:top w:val="none" w:sz="0" w:space="0" w:color="auto"/>
                <w:left w:val="none" w:sz="0" w:space="0" w:color="auto"/>
                <w:bottom w:val="none" w:sz="0" w:space="0" w:color="auto"/>
                <w:right w:val="none" w:sz="0" w:space="0" w:color="auto"/>
              </w:divBdr>
            </w:div>
            <w:div w:id="933394306">
              <w:marLeft w:val="0"/>
              <w:marRight w:val="0"/>
              <w:marTop w:val="0"/>
              <w:marBottom w:val="0"/>
              <w:divBdr>
                <w:top w:val="none" w:sz="0" w:space="0" w:color="auto"/>
                <w:left w:val="none" w:sz="0" w:space="0" w:color="auto"/>
                <w:bottom w:val="none" w:sz="0" w:space="0" w:color="auto"/>
                <w:right w:val="none" w:sz="0" w:space="0" w:color="auto"/>
              </w:divBdr>
            </w:div>
            <w:div w:id="1490251973">
              <w:marLeft w:val="0"/>
              <w:marRight w:val="0"/>
              <w:marTop w:val="0"/>
              <w:marBottom w:val="0"/>
              <w:divBdr>
                <w:top w:val="none" w:sz="0" w:space="0" w:color="auto"/>
                <w:left w:val="none" w:sz="0" w:space="0" w:color="auto"/>
                <w:bottom w:val="none" w:sz="0" w:space="0" w:color="auto"/>
                <w:right w:val="none" w:sz="0" w:space="0" w:color="auto"/>
              </w:divBdr>
            </w:div>
            <w:div w:id="1611667811">
              <w:marLeft w:val="0"/>
              <w:marRight w:val="0"/>
              <w:marTop w:val="0"/>
              <w:marBottom w:val="0"/>
              <w:divBdr>
                <w:top w:val="none" w:sz="0" w:space="0" w:color="auto"/>
                <w:left w:val="none" w:sz="0" w:space="0" w:color="auto"/>
                <w:bottom w:val="none" w:sz="0" w:space="0" w:color="auto"/>
                <w:right w:val="none" w:sz="0" w:space="0" w:color="auto"/>
              </w:divBdr>
            </w:div>
            <w:div w:id="10450589">
              <w:marLeft w:val="0"/>
              <w:marRight w:val="0"/>
              <w:marTop w:val="0"/>
              <w:marBottom w:val="0"/>
              <w:divBdr>
                <w:top w:val="none" w:sz="0" w:space="0" w:color="auto"/>
                <w:left w:val="none" w:sz="0" w:space="0" w:color="auto"/>
                <w:bottom w:val="none" w:sz="0" w:space="0" w:color="auto"/>
                <w:right w:val="none" w:sz="0" w:space="0" w:color="auto"/>
              </w:divBdr>
            </w:div>
            <w:div w:id="21401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4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60</Pages>
  <Words>8585</Words>
  <Characters>48937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Sarumathi Sree S</dc:creator>
  <cp:lastModifiedBy>LARA JERONE</cp:lastModifiedBy>
  <cp:revision>17</cp:revision>
  <dcterms:created xsi:type="dcterms:W3CDTF">2025-10-09T09:00:00Z</dcterms:created>
  <dcterms:modified xsi:type="dcterms:W3CDTF">2025-12-29T10:53:00Z</dcterms:modified>
</cp:coreProperties>
</file>